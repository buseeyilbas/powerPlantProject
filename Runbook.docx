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EastAsia" w:cstheme="minorBidi"/>
          <w:caps w:val="0"/>
          <w:color w:val="auto"/>
          <w:spacing w:val="0"/>
        </w:rPr>
        <w:id w:val="18441216"/>
        <w:docPartObj>
          <w:docPartGallery w:val="Table of Contents"/>
          <w:docPartUnique/>
        </w:docPartObj>
      </w:sdtPr>
      <w:sdtEndPr>
        <w:rPr>
          <w:b/>
          <w:bCs/>
          <w:noProof/>
        </w:rPr>
      </w:sdtEndPr>
      <w:sdtContent>
        <w:p w14:paraId="4A662F31" w14:textId="5073FEDC" w:rsidR="006E481F" w:rsidRDefault="006E481F">
          <w:pPr>
            <w:pStyle w:val="TOCHeading"/>
          </w:pPr>
          <w:r>
            <w:t>Contents</w:t>
          </w:r>
        </w:p>
        <w:p w14:paraId="33684C1B" w14:textId="5FC7C8BF" w:rsidR="00FB0322" w:rsidRDefault="006E481F">
          <w:pPr>
            <w:pStyle w:val="TOC1"/>
            <w:tabs>
              <w:tab w:val="right" w:leader="dot" w:pos="9350"/>
            </w:tabs>
            <w:rPr>
              <w:rFonts w:asciiTheme="minorHAnsi" w:hAnsiTheme="minorHAnsi"/>
              <w:noProof/>
              <w:sz w:val="22"/>
              <w:lang w:val="de-DE" w:eastAsia="de-DE"/>
            </w:rPr>
          </w:pPr>
          <w:r>
            <w:fldChar w:fldCharType="begin"/>
          </w:r>
          <w:r>
            <w:instrText xml:space="preserve"> TOC \o "1-3" \h \z \u </w:instrText>
          </w:r>
          <w:r>
            <w:fldChar w:fldCharType="separate"/>
          </w:r>
          <w:hyperlink w:anchor="_Toc228881055" w:history="1">
            <w:r w:rsidR="00FB0322" w:rsidRPr="00755C87">
              <w:rPr>
                <w:rStyle w:val="Hyperlink"/>
                <w:rFonts w:cs="Times New Roman"/>
                <w:noProof/>
              </w:rPr>
              <w:t>MINIMAL RUN</w:t>
            </w:r>
            <w:r w:rsidR="00FB0322">
              <w:rPr>
                <w:noProof/>
                <w:webHidden/>
              </w:rPr>
              <w:tab/>
            </w:r>
            <w:r w:rsidR="00FB0322">
              <w:rPr>
                <w:noProof/>
                <w:webHidden/>
              </w:rPr>
              <w:fldChar w:fldCharType="begin"/>
            </w:r>
            <w:r w:rsidR="00FB0322">
              <w:rPr>
                <w:noProof/>
                <w:webHidden/>
              </w:rPr>
              <w:instrText xml:space="preserve"> PAGEREF _Toc228881055 \h </w:instrText>
            </w:r>
            <w:r w:rsidR="00FB0322">
              <w:rPr>
                <w:noProof/>
                <w:webHidden/>
              </w:rPr>
            </w:r>
            <w:r w:rsidR="00FB0322">
              <w:rPr>
                <w:noProof/>
                <w:webHidden/>
              </w:rPr>
              <w:fldChar w:fldCharType="separate"/>
            </w:r>
            <w:r w:rsidR="00FB0322">
              <w:rPr>
                <w:noProof/>
                <w:webHidden/>
              </w:rPr>
              <w:t>5</w:t>
            </w:r>
            <w:r w:rsidR="00FB0322">
              <w:rPr>
                <w:noProof/>
                <w:webHidden/>
              </w:rPr>
              <w:fldChar w:fldCharType="end"/>
            </w:r>
          </w:hyperlink>
        </w:p>
        <w:p w14:paraId="433C6ADF" w14:textId="31423B73" w:rsidR="00FB0322" w:rsidRDefault="00FB0322">
          <w:pPr>
            <w:pStyle w:val="TOC1"/>
            <w:tabs>
              <w:tab w:val="right" w:leader="dot" w:pos="9350"/>
            </w:tabs>
            <w:rPr>
              <w:rFonts w:asciiTheme="minorHAnsi" w:hAnsiTheme="minorHAnsi"/>
              <w:noProof/>
              <w:sz w:val="22"/>
              <w:lang w:val="de-DE" w:eastAsia="de-DE"/>
            </w:rPr>
          </w:pPr>
          <w:hyperlink w:anchor="_Toc228881056" w:history="1">
            <w:r w:rsidRPr="00755C87">
              <w:rPr>
                <w:rStyle w:val="Hyperlink"/>
                <w:rFonts w:cs="Times New Roman"/>
                <w:noProof/>
              </w:rPr>
              <w:t>MAXIMAL RUN</w:t>
            </w:r>
            <w:r>
              <w:rPr>
                <w:noProof/>
                <w:webHidden/>
              </w:rPr>
              <w:tab/>
            </w:r>
            <w:r>
              <w:rPr>
                <w:noProof/>
                <w:webHidden/>
              </w:rPr>
              <w:fldChar w:fldCharType="begin"/>
            </w:r>
            <w:r>
              <w:rPr>
                <w:noProof/>
                <w:webHidden/>
              </w:rPr>
              <w:instrText xml:space="preserve"> PAGEREF _Toc228881056 \h </w:instrText>
            </w:r>
            <w:r>
              <w:rPr>
                <w:noProof/>
                <w:webHidden/>
              </w:rPr>
            </w:r>
            <w:r>
              <w:rPr>
                <w:noProof/>
                <w:webHidden/>
              </w:rPr>
              <w:fldChar w:fldCharType="separate"/>
            </w:r>
            <w:r>
              <w:rPr>
                <w:noProof/>
                <w:webHidden/>
              </w:rPr>
              <w:t>5</w:t>
            </w:r>
            <w:r>
              <w:rPr>
                <w:noProof/>
                <w:webHidden/>
              </w:rPr>
              <w:fldChar w:fldCharType="end"/>
            </w:r>
          </w:hyperlink>
        </w:p>
        <w:p w14:paraId="7FDCB64A" w14:textId="2C0B77E4" w:rsidR="00FB0322" w:rsidRDefault="00FB0322">
          <w:pPr>
            <w:pStyle w:val="TOC1"/>
            <w:tabs>
              <w:tab w:val="right" w:leader="dot" w:pos="9350"/>
            </w:tabs>
            <w:rPr>
              <w:rFonts w:asciiTheme="minorHAnsi" w:hAnsiTheme="minorHAnsi"/>
              <w:noProof/>
              <w:sz w:val="22"/>
              <w:lang w:val="de-DE" w:eastAsia="de-DE"/>
            </w:rPr>
          </w:pPr>
          <w:hyperlink w:anchor="_Toc228881057" w:history="1">
            <w:r w:rsidRPr="00755C87">
              <w:rPr>
                <w:rStyle w:val="Hyperlink"/>
                <w:rFonts w:cs="Times New Roman"/>
                <w:noProof/>
              </w:rPr>
              <w:t>ONLY QGIS STYLING</w:t>
            </w:r>
            <w:r>
              <w:rPr>
                <w:noProof/>
                <w:webHidden/>
              </w:rPr>
              <w:tab/>
            </w:r>
            <w:r>
              <w:rPr>
                <w:noProof/>
                <w:webHidden/>
              </w:rPr>
              <w:fldChar w:fldCharType="begin"/>
            </w:r>
            <w:r>
              <w:rPr>
                <w:noProof/>
                <w:webHidden/>
              </w:rPr>
              <w:instrText xml:space="preserve"> PAGEREF _Toc228881057 \h </w:instrText>
            </w:r>
            <w:r>
              <w:rPr>
                <w:noProof/>
                <w:webHidden/>
              </w:rPr>
            </w:r>
            <w:r>
              <w:rPr>
                <w:noProof/>
                <w:webHidden/>
              </w:rPr>
              <w:fldChar w:fldCharType="separate"/>
            </w:r>
            <w:r>
              <w:rPr>
                <w:noProof/>
                <w:webHidden/>
              </w:rPr>
              <w:t>6</w:t>
            </w:r>
            <w:r>
              <w:rPr>
                <w:noProof/>
                <w:webHidden/>
              </w:rPr>
              <w:fldChar w:fldCharType="end"/>
            </w:r>
          </w:hyperlink>
        </w:p>
        <w:p w14:paraId="514A2773" w14:textId="4379164E" w:rsidR="00FB0322" w:rsidRDefault="00FB0322">
          <w:pPr>
            <w:pStyle w:val="TOC1"/>
            <w:tabs>
              <w:tab w:val="right" w:leader="dot" w:pos="9350"/>
            </w:tabs>
            <w:rPr>
              <w:rFonts w:asciiTheme="minorHAnsi" w:hAnsiTheme="minorHAnsi"/>
              <w:noProof/>
              <w:sz w:val="22"/>
              <w:lang w:val="de-DE" w:eastAsia="de-DE"/>
            </w:rPr>
          </w:pPr>
          <w:hyperlink w:anchor="_Toc228881058" w:history="1">
            <w:r w:rsidRPr="00755C87">
              <w:rPr>
                <w:rStyle w:val="Hyperlink"/>
                <w:rFonts w:cs="Times New Roman"/>
                <w:noProof/>
              </w:rPr>
              <w:t>Software Environment</w:t>
            </w:r>
            <w:r>
              <w:rPr>
                <w:noProof/>
                <w:webHidden/>
              </w:rPr>
              <w:tab/>
            </w:r>
            <w:r>
              <w:rPr>
                <w:noProof/>
                <w:webHidden/>
              </w:rPr>
              <w:fldChar w:fldCharType="begin"/>
            </w:r>
            <w:r>
              <w:rPr>
                <w:noProof/>
                <w:webHidden/>
              </w:rPr>
              <w:instrText xml:space="preserve"> PAGEREF _Toc228881058 \h </w:instrText>
            </w:r>
            <w:r>
              <w:rPr>
                <w:noProof/>
                <w:webHidden/>
              </w:rPr>
            </w:r>
            <w:r>
              <w:rPr>
                <w:noProof/>
                <w:webHidden/>
              </w:rPr>
              <w:fldChar w:fldCharType="separate"/>
            </w:r>
            <w:r>
              <w:rPr>
                <w:noProof/>
                <w:webHidden/>
              </w:rPr>
              <w:t>7</w:t>
            </w:r>
            <w:r>
              <w:rPr>
                <w:noProof/>
                <w:webHidden/>
              </w:rPr>
              <w:fldChar w:fldCharType="end"/>
            </w:r>
          </w:hyperlink>
        </w:p>
        <w:p w14:paraId="24D83647" w14:textId="401AF32C" w:rsidR="00FB0322" w:rsidRDefault="00FB0322">
          <w:pPr>
            <w:pStyle w:val="TOC1"/>
            <w:tabs>
              <w:tab w:val="right" w:leader="dot" w:pos="9350"/>
            </w:tabs>
            <w:rPr>
              <w:rFonts w:asciiTheme="minorHAnsi" w:hAnsiTheme="minorHAnsi"/>
              <w:noProof/>
              <w:sz w:val="22"/>
              <w:lang w:val="de-DE" w:eastAsia="de-DE"/>
            </w:rPr>
          </w:pPr>
          <w:hyperlink w:anchor="_Toc228881059" w:history="1">
            <w:r w:rsidRPr="00755C87">
              <w:rPr>
                <w:rStyle w:val="Hyperlink"/>
                <w:noProof/>
              </w:rPr>
              <w:t>Python Environments</w:t>
            </w:r>
            <w:r>
              <w:rPr>
                <w:noProof/>
                <w:webHidden/>
              </w:rPr>
              <w:tab/>
            </w:r>
            <w:r>
              <w:rPr>
                <w:noProof/>
                <w:webHidden/>
              </w:rPr>
              <w:fldChar w:fldCharType="begin"/>
            </w:r>
            <w:r>
              <w:rPr>
                <w:noProof/>
                <w:webHidden/>
              </w:rPr>
              <w:instrText xml:space="preserve"> PAGEREF _Toc228881059 \h </w:instrText>
            </w:r>
            <w:r>
              <w:rPr>
                <w:noProof/>
                <w:webHidden/>
              </w:rPr>
            </w:r>
            <w:r>
              <w:rPr>
                <w:noProof/>
                <w:webHidden/>
              </w:rPr>
              <w:fldChar w:fldCharType="separate"/>
            </w:r>
            <w:r>
              <w:rPr>
                <w:noProof/>
                <w:webHidden/>
              </w:rPr>
              <w:t>7</w:t>
            </w:r>
            <w:r>
              <w:rPr>
                <w:noProof/>
                <w:webHidden/>
              </w:rPr>
              <w:fldChar w:fldCharType="end"/>
            </w:r>
          </w:hyperlink>
        </w:p>
        <w:p w14:paraId="15A710EC" w14:textId="5488C6D9" w:rsidR="00FB0322" w:rsidRDefault="00FB0322">
          <w:pPr>
            <w:pStyle w:val="TOC1"/>
            <w:tabs>
              <w:tab w:val="right" w:leader="dot" w:pos="9350"/>
            </w:tabs>
            <w:rPr>
              <w:rFonts w:asciiTheme="minorHAnsi" w:hAnsiTheme="minorHAnsi"/>
              <w:noProof/>
              <w:sz w:val="22"/>
              <w:lang w:val="de-DE" w:eastAsia="de-DE"/>
            </w:rPr>
          </w:pPr>
          <w:hyperlink w:anchor="_Toc228881060" w:history="1">
            <w:r w:rsidRPr="00755C87">
              <w:rPr>
                <w:rStyle w:val="Hyperlink"/>
                <w:noProof/>
              </w:rPr>
              <w:t>Libraries</w:t>
            </w:r>
            <w:r>
              <w:rPr>
                <w:noProof/>
                <w:webHidden/>
              </w:rPr>
              <w:tab/>
            </w:r>
            <w:r>
              <w:rPr>
                <w:noProof/>
                <w:webHidden/>
              </w:rPr>
              <w:fldChar w:fldCharType="begin"/>
            </w:r>
            <w:r>
              <w:rPr>
                <w:noProof/>
                <w:webHidden/>
              </w:rPr>
              <w:instrText xml:space="preserve"> PAGEREF _Toc228881060 \h </w:instrText>
            </w:r>
            <w:r>
              <w:rPr>
                <w:noProof/>
                <w:webHidden/>
              </w:rPr>
            </w:r>
            <w:r>
              <w:rPr>
                <w:noProof/>
                <w:webHidden/>
              </w:rPr>
              <w:fldChar w:fldCharType="separate"/>
            </w:r>
            <w:r>
              <w:rPr>
                <w:noProof/>
                <w:webHidden/>
              </w:rPr>
              <w:t>7</w:t>
            </w:r>
            <w:r>
              <w:rPr>
                <w:noProof/>
                <w:webHidden/>
              </w:rPr>
              <w:fldChar w:fldCharType="end"/>
            </w:r>
          </w:hyperlink>
        </w:p>
        <w:p w14:paraId="4540DA04" w14:textId="2FBDFA8B" w:rsidR="00FB0322" w:rsidRDefault="00FB0322">
          <w:pPr>
            <w:pStyle w:val="TOC2"/>
            <w:tabs>
              <w:tab w:val="right" w:leader="dot" w:pos="9350"/>
            </w:tabs>
            <w:rPr>
              <w:rFonts w:asciiTheme="minorHAnsi" w:hAnsiTheme="minorHAnsi"/>
              <w:noProof/>
              <w:sz w:val="22"/>
              <w:lang w:val="de-DE" w:eastAsia="de-DE"/>
            </w:rPr>
          </w:pPr>
          <w:hyperlink w:anchor="_Toc228881061" w:history="1">
            <w:r w:rsidRPr="00755C87">
              <w:rPr>
                <w:rStyle w:val="Hyperlink"/>
                <w:noProof/>
              </w:rPr>
              <w:t>Required Libraries (System Python)</w:t>
            </w:r>
            <w:r>
              <w:rPr>
                <w:noProof/>
                <w:webHidden/>
              </w:rPr>
              <w:tab/>
            </w:r>
            <w:r>
              <w:rPr>
                <w:noProof/>
                <w:webHidden/>
              </w:rPr>
              <w:fldChar w:fldCharType="begin"/>
            </w:r>
            <w:r>
              <w:rPr>
                <w:noProof/>
                <w:webHidden/>
              </w:rPr>
              <w:instrText xml:space="preserve"> PAGEREF _Toc228881061 \h </w:instrText>
            </w:r>
            <w:r>
              <w:rPr>
                <w:noProof/>
                <w:webHidden/>
              </w:rPr>
            </w:r>
            <w:r>
              <w:rPr>
                <w:noProof/>
                <w:webHidden/>
              </w:rPr>
              <w:fldChar w:fldCharType="separate"/>
            </w:r>
            <w:r>
              <w:rPr>
                <w:noProof/>
                <w:webHidden/>
              </w:rPr>
              <w:t>7</w:t>
            </w:r>
            <w:r>
              <w:rPr>
                <w:noProof/>
                <w:webHidden/>
              </w:rPr>
              <w:fldChar w:fldCharType="end"/>
            </w:r>
          </w:hyperlink>
        </w:p>
        <w:p w14:paraId="63F8B2B4" w14:textId="6B8C99F9" w:rsidR="00FB0322" w:rsidRDefault="00FB0322">
          <w:pPr>
            <w:pStyle w:val="TOC2"/>
            <w:tabs>
              <w:tab w:val="right" w:leader="dot" w:pos="9350"/>
            </w:tabs>
            <w:rPr>
              <w:rFonts w:asciiTheme="minorHAnsi" w:hAnsiTheme="minorHAnsi"/>
              <w:noProof/>
              <w:sz w:val="22"/>
              <w:lang w:val="de-DE" w:eastAsia="de-DE"/>
            </w:rPr>
          </w:pPr>
          <w:hyperlink w:anchor="_Toc228881062" w:history="1">
            <w:r w:rsidRPr="00755C87">
              <w:rPr>
                <w:rStyle w:val="Hyperlink"/>
                <w:noProof/>
              </w:rPr>
              <w:t>Built-in Libraries</w:t>
            </w:r>
            <w:r>
              <w:rPr>
                <w:noProof/>
                <w:webHidden/>
              </w:rPr>
              <w:tab/>
            </w:r>
            <w:r>
              <w:rPr>
                <w:noProof/>
                <w:webHidden/>
              </w:rPr>
              <w:fldChar w:fldCharType="begin"/>
            </w:r>
            <w:r>
              <w:rPr>
                <w:noProof/>
                <w:webHidden/>
              </w:rPr>
              <w:instrText xml:space="preserve"> PAGEREF _Toc228881062 \h </w:instrText>
            </w:r>
            <w:r>
              <w:rPr>
                <w:noProof/>
                <w:webHidden/>
              </w:rPr>
            </w:r>
            <w:r>
              <w:rPr>
                <w:noProof/>
                <w:webHidden/>
              </w:rPr>
              <w:fldChar w:fldCharType="separate"/>
            </w:r>
            <w:r>
              <w:rPr>
                <w:noProof/>
                <w:webHidden/>
              </w:rPr>
              <w:t>8</w:t>
            </w:r>
            <w:r>
              <w:rPr>
                <w:noProof/>
                <w:webHidden/>
              </w:rPr>
              <w:fldChar w:fldCharType="end"/>
            </w:r>
          </w:hyperlink>
        </w:p>
        <w:p w14:paraId="56EC88C4" w14:textId="2FFEF83C" w:rsidR="00FB0322" w:rsidRDefault="00FB0322">
          <w:pPr>
            <w:pStyle w:val="TOC2"/>
            <w:tabs>
              <w:tab w:val="right" w:leader="dot" w:pos="9350"/>
            </w:tabs>
            <w:rPr>
              <w:rFonts w:asciiTheme="minorHAnsi" w:hAnsiTheme="minorHAnsi"/>
              <w:noProof/>
              <w:sz w:val="22"/>
              <w:lang w:val="de-DE" w:eastAsia="de-DE"/>
            </w:rPr>
          </w:pPr>
          <w:hyperlink w:anchor="_Toc228881063" w:history="1">
            <w:r w:rsidRPr="00755C87">
              <w:rPr>
                <w:rStyle w:val="Hyperlink"/>
                <w:noProof/>
              </w:rPr>
              <w:t>QGIS Environment Dependencies</w:t>
            </w:r>
            <w:r>
              <w:rPr>
                <w:noProof/>
                <w:webHidden/>
              </w:rPr>
              <w:tab/>
            </w:r>
            <w:r>
              <w:rPr>
                <w:noProof/>
                <w:webHidden/>
              </w:rPr>
              <w:fldChar w:fldCharType="begin"/>
            </w:r>
            <w:r>
              <w:rPr>
                <w:noProof/>
                <w:webHidden/>
              </w:rPr>
              <w:instrText xml:space="preserve"> PAGEREF _Toc228881063 \h </w:instrText>
            </w:r>
            <w:r>
              <w:rPr>
                <w:noProof/>
                <w:webHidden/>
              </w:rPr>
            </w:r>
            <w:r>
              <w:rPr>
                <w:noProof/>
                <w:webHidden/>
              </w:rPr>
              <w:fldChar w:fldCharType="separate"/>
            </w:r>
            <w:r>
              <w:rPr>
                <w:noProof/>
                <w:webHidden/>
              </w:rPr>
              <w:t>8</w:t>
            </w:r>
            <w:r>
              <w:rPr>
                <w:noProof/>
                <w:webHidden/>
              </w:rPr>
              <w:fldChar w:fldCharType="end"/>
            </w:r>
          </w:hyperlink>
        </w:p>
        <w:p w14:paraId="4B47BE30" w14:textId="6965556F" w:rsidR="00FB0322" w:rsidRDefault="00FB0322">
          <w:pPr>
            <w:pStyle w:val="TOC1"/>
            <w:tabs>
              <w:tab w:val="left" w:pos="480"/>
              <w:tab w:val="right" w:leader="dot" w:pos="9350"/>
            </w:tabs>
            <w:rPr>
              <w:rFonts w:asciiTheme="minorHAnsi" w:hAnsiTheme="minorHAnsi"/>
              <w:noProof/>
              <w:sz w:val="22"/>
              <w:lang w:val="de-DE" w:eastAsia="de-DE"/>
            </w:rPr>
          </w:pPr>
          <w:hyperlink w:anchor="_Toc228881064" w:history="1">
            <w:r w:rsidRPr="00755C87">
              <w:rPr>
                <w:rStyle w:val="Hyperlink"/>
                <w:rFonts w:cs="Times New Roman"/>
                <w:noProof/>
              </w:rPr>
              <w:t>A.</w:t>
            </w:r>
            <w:r>
              <w:rPr>
                <w:rFonts w:asciiTheme="minorHAnsi" w:hAnsiTheme="minorHAnsi"/>
                <w:noProof/>
                <w:sz w:val="22"/>
                <w:lang w:val="de-DE" w:eastAsia="de-DE"/>
              </w:rPr>
              <w:tab/>
            </w:r>
            <w:r w:rsidRPr="00755C87">
              <w:rPr>
                <w:rStyle w:val="Hyperlink"/>
                <w:rFonts w:cs="Times New Roman"/>
                <w:noProof/>
              </w:rPr>
              <w:t>Core Data Processing Scripts (manual / step-by-step)</w:t>
            </w:r>
            <w:r>
              <w:rPr>
                <w:noProof/>
                <w:webHidden/>
              </w:rPr>
              <w:tab/>
            </w:r>
            <w:r>
              <w:rPr>
                <w:noProof/>
                <w:webHidden/>
              </w:rPr>
              <w:fldChar w:fldCharType="begin"/>
            </w:r>
            <w:r>
              <w:rPr>
                <w:noProof/>
                <w:webHidden/>
              </w:rPr>
              <w:instrText xml:space="preserve"> PAGEREF _Toc228881064 \h </w:instrText>
            </w:r>
            <w:r>
              <w:rPr>
                <w:noProof/>
                <w:webHidden/>
              </w:rPr>
            </w:r>
            <w:r>
              <w:rPr>
                <w:noProof/>
                <w:webHidden/>
              </w:rPr>
              <w:fldChar w:fldCharType="separate"/>
            </w:r>
            <w:r>
              <w:rPr>
                <w:noProof/>
                <w:webHidden/>
              </w:rPr>
              <w:t>9</w:t>
            </w:r>
            <w:r>
              <w:rPr>
                <w:noProof/>
                <w:webHidden/>
              </w:rPr>
              <w:fldChar w:fldCharType="end"/>
            </w:r>
          </w:hyperlink>
        </w:p>
        <w:p w14:paraId="1A58225D" w14:textId="3D2D720B" w:rsidR="00FB0322" w:rsidRDefault="00FB0322">
          <w:pPr>
            <w:pStyle w:val="TOC2"/>
            <w:tabs>
              <w:tab w:val="right" w:leader="dot" w:pos="9350"/>
            </w:tabs>
            <w:rPr>
              <w:rFonts w:asciiTheme="minorHAnsi" w:hAnsiTheme="minorHAnsi"/>
              <w:noProof/>
              <w:sz w:val="22"/>
              <w:lang w:val="de-DE" w:eastAsia="de-DE"/>
            </w:rPr>
          </w:pPr>
          <w:hyperlink w:anchor="_Toc228881065" w:history="1">
            <w:r w:rsidRPr="00755C87">
              <w:rPr>
                <w:rStyle w:val="Hyperlink"/>
                <w:rFonts w:cs="Times New Roman"/>
                <w:noProof/>
              </w:rPr>
              <w:t>A1. Acquisition &amp; Extraction</w:t>
            </w:r>
            <w:r>
              <w:rPr>
                <w:noProof/>
                <w:webHidden/>
              </w:rPr>
              <w:tab/>
            </w:r>
            <w:r>
              <w:rPr>
                <w:noProof/>
                <w:webHidden/>
              </w:rPr>
              <w:fldChar w:fldCharType="begin"/>
            </w:r>
            <w:r>
              <w:rPr>
                <w:noProof/>
                <w:webHidden/>
              </w:rPr>
              <w:instrText xml:space="preserve"> PAGEREF _Toc228881065 \h </w:instrText>
            </w:r>
            <w:r>
              <w:rPr>
                <w:noProof/>
                <w:webHidden/>
              </w:rPr>
            </w:r>
            <w:r>
              <w:rPr>
                <w:noProof/>
                <w:webHidden/>
              </w:rPr>
              <w:fldChar w:fldCharType="separate"/>
            </w:r>
            <w:r>
              <w:rPr>
                <w:noProof/>
                <w:webHidden/>
              </w:rPr>
              <w:t>9</w:t>
            </w:r>
            <w:r>
              <w:rPr>
                <w:noProof/>
                <w:webHidden/>
              </w:rPr>
              <w:fldChar w:fldCharType="end"/>
            </w:r>
          </w:hyperlink>
        </w:p>
        <w:p w14:paraId="422B04FB" w14:textId="558C1299" w:rsidR="00FB0322" w:rsidRDefault="00FB0322">
          <w:pPr>
            <w:pStyle w:val="TOC3"/>
            <w:tabs>
              <w:tab w:val="right" w:leader="dot" w:pos="9350"/>
            </w:tabs>
            <w:rPr>
              <w:rFonts w:asciiTheme="minorHAnsi" w:hAnsiTheme="minorHAnsi"/>
              <w:noProof/>
              <w:sz w:val="22"/>
              <w:lang w:val="de-DE" w:eastAsia="de-DE"/>
            </w:rPr>
          </w:pPr>
          <w:hyperlink w:anchor="_Toc228881066" w:history="1">
            <w:r w:rsidRPr="00755C87">
              <w:rPr>
                <w:rStyle w:val="Hyperlink"/>
                <w:noProof/>
              </w:rPr>
              <w:t>Script: step1_download_mastr.py</w:t>
            </w:r>
            <w:r>
              <w:rPr>
                <w:noProof/>
                <w:webHidden/>
              </w:rPr>
              <w:tab/>
            </w:r>
            <w:r>
              <w:rPr>
                <w:noProof/>
                <w:webHidden/>
              </w:rPr>
              <w:fldChar w:fldCharType="begin"/>
            </w:r>
            <w:r>
              <w:rPr>
                <w:noProof/>
                <w:webHidden/>
              </w:rPr>
              <w:instrText xml:space="preserve"> PAGEREF _Toc228881066 \h </w:instrText>
            </w:r>
            <w:r>
              <w:rPr>
                <w:noProof/>
                <w:webHidden/>
              </w:rPr>
            </w:r>
            <w:r>
              <w:rPr>
                <w:noProof/>
                <w:webHidden/>
              </w:rPr>
              <w:fldChar w:fldCharType="separate"/>
            </w:r>
            <w:r>
              <w:rPr>
                <w:noProof/>
                <w:webHidden/>
              </w:rPr>
              <w:t>9</w:t>
            </w:r>
            <w:r>
              <w:rPr>
                <w:noProof/>
                <w:webHidden/>
              </w:rPr>
              <w:fldChar w:fldCharType="end"/>
            </w:r>
          </w:hyperlink>
        </w:p>
        <w:p w14:paraId="076AD7B2" w14:textId="1F2A79FD" w:rsidR="00FB0322" w:rsidRDefault="00FB0322">
          <w:pPr>
            <w:pStyle w:val="TOC3"/>
            <w:tabs>
              <w:tab w:val="right" w:leader="dot" w:pos="9350"/>
            </w:tabs>
            <w:rPr>
              <w:rFonts w:asciiTheme="minorHAnsi" w:hAnsiTheme="minorHAnsi"/>
              <w:noProof/>
              <w:sz w:val="22"/>
              <w:lang w:val="de-DE" w:eastAsia="de-DE"/>
            </w:rPr>
          </w:pPr>
          <w:hyperlink w:anchor="_Toc228881067" w:history="1">
            <w:r w:rsidRPr="00755C87">
              <w:rPr>
                <w:rStyle w:val="Hyperlink"/>
                <w:noProof/>
              </w:rPr>
              <w:t>Script: step2_extract_zip.py</w:t>
            </w:r>
            <w:r>
              <w:rPr>
                <w:noProof/>
                <w:webHidden/>
              </w:rPr>
              <w:tab/>
            </w:r>
            <w:r>
              <w:rPr>
                <w:noProof/>
                <w:webHidden/>
              </w:rPr>
              <w:fldChar w:fldCharType="begin"/>
            </w:r>
            <w:r>
              <w:rPr>
                <w:noProof/>
                <w:webHidden/>
              </w:rPr>
              <w:instrText xml:space="preserve"> PAGEREF _Toc228881067 \h </w:instrText>
            </w:r>
            <w:r>
              <w:rPr>
                <w:noProof/>
                <w:webHidden/>
              </w:rPr>
            </w:r>
            <w:r>
              <w:rPr>
                <w:noProof/>
                <w:webHidden/>
              </w:rPr>
              <w:fldChar w:fldCharType="separate"/>
            </w:r>
            <w:r>
              <w:rPr>
                <w:noProof/>
                <w:webHidden/>
              </w:rPr>
              <w:t>9</w:t>
            </w:r>
            <w:r>
              <w:rPr>
                <w:noProof/>
                <w:webHidden/>
              </w:rPr>
              <w:fldChar w:fldCharType="end"/>
            </w:r>
          </w:hyperlink>
        </w:p>
        <w:p w14:paraId="28E17838" w14:textId="517D8E18" w:rsidR="00FB0322" w:rsidRDefault="00FB0322">
          <w:pPr>
            <w:pStyle w:val="TOC2"/>
            <w:tabs>
              <w:tab w:val="right" w:leader="dot" w:pos="9350"/>
            </w:tabs>
            <w:rPr>
              <w:rFonts w:asciiTheme="minorHAnsi" w:hAnsiTheme="minorHAnsi"/>
              <w:noProof/>
              <w:sz w:val="22"/>
              <w:lang w:val="de-DE" w:eastAsia="de-DE"/>
            </w:rPr>
          </w:pPr>
          <w:hyperlink w:anchor="_Toc228881068" w:history="1">
            <w:r w:rsidRPr="00755C87">
              <w:rPr>
                <w:rStyle w:val="Hyperlink"/>
                <w:rFonts w:cs="Times New Roman"/>
                <w:noProof/>
              </w:rPr>
              <w:t>A2. Validation &amp; Conversion</w:t>
            </w:r>
            <w:r>
              <w:rPr>
                <w:noProof/>
                <w:webHidden/>
              </w:rPr>
              <w:tab/>
            </w:r>
            <w:r>
              <w:rPr>
                <w:noProof/>
                <w:webHidden/>
              </w:rPr>
              <w:fldChar w:fldCharType="begin"/>
            </w:r>
            <w:r>
              <w:rPr>
                <w:noProof/>
                <w:webHidden/>
              </w:rPr>
              <w:instrText xml:space="preserve"> PAGEREF _Toc228881068 \h </w:instrText>
            </w:r>
            <w:r>
              <w:rPr>
                <w:noProof/>
                <w:webHidden/>
              </w:rPr>
            </w:r>
            <w:r>
              <w:rPr>
                <w:noProof/>
                <w:webHidden/>
              </w:rPr>
              <w:fldChar w:fldCharType="separate"/>
            </w:r>
            <w:r>
              <w:rPr>
                <w:noProof/>
                <w:webHidden/>
              </w:rPr>
              <w:t>9</w:t>
            </w:r>
            <w:r>
              <w:rPr>
                <w:noProof/>
                <w:webHidden/>
              </w:rPr>
              <w:fldChar w:fldCharType="end"/>
            </w:r>
          </w:hyperlink>
        </w:p>
        <w:p w14:paraId="6CCDCACB" w14:textId="1EC20CC7" w:rsidR="00FB0322" w:rsidRDefault="00FB0322">
          <w:pPr>
            <w:pStyle w:val="TOC3"/>
            <w:tabs>
              <w:tab w:val="right" w:leader="dot" w:pos="9350"/>
            </w:tabs>
            <w:rPr>
              <w:rFonts w:asciiTheme="minorHAnsi" w:hAnsiTheme="minorHAnsi"/>
              <w:noProof/>
              <w:sz w:val="22"/>
              <w:lang w:val="de-DE" w:eastAsia="de-DE"/>
            </w:rPr>
          </w:pPr>
          <w:hyperlink w:anchor="_Toc228881069" w:history="1">
            <w:r w:rsidRPr="00755C87">
              <w:rPr>
                <w:rStyle w:val="Hyperlink"/>
                <w:noProof/>
              </w:rPr>
              <w:t>Script: step3_validate_xml.py</w:t>
            </w:r>
            <w:r>
              <w:rPr>
                <w:noProof/>
                <w:webHidden/>
              </w:rPr>
              <w:tab/>
            </w:r>
            <w:r>
              <w:rPr>
                <w:noProof/>
                <w:webHidden/>
              </w:rPr>
              <w:fldChar w:fldCharType="begin"/>
            </w:r>
            <w:r>
              <w:rPr>
                <w:noProof/>
                <w:webHidden/>
              </w:rPr>
              <w:instrText xml:space="preserve"> PAGEREF _Toc228881069 \h </w:instrText>
            </w:r>
            <w:r>
              <w:rPr>
                <w:noProof/>
                <w:webHidden/>
              </w:rPr>
            </w:r>
            <w:r>
              <w:rPr>
                <w:noProof/>
                <w:webHidden/>
              </w:rPr>
              <w:fldChar w:fldCharType="separate"/>
            </w:r>
            <w:r>
              <w:rPr>
                <w:noProof/>
                <w:webHidden/>
              </w:rPr>
              <w:t>9</w:t>
            </w:r>
            <w:r>
              <w:rPr>
                <w:noProof/>
                <w:webHidden/>
              </w:rPr>
              <w:fldChar w:fldCharType="end"/>
            </w:r>
          </w:hyperlink>
        </w:p>
        <w:p w14:paraId="2DE9AE68" w14:textId="0CE2BFB5" w:rsidR="00FB0322" w:rsidRDefault="00FB0322">
          <w:pPr>
            <w:pStyle w:val="TOC3"/>
            <w:tabs>
              <w:tab w:val="right" w:leader="dot" w:pos="9350"/>
            </w:tabs>
            <w:rPr>
              <w:rFonts w:asciiTheme="minorHAnsi" w:hAnsiTheme="minorHAnsi"/>
              <w:noProof/>
              <w:sz w:val="22"/>
              <w:lang w:val="de-DE" w:eastAsia="de-DE"/>
            </w:rPr>
          </w:pPr>
          <w:hyperlink w:anchor="_Toc228881070" w:history="1">
            <w:r w:rsidRPr="00755C87">
              <w:rPr>
                <w:rStyle w:val="Hyperlink"/>
                <w:noProof/>
              </w:rPr>
              <w:t>Script: step4_xml_to_json.py</w:t>
            </w:r>
            <w:r>
              <w:rPr>
                <w:noProof/>
                <w:webHidden/>
              </w:rPr>
              <w:tab/>
            </w:r>
            <w:r>
              <w:rPr>
                <w:noProof/>
                <w:webHidden/>
              </w:rPr>
              <w:fldChar w:fldCharType="begin"/>
            </w:r>
            <w:r>
              <w:rPr>
                <w:noProof/>
                <w:webHidden/>
              </w:rPr>
              <w:instrText xml:space="preserve"> PAGEREF _Toc228881070 \h </w:instrText>
            </w:r>
            <w:r>
              <w:rPr>
                <w:noProof/>
                <w:webHidden/>
              </w:rPr>
            </w:r>
            <w:r>
              <w:rPr>
                <w:noProof/>
                <w:webHidden/>
              </w:rPr>
              <w:fldChar w:fldCharType="separate"/>
            </w:r>
            <w:r>
              <w:rPr>
                <w:noProof/>
                <w:webHidden/>
              </w:rPr>
              <w:t>10</w:t>
            </w:r>
            <w:r>
              <w:rPr>
                <w:noProof/>
                <w:webHidden/>
              </w:rPr>
              <w:fldChar w:fldCharType="end"/>
            </w:r>
          </w:hyperlink>
        </w:p>
        <w:p w14:paraId="78D48B8B" w14:textId="2FE60D5F" w:rsidR="00FB0322" w:rsidRDefault="00FB0322">
          <w:pPr>
            <w:pStyle w:val="TOC3"/>
            <w:tabs>
              <w:tab w:val="right" w:leader="dot" w:pos="9350"/>
            </w:tabs>
            <w:rPr>
              <w:rFonts w:asciiTheme="minorHAnsi" w:hAnsiTheme="minorHAnsi"/>
              <w:noProof/>
              <w:sz w:val="22"/>
              <w:lang w:val="de-DE" w:eastAsia="de-DE"/>
            </w:rPr>
          </w:pPr>
          <w:hyperlink w:anchor="_Toc228881071" w:history="1">
            <w:r w:rsidRPr="00755C87">
              <w:rPr>
                <w:rStyle w:val="Hyperlink"/>
                <w:noProof/>
              </w:rPr>
              <w:t>Script: step5_valid_json.py</w:t>
            </w:r>
            <w:r>
              <w:rPr>
                <w:noProof/>
                <w:webHidden/>
              </w:rPr>
              <w:tab/>
            </w:r>
            <w:r>
              <w:rPr>
                <w:noProof/>
                <w:webHidden/>
              </w:rPr>
              <w:fldChar w:fldCharType="begin"/>
            </w:r>
            <w:r>
              <w:rPr>
                <w:noProof/>
                <w:webHidden/>
              </w:rPr>
              <w:instrText xml:space="preserve"> PAGEREF _Toc228881071 \h </w:instrText>
            </w:r>
            <w:r>
              <w:rPr>
                <w:noProof/>
                <w:webHidden/>
              </w:rPr>
            </w:r>
            <w:r>
              <w:rPr>
                <w:noProof/>
                <w:webHidden/>
              </w:rPr>
              <w:fldChar w:fldCharType="separate"/>
            </w:r>
            <w:r>
              <w:rPr>
                <w:noProof/>
                <w:webHidden/>
              </w:rPr>
              <w:t>10</w:t>
            </w:r>
            <w:r>
              <w:rPr>
                <w:noProof/>
                <w:webHidden/>
              </w:rPr>
              <w:fldChar w:fldCharType="end"/>
            </w:r>
          </w:hyperlink>
        </w:p>
        <w:p w14:paraId="0CFA4371" w14:textId="1DB02171" w:rsidR="00FB0322" w:rsidRDefault="00FB0322">
          <w:pPr>
            <w:pStyle w:val="TOC2"/>
            <w:tabs>
              <w:tab w:val="right" w:leader="dot" w:pos="9350"/>
            </w:tabs>
            <w:rPr>
              <w:rFonts w:asciiTheme="minorHAnsi" w:hAnsiTheme="minorHAnsi"/>
              <w:noProof/>
              <w:sz w:val="22"/>
              <w:lang w:val="de-DE" w:eastAsia="de-DE"/>
            </w:rPr>
          </w:pPr>
          <w:hyperlink w:anchor="_Toc228881072" w:history="1">
            <w:r w:rsidRPr="00755C87">
              <w:rPr>
                <w:rStyle w:val="Hyperlink"/>
                <w:rFonts w:cs="Times New Roman"/>
                <w:noProof/>
              </w:rPr>
              <w:t>A3. Dataset Filtering</w:t>
            </w:r>
            <w:r>
              <w:rPr>
                <w:noProof/>
                <w:webHidden/>
              </w:rPr>
              <w:tab/>
            </w:r>
            <w:r>
              <w:rPr>
                <w:noProof/>
                <w:webHidden/>
              </w:rPr>
              <w:fldChar w:fldCharType="begin"/>
            </w:r>
            <w:r>
              <w:rPr>
                <w:noProof/>
                <w:webHidden/>
              </w:rPr>
              <w:instrText xml:space="preserve"> PAGEREF _Toc228881072 \h </w:instrText>
            </w:r>
            <w:r>
              <w:rPr>
                <w:noProof/>
                <w:webHidden/>
              </w:rPr>
            </w:r>
            <w:r>
              <w:rPr>
                <w:noProof/>
                <w:webHidden/>
              </w:rPr>
              <w:fldChar w:fldCharType="separate"/>
            </w:r>
            <w:r>
              <w:rPr>
                <w:noProof/>
                <w:webHidden/>
              </w:rPr>
              <w:t>10</w:t>
            </w:r>
            <w:r>
              <w:rPr>
                <w:noProof/>
                <w:webHidden/>
              </w:rPr>
              <w:fldChar w:fldCharType="end"/>
            </w:r>
          </w:hyperlink>
        </w:p>
        <w:p w14:paraId="77FA07E9" w14:textId="4E8AA492" w:rsidR="00FB0322" w:rsidRDefault="00FB0322">
          <w:pPr>
            <w:pStyle w:val="TOC3"/>
            <w:tabs>
              <w:tab w:val="right" w:leader="dot" w:pos="9350"/>
            </w:tabs>
            <w:rPr>
              <w:rFonts w:asciiTheme="minorHAnsi" w:hAnsiTheme="minorHAnsi"/>
              <w:noProof/>
              <w:sz w:val="22"/>
              <w:lang w:val="de-DE" w:eastAsia="de-DE"/>
            </w:rPr>
          </w:pPr>
          <w:hyperlink w:anchor="_Toc228881073" w:history="1">
            <w:r w:rsidRPr="00755C87">
              <w:rPr>
                <w:rStyle w:val="Hyperlink"/>
                <w:noProof/>
              </w:rPr>
              <w:t>Script: step6a_filter_json_by_active_status.py</w:t>
            </w:r>
            <w:r>
              <w:rPr>
                <w:noProof/>
                <w:webHidden/>
              </w:rPr>
              <w:tab/>
            </w:r>
            <w:r>
              <w:rPr>
                <w:noProof/>
                <w:webHidden/>
              </w:rPr>
              <w:fldChar w:fldCharType="begin"/>
            </w:r>
            <w:r>
              <w:rPr>
                <w:noProof/>
                <w:webHidden/>
              </w:rPr>
              <w:instrText xml:space="preserve"> PAGEREF _Toc228881073 \h </w:instrText>
            </w:r>
            <w:r>
              <w:rPr>
                <w:noProof/>
                <w:webHidden/>
              </w:rPr>
            </w:r>
            <w:r>
              <w:rPr>
                <w:noProof/>
                <w:webHidden/>
              </w:rPr>
              <w:fldChar w:fldCharType="separate"/>
            </w:r>
            <w:r>
              <w:rPr>
                <w:noProof/>
                <w:webHidden/>
              </w:rPr>
              <w:t>10</w:t>
            </w:r>
            <w:r>
              <w:rPr>
                <w:noProof/>
                <w:webHidden/>
              </w:rPr>
              <w:fldChar w:fldCharType="end"/>
            </w:r>
          </w:hyperlink>
        </w:p>
        <w:p w14:paraId="4E0E68E2" w14:textId="04E84B28" w:rsidR="00FB0322" w:rsidRDefault="00FB0322">
          <w:pPr>
            <w:pStyle w:val="TOC3"/>
            <w:tabs>
              <w:tab w:val="right" w:leader="dot" w:pos="9350"/>
            </w:tabs>
            <w:rPr>
              <w:rFonts w:asciiTheme="minorHAnsi" w:hAnsiTheme="minorHAnsi"/>
              <w:noProof/>
              <w:sz w:val="22"/>
              <w:lang w:val="de-DE" w:eastAsia="de-DE"/>
            </w:rPr>
          </w:pPr>
          <w:hyperlink w:anchor="_Toc228881074" w:history="1">
            <w:r w:rsidRPr="00755C87">
              <w:rPr>
                <w:rStyle w:val="Hyperlink"/>
                <w:noProof/>
              </w:rPr>
              <w:t>Script: step6b_analyze_active_jsons_2ndfiltering.py</w:t>
            </w:r>
            <w:r>
              <w:rPr>
                <w:noProof/>
                <w:webHidden/>
              </w:rPr>
              <w:tab/>
            </w:r>
            <w:r>
              <w:rPr>
                <w:noProof/>
                <w:webHidden/>
              </w:rPr>
              <w:fldChar w:fldCharType="begin"/>
            </w:r>
            <w:r>
              <w:rPr>
                <w:noProof/>
                <w:webHidden/>
              </w:rPr>
              <w:instrText xml:space="preserve"> PAGEREF _Toc228881074 \h </w:instrText>
            </w:r>
            <w:r>
              <w:rPr>
                <w:noProof/>
                <w:webHidden/>
              </w:rPr>
            </w:r>
            <w:r>
              <w:rPr>
                <w:noProof/>
                <w:webHidden/>
              </w:rPr>
              <w:fldChar w:fldCharType="separate"/>
            </w:r>
            <w:r>
              <w:rPr>
                <w:noProof/>
                <w:webHidden/>
              </w:rPr>
              <w:t>10</w:t>
            </w:r>
            <w:r>
              <w:rPr>
                <w:noProof/>
                <w:webHidden/>
              </w:rPr>
              <w:fldChar w:fldCharType="end"/>
            </w:r>
          </w:hyperlink>
        </w:p>
        <w:p w14:paraId="19DA8E08" w14:textId="2585FCBD" w:rsidR="00FB0322" w:rsidRDefault="00FB0322">
          <w:pPr>
            <w:pStyle w:val="TOC3"/>
            <w:tabs>
              <w:tab w:val="right" w:leader="dot" w:pos="9350"/>
            </w:tabs>
            <w:rPr>
              <w:rFonts w:asciiTheme="minorHAnsi" w:hAnsiTheme="minorHAnsi"/>
              <w:noProof/>
              <w:sz w:val="22"/>
              <w:lang w:val="de-DE" w:eastAsia="de-DE"/>
            </w:rPr>
          </w:pPr>
          <w:hyperlink w:anchor="_Toc228881075" w:history="1">
            <w:r w:rsidRPr="00755C87">
              <w:rPr>
                <w:rStyle w:val="Hyperlink"/>
                <w:noProof/>
              </w:rPr>
              <w:t>Script: step7_list_states.py</w:t>
            </w:r>
            <w:r>
              <w:rPr>
                <w:noProof/>
                <w:webHidden/>
              </w:rPr>
              <w:tab/>
            </w:r>
            <w:r>
              <w:rPr>
                <w:noProof/>
                <w:webHidden/>
              </w:rPr>
              <w:fldChar w:fldCharType="begin"/>
            </w:r>
            <w:r>
              <w:rPr>
                <w:noProof/>
                <w:webHidden/>
              </w:rPr>
              <w:instrText xml:space="preserve"> PAGEREF _Toc228881075 \h </w:instrText>
            </w:r>
            <w:r>
              <w:rPr>
                <w:noProof/>
                <w:webHidden/>
              </w:rPr>
            </w:r>
            <w:r>
              <w:rPr>
                <w:noProof/>
                <w:webHidden/>
              </w:rPr>
              <w:fldChar w:fldCharType="separate"/>
            </w:r>
            <w:r>
              <w:rPr>
                <w:noProof/>
                <w:webHidden/>
              </w:rPr>
              <w:t>11</w:t>
            </w:r>
            <w:r>
              <w:rPr>
                <w:noProof/>
                <w:webHidden/>
              </w:rPr>
              <w:fldChar w:fldCharType="end"/>
            </w:r>
          </w:hyperlink>
        </w:p>
        <w:p w14:paraId="708779E8" w14:textId="755BC2FF" w:rsidR="00FB0322" w:rsidRDefault="00FB0322">
          <w:pPr>
            <w:pStyle w:val="TOC3"/>
            <w:tabs>
              <w:tab w:val="right" w:leader="dot" w:pos="9350"/>
            </w:tabs>
            <w:rPr>
              <w:rFonts w:asciiTheme="minorHAnsi" w:hAnsiTheme="minorHAnsi"/>
              <w:noProof/>
              <w:sz w:val="22"/>
              <w:lang w:val="de-DE" w:eastAsia="de-DE"/>
            </w:rPr>
          </w:pPr>
          <w:hyperlink w:anchor="_Toc228881076" w:history="1">
            <w:r w:rsidRPr="00755C87">
              <w:rPr>
                <w:rStyle w:val="Hyperlink"/>
                <w:noProof/>
              </w:rPr>
              <w:t>Script: step8_list_energy_types.py</w:t>
            </w:r>
            <w:r>
              <w:rPr>
                <w:noProof/>
                <w:webHidden/>
              </w:rPr>
              <w:tab/>
            </w:r>
            <w:r>
              <w:rPr>
                <w:noProof/>
                <w:webHidden/>
              </w:rPr>
              <w:fldChar w:fldCharType="begin"/>
            </w:r>
            <w:r>
              <w:rPr>
                <w:noProof/>
                <w:webHidden/>
              </w:rPr>
              <w:instrText xml:space="preserve"> PAGEREF _Toc228881076 \h </w:instrText>
            </w:r>
            <w:r>
              <w:rPr>
                <w:noProof/>
                <w:webHidden/>
              </w:rPr>
            </w:r>
            <w:r>
              <w:rPr>
                <w:noProof/>
                <w:webHidden/>
              </w:rPr>
              <w:fldChar w:fldCharType="separate"/>
            </w:r>
            <w:r>
              <w:rPr>
                <w:noProof/>
                <w:webHidden/>
              </w:rPr>
              <w:t>11</w:t>
            </w:r>
            <w:r>
              <w:rPr>
                <w:noProof/>
                <w:webHidden/>
              </w:rPr>
              <w:fldChar w:fldCharType="end"/>
            </w:r>
          </w:hyperlink>
        </w:p>
        <w:p w14:paraId="185CB18B" w14:textId="02B0B389" w:rsidR="00FB0322" w:rsidRDefault="00FB0322">
          <w:pPr>
            <w:pStyle w:val="TOC3"/>
            <w:tabs>
              <w:tab w:val="right" w:leader="dot" w:pos="9350"/>
            </w:tabs>
            <w:rPr>
              <w:rFonts w:asciiTheme="minorHAnsi" w:hAnsiTheme="minorHAnsi"/>
              <w:noProof/>
              <w:sz w:val="22"/>
              <w:lang w:val="de-DE" w:eastAsia="de-DE"/>
            </w:rPr>
          </w:pPr>
          <w:hyperlink w:anchor="_Toc228881077" w:history="1">
            <w:r w:rsidRPr="00755C87">
              <w:rPr>
                <w:rStyle w:val="Hyperlink"/>
                <w:noProof/>
                <w:lang w:eastAsia="en-US"/>
              </w:rPr>
              <w:t>Script: step9_list_years.py</w:t>
            </w:r>
            <w:r>
              <w:rPr>
                <w:noProof/>
                <w:webHidden/>
              </w:rPr>
              <w:tab/>
            </w:r>
            <w:r>
              <w:rPr>
                <w:noProof/>
                <w:webHidden/>
              </w:rPr>
              <w:fldChar w:fldCharType="begin"/>
            </w:r>
            <w:r>
              <w:rPr>
                <w:noProof/>
                <w:webHidden/>
              </w:rPr>
              <w:instrText xml:space="preserve"> PAGEREF _Toc228881077 \h </w:instrText>
            </w:r>
            <w:r>
              <w:rPr>
                <w:noProof/>
                <w:webHidden/>
              </w:rPr>
            </w:r>
            <w:r>
              <w:rPr>
                <w:noProof/>
                <w:webHidden/>
              </w:rPr>
              <w:fldChar w:fldCharType="separate"/>
            </w:r>
            <w:r>
              <w:rPr>
                <w:noProof/>
                <w:webHidden/>
              </w:rPr>
              <w:t>11</w:t>
            </w:r>
            <w:r>
              <w:rPr>
                <w:noProof/>
                <w:webHidden/>
              </w:rPr>
              <w:fldChar w:fldCharType="end"/>
            </w:r>
          </w:hyperlink>
        </w:p>
        <w:p w14:paraId="3713E981" w14:textId="36C8407D" w:rsidR="00FB0322" w:rsidRDefault="00FB0322">
          <w:pPr>
            <w:pStyle w:val="TOC3"/>
            <w:tabs>
              <w:tab w:val="right" w:leader="dot" w:pos="9350"/>
            </w:tabs>
            <w:rPr>
              <w:rFonts w:asciiTheme="minorHAnsi" w:hAnsiTheme="minorHAnsi"/>
              <w:noProof/>
              <w:sz w:val="22"/>
              <w:lang w:val="de-DE" w:eastAsia="de-DE"/>
            </w:rPr>
          </w:pPr>
          <w:hyperlink w:anchor="_Toc228881078" w:history="1">
            <w:r w:rsidRPr="00755C87">
              <w:rPr>
                <w:rStyle w:val="Hyperlink"/>
                <w:noProof/>
              </w:rPr>
              <w:t>Script: step10_filter_json_by_energy_code.py</w:t>
            </w:r>
            <w:r>
              <w:rPr>
                <w:noProof/>
                <w:webHidden/>
              </w:rPr>
              <w:tab/>
            </w:r>
            <w:r>
              <w:rPr>
                <w:noProof/>
                <w:webHidden/>
              </w:rPr>
              <w:fldChar w:fldCharType="begin"/>
            </w:r>
            <w:r>
              <w:rPr>
                <w:noProof/>
                <w:webHidden/>
              </w:rPr>
              <w:instrText xml:space="preserve"> PAGEREF _Toc228881078 \h </w:instrText>
            </w:r>
            <w:r>
              <w:rPr>
                <w:noProof/>
                <w:webHidden/>
              </w:rPr>
            </w:r>
            <w:r>
              <w:rPr>
                <w:noProof/>
                <w:webHidden/>
              </w:rPr>
              <w:fldChar w:fldCharType="separate"/>
            </w:r>
            <w:r>
              <w:rPr>
                <w:noProof/>
                <w:webHidden/>
              </w:rPr>
              <w:t>12</w:t>
            </w:r>
            <w:r>
              <w:rPr>
                <w:noProof/>
                <w:webHidden/>
              </w:rPr>
              <w:fldChar w:fldCharType="end"/>
            </w:r>
          </w:hyperlink>
        </w:p>
        <w:p w14:paraId="11F1C2B2" w14:textId="77E91303" w:rsidR="00FB0322" w:rsidRDefault="00FB0322">
          <w:pPr>
            <w:pStyle w:val="TOC3"/>
            <w:tabs>
              <w:tab w:val="right" w:leader="dot" w:pos="9350"/>
            </w:tabs>
            <w:rPr>
              <w:rFonts w:asciiTheme="minorHAnsi" w:hAnsiTheme="minorHAnsi"/>
              <w:noProof/>
              <w:sz w:val="22"/>
              <w:lang w:val="de-DE" w:eastAsia="de-DE"/>
            </w:rPr>
          </w:pPr>
          <w:hyperlink w:anchor="_Toc228881079" w:history="1">
            <w:r w:rsidRPr="00755C87">
              <w:rPr>
                <w:rStyle w:val="Hyperlink"/>
                <w:noProof/>
              </w:rPr>
              <w:t>Script: step11_filter_json_by_state_bundesland.py</w:t>
            </w:r>
            <w:r>
              <w:rPr>
                <w:noProof/>
                <w:webHidden/>
              </w:rPr>
              <w:tab/>
            </w:r>
            <w:r>
              <w:rPr>
                <w:noProof/>
                <w:webHidden/>
              </w:rPr>
              <w:fldChar w:fldCharType="begin"/>
            </w:r>
            <w:r>
              <w:rPr>
                <w:noProof/>
                <w:webHidden/>
              </w:rPr>
              <w:instrText xml:space="preserve"> PAGEREF _Toc228881079 \h </w:instrText>
            </w:r>
            <w:r>
              <w:rPr>
                <w:noProof/>
                <w:webHidden/>
              </w:rPr>
            </w:r>
            <w:r>
              <w:rPr>
                <w:noProof/>
                <w:webHidden/>
              </w:rPr>
              <w:fldChar w:fldCharType="separate"/>
            </w:r>
            <w:r>
              <w:rPr>
                <w:noProof/>
                <w:webHidden/>
              </w:rPr>
              <w:t>12</w:t>
            </w:r>
            <w:r>
              <w:rPr>
                <w:noProof/>
                <w:webHidden/>
              </w:rPr>
              <w:fldChar w:fldCharType="end"/>
            </w:r>
          </w:hyperlink>
        </w:p>
        <w:p w14:paraId="02C6EF6C" w14:textId="594A5E7D" w:rsidR="00FB0322" w:rsidRDefault="00FB0322">
          <w:pPr>
            <w:pStyle w:val="TOC3"/>
            <w:tabs>
              <w:tab w:val="right" w:leader="dot" w:pos="9350"/>
            </w:tabs>
            <w:rPr>
              <w:rFonts w:asciiTheme="minorHAnsi" w:hAnsiTheme="minorHAnsi"/>
              <w:noProof/>
              <w:sz w:val="22"/>
              <w:lang w:val="de-DE" w:eastAsia="de-DE"/>
            </w:rPr>
          </w:pPr>
          <w:hyperlink w:anchor="_Toc228881080" w:history="1">
            <w:r w:rsidRPr="00755C87">
              <w:rPr>
                <w:rStyle w:val="Hyperlink"/>
                <w:noProof/>
              </w:rPr>
              <w:t>Script: step12_filter_json_by_state_gemeindeschluessel.py</w:t>
            </w:r>
            <w:r>
              <w:rPr>
                <w:noProof/>
                <w:webHidden/>
              </w:rPr>
              <w:tab/>
            </w:r>
            <w:r>
              <w:rPr>
                <w:noProof/>
                <w:webHidden/>
              </w:rPr>
              <w:fldChar w:fldCharType="begin"/>
            </w:r>
            <w:r>
              <w:rPr>
                <w:noProof/>
                <w:webHidden/>
              </w:rPr>
              <w:instrText xml:space="preserve"> PAGEREF _Toc228881080 \h </w:instrText>
            </w:r>
            <w:r>
              <w:rPr>
                <w:noProof/>
                <w:webHidden/>
              </w:rPr>
            </w:r>
            <w:r>
              <w:rPr>
                <w:noProof/>
                <w:webHidden/>
              </w:rPr>
              <w:fldChar w:fldCharType="separate"/>
            </w:r>
            <w:r>
              <w:rPr>
                <w:noProof/>
                <w:webHidden/>
              </w:rPr>
              <w:t>12</w:t>
            </w:r>
            <w:r>
              <w:rPr>
                <w:noProof/>
                <w:webHidden/>
              </w:rPr>
              <w:fldChar w:fldCharType="end"/>
            </w:r>
          </w:hyperlink>
        </w:p>
        <w:p w14:paraId="24DBC406" w14:textId="4627788A" w:rsidR="00FB0322" w:rsidRDefault="00FB0322">
          <w:pPr>
            <w:pStyle w:val="TOC3"/>
            <w:tabs>
              <w:tab w:val="right" w:leader="dot" w:pos="9350"/>
            </w:tabs>
            <w:rPr>
              <w:rFonts w:asciiTheme="minorHAnsi" w:hAnsiTheme="minorHAnsi"/>
              <w:noProof/>
              <w:sz w:val="22"/>
              <w:lang w:val="de-DE" w:eastAsia="de-DE"/>
            </w:rPr>
          </w:pPr>
          <w:hyperlink w:anchor="_Toc228881081" w:history="1">
            <w:r w:rsidRPr="00755C87">
              <w:rPr>
                <w:rStyle w:val="Hyperlink"/>
                <w:noProof/>
              </w:rPr>
              <w:t>Script: step13_filter_json_by_installation_year.py</w:t>
            </w:r>
            <w:r>
              <w:rPr>
                <w:noProof/>
                <w:webHidden/>
              </w:rPr>
              <w:tab/>
            </w:r>
            <w:r>
              <w:rPr>
                <w:noProof/>
                <w:webHidden/>
              </w:rPr>
              <w:fldChar w:fldCharType="begin"/>
            </w:r>
            <w:r>
              <w:rPr>
                <w:noProof/>
                <w:webHidden/>
              </w:rPr>
              <w:instrText xml:space="preserve"> PAGEREF _Toc228881081 \h </w:instrText>
            </w:r>
            <w:r>
              <w:rPr>
                <w:noProof/>
                <w:webHidden/>
              </w:rPr>
            </w:r>
            <w:r>
              <w:rPr>
                <w:noProof/>
                <w:webHidden/>
              </w:rPr>
              <w:fldChar w:fldCharType="separate"/>
            </w:r>
            <w:r>
              <w:rPr>
                <w:noProof/>
                <w:webHidden/>
              </w:rPr>
              <w:t>12</w:t>
            </w:r>
            <w:r>
              <w:rPr>
                <w:noProof/>
                <w:webHidden/>
              </w:rPr>
              <w:fldChar w:fldCharType="end"/>
            </w:r>
          </w:hyperlink>
        </w:p>
        <w:p w14:paraId="1DFBE018" w14:textId="245B091D" w:rsidR="00FB0322" w:rsidRDefault="00FB0322">
          <w:pPr>
            <w:pStyle w:val="TOC3"/>
            <w:tabs>
              <w:tab w:val="right" w:leader="dot" w:pos="9350"/>
            </w:tabs>
            <w:rPr>
              <w:rFonts w:asciiTheme="minorHAnsi" w:hAnsiTheme="minorHAnsi"/>
              <w:noProof/>
              <w:sz w:val="22"/>
              <w:lang w:val="de-DE" w:eastAsia="de-DE"/>
            </w:rPr>
          </w:pPr>
          <w:hyperlink w:anchor="_Toc228881082" w:history="1">
            <w:r w:rsidRPr="00755C87">
              <w:rPr>
                <w:rStyle w:val="Hyperlink"/>
                <w:noProof/>
                <w:lang w:eastAsia="en-US"/>
              </w:rPr>
              <w:t>Script: step14_json_to_geojson_batch.py</w:t>
            </w:r>
            <w:r>
              <w:rPr>
                <w:noProof/>
                <w:webHidden/>
              </w:rPr>
              <w:tab/>
            </w:r>
            <w:r>
              <w:rPr>
                <w:noProof/>
                <w:webHidden/>
              </w:rPr>
              <w:fldChar w:fldCharType="begin"/>
            </w:r>
            <w:r>
              <w:rPr>
                <w:noProof/>
                <w:webHidden/>
              </w:rPr>
              <w:instrText xml:space="preserve"> PAGEREF _Toc228881082 \h </w:instrText>
            </w:r>
            <w:r>
              <w:rPr>
                <w:noProof/>
                <w:webHidden/>
              </w:rPr>
            </w:r>
            <w:r>
              <w:rPr>
                <w:noProof/>
                <w:webHidden/>
              </w:rPr>
              <w:fldChar w:fldCharType="separate"/>
            </w:r>
            <w:r>
              <w:rPr>
                <w:noProof/>
                <w:webHidden/>
              </w:rPr>
              <w:t>13</w:t>
            </w:r>
            <w:r>
              <w:rPr>
                <w:noProof/>
                <w:webHidden/>
              </w:rPr>
              <w:fldChar w:fldCharType="end"/>
            </w:r>
          </w:hyperlink>
        </w:p>
        <w:p w14:paraId="62D0AEE4" w14:textId="15F3E602" w:rsidR="00FB0322" w:rsidRDefault="00FB0322">
          <w:pPr>
            <w:pStyle w:val="TOC2"/>
            <w:tabs>
              <w:tab w:val="right" w:leader="dot" w:pos="9350"/>
            </w:tabs>
            <w:rPr>
              <w:rFonts w:asciiTheme="minorHAnsi" w:hAnsiTheme="minorHAnsi"/>
              <w:noProof/>
              <w:sz w:val="22"/>
              <w:lang w:val="de-DE" w:eastAsia="de-DE"/>
            </w:rPr>
          </w:pPr>
          <w:hyperlink w:anchor="_Toc228881083" w:history="1">
            <w:r w:rsidRPr="00755C87">
              <w:rPr>
                <w:rStyle w:val="Hyperlink"/>
                <w:rFonts w:cs="Times New Roman"/>
                <w:noProof/>
              </w:rPr>
              <w:t>A4. JSON Filtering Variants (4-checks / yearly / landkreis)</w:t>
            </w:r>
            <w:r>
              <w:rPr>
                <w:noProof/>
                <w:webHidden/>
              </w:rPr>
              <w:tab/>
            </w:r>
            <w:r>
              <w:rPr>
                <w:noProof/>
                <w:webHidden/>
              </w:rPr>
              <w:fldChar w:fldCharType="begin"/>
            </w:r>
            <w:r>
              <w:rPr>
                <w:noProof/>
                <w:webHidden/>
              </w:rPr>
              <w:instrText xml:space="preserve"> PAGEREF _Toc228881083 \h </w:instrText>
            </w:r>
            <w:r>
              <w:rPr>
                <w:noProof/>
                <w:webHidden/>
              </w:rPr>
            </w:r>
            <w:r>
              <w:rPr>
                <w:noProof/>
                <w:webHidden/>
              </w:rPr>
              <w:fldChar w:fldCharType="separate"/>
            </w:r>
            <w:r>
              <w:rPr>
                <w:noProof/>
                <w:webHidden/>
              </w:rPr>
              <w:t>13</w:t>
            </w:r>
            <w:r>
              <w:rPr>
                <w:noProof/>
                <w:webHidden/>
              </w:rPr>
              <w:fldChar w:fldCharType="end"/>
            </w:r>
          </w:hyperlink>
        </w:p>
        <w:p w14:paraId="7AD2472D" w14:textId="6ED1E17B" w:rsidR="00FB0322" w:rsidRDefault="00FB0322">
          <w:pPr>
            <w:pStyle w:val="TOC3"/>
            <w:tabs>
              <w:tab w:val="right" w:leader="dot" w:pos="9350"/>
            </w:tabs>
            <w:rPr>
              <w:rFonts w:asciiTheme="minorHAnsi" w:hAnsiTheme="minorHAnsi"/>
              <w:noProof/>
              <w:sz w:val="22"/>
              <w:lang w:val="de-DE" w:eastAsia="de-DE"/>
            </w:rPr>
          </w:pPr>
          <w:hyperlink w:anchor="_Toc228881084" w:history="1">
            <w:r w:rsidRPr="00755C87">
              <w:rPr>
                <w:rStyle w:val="Hyperlink"/>
                <w:noProof/>
              </w:rPr>
              <w:t>Script: step15_filter_json_by_state_4checks.py</w:t>
            </w:r>
            <w:r>
              <w:rPr>
                <w:noProof/>
                <w:webHidden/>
              </w:rPr>
              <w:tab/>
            </w:r>
            <w:r>
              <w:rPr>
                <w:noProof/>
                <w:webHidden/>
              </w:rPr>
              <w:fldChar w:fldCharType="begin"/>
            </w:r>
            <w:r>
              <w:rPr>
                <w:noProof/>
                <w:webHidden/>
              </w:rPr>
              <w:instrText xml:space="preserve"> PAGEREF _Toc228881084 \h </w:instrText>
            </w:r>
            <w:r>
              <w:rPr>
                <w:noProof/>
                <w:webHidden/>
              </w:rPr>
            </w:r>
            <w:r>
              <w:rPr>
                <w:noProof/>
                <w:webHidden/>
              </w:rPr>
              <w:fldChar w:fldCharType="separate"/>
            </w:r>
            <w:r>
              <w:rPr>
                <w:noProof/>
                <w:webHidden/>
              </w:rPr>
              <w:t>13</w:t>
            </w:r>
            <w:r>
              <w:rPr>
                <w:noProof/>
                <w:webHidden/>
              </w:rPr>
              <w:fldChar w:fldCharType="end"/>
            </w:r>
          </w:hyperlink>
        </w:p>
        <w:p w14:paraId="70018E31" w14:textId="5FD66186" w:rsidR="00FB0322" w:rsidRDefault="00FB0322">
          <w:pPr>
            <w:pStyle w:val="TOC3"/>
            <w:tabs>
              <w:tab w:val="right" w:leader="dot" w:pos="9350"/>
            </w:tabs>
            <w:rPr>
              <w:rFonts w:asciiTheme="minorHAnsi" w:hAnsiTheme="minorHAnsi"/>
              <w:noProof/>
              <w:sz w:val="22"/>
              <w:lang w:val="de-DE" w:eastAsia="de-DE"/>
            </w:rPr>
          </w:pPr>
          <w:hyperlink w:anchor="_Toc228881085" w:history="1">
            <w:r w:rsidRPr="00755C87">
              <w:rPr>
                <w:rStyle w:val="Hyperlink"/>
                <w:noProof/>
                <w:lang w:eastAsia="en-US"/>
              </w:rPr>
              <w:t>Script: step16_filter_json_by_state_4checks_yearly.py</w:t>
            </w:r>
            <w:r>
              <w:rPr>
                <w:noProof/>
                <w:webHidden/>
              </w:rPr>
              <w:tab/>
            </w:r>
            <w:r>
              <w:rPr>
                <w:noProof/>
                <w:webHidden/>
              </w:rPr>
              <w:fldChar w:fldCharType="begin"/>
            </w:r>
            <w:r>
              <w:rPr>
                <w:noProof/>
                <w:webHidden/>
              </w:rPr>
              <w:instrText xml:space="preserve"> PAGEREF _Toc228881085 \h </w:instrText>
            </w:r>
            <w:r>
              <w:rPr>
                <w:noProof/>
                <w:webHidden/>
              </w:rPr>
            </w:r>
            <w:r>
              <w:rPr>
                <w:noProof/>
                <w:webHidden/>
              </w:rPr>
              <w:fldChar w:fldCharType="separate"/>
            </w:r>
            <w:r>
              <w:rPr>
                <w:noProof/>
                <w:webHidden/>
              </w:rPr>
              <w:t>14</w:t>
            </w:r>
            <w:r>
              <w:rPr>
                <w:noProof/>
                <w:webHidden/>
              </w:rPr>
              <w:fldChar w:fldCharType="end"/>
            </w:r>
          </w:hyperlink>
        </w:p>
        <w:p w14:paraId="06B8EFF4" w14:textId="43D8191C" w:rsidR="00FB0322" w:rsidRDefault="00FB0322">
          <w:pPr>
            <w:pStyle w:val="TOC3"/>
            <w:tabs>
              <w:tab w:val="right" w:leader="dot" w:pos="9350"/>
            </w:tabs>
            <w:rPr>
              <w:rFonts w:asciiTheme="minorHAnsi" w:hAnsiTheme="minorHAnsi"/>
              <w:noProof/>
              <w:sz w:val="22"/>
              <w:lang w:val="de-DE" w:eastAsia="de-DE"/>
            </w:rPr>
          </w:pPr>
          <w:hyperlink w:anchor="_Toc228881086" w:history="1">
            <w:r w:rsidRPr="00755C87">
              <w:rPr>
                <w:rStyle w:val="Hyperlink"/>
                <w:noProof/>
              </w:rPr>
              <w:t>Script: step17_filter_json_by_state_landkreis.py</w:t>
            </w:r>
            <w:r>
              <w:rPr>
                <w:noProof/>
                <w:webHidden/>
              </w:rPr>
              <w:tab/>
            </w:r>
            <w:r>
              <w:rPr>
                <w:noProof/>
                <w:webHidden/>
              </w:rPr>
              <w:fldChar w:fldCharType="begin"/>
            </w:r>
            <w:r>
              <w:rPr>
                <w:noProof/>
                <w:webHidden/>
              </w:rPr>
              <w:instrText xml:space="preserve"> PAGEREF _Toc228881086 \h </w:instrText>
            </w:r>
            <w:r>
              <w:rPr>
                <w:noProof/>
                <w:webHidden/>
              </w:rPr>
            </w:r>
            <w:r>
              <w:rPr>
                <w:noProof/>
                <w:webHidden/>
              </w:rPr>
              <w:fldChar w:fldCharType="separate"/>
            </w:r>
            <w:r>
              <w:rPr>
                <w:noProof/>
                <w:webHidden/>
              </w:rPr>
              <w:t>14</w:t>
            </w:r>
            <w:r>
              <w:rPr>
                <w:noProof/>
                <w:webHidden/>
              </w:rPr>
              <w:fldChar w:fldCharType="end"/>
            </w:r>
          </w:hyperlink>
        </w:p>
        <w:p w14:paraId="7FDA2ABE" w14:textId="1FEA3F0E" w:rsidR="00FB0322" w:rsidRDefault="00FB0322">
          <w:pPr>
            <w:pStyle w:val="TOC3"/>
            <w:tabs>
              <w:tab w:val="right" w:leader="dot" w:pos="9350"/>
            </w:tabs>
            <w:rPr>
              <w:rFonts w:asciiTheme="minorHAnsi" w:hAnsiTheme="minorHAnsi"/>
              <w:noProof/>
              <w:sz w:val="22"/>
              <w:lang w:val="de-DE" w:eastAsia="de-DE"/>
            </w:rPr>
          </w:pPr>
          <w:hyperlink w:anchor="_Toc228881087" w:history="1">
            <w:r w:rsidRPr="00755C87">
              <w:rPr>
                <w:rStyle w:val="Hyperlink"/>
                <w:noProof/>
              </w:rPr>
              <w:t>Script: step18_filter_json_by_state_landkreis_yearly.py</w:t>
            </w:r>
            <w:r>
              <w:rPr>
                <w:noProof/>
                <w:webHidden/>
              </w:rPr>
              <w:tab/>
            </w:r>
            <w:r>
              <w:rPr>
                <w:noProof/>
                <w:webHidden/>
              </w:rPr>
              <w:fldChar w:fldCharType="begin"/>
            </w:r>
            <w:r>
              <w:rPr>
                <w:noProof/>
                <w:webHidden/>
              </w:rPr>
              <w:instrText xml:space="preserve"> PAGEREF _Toc228881087 \h </w:instrText>
            </w:r>
            <w:r>
              <w:rPr>
                <w:noProof/>
                <w:webHidden/>
              </w:rPr>
            </w:r>
            <w:r>
              <w:rPr>
                <w:noProof/>
                <w:webHidden/>
              </w:rPr>
              <w:fldChar w:fldCharType="separate"/>
            </w:r>
            <w:r>
              <w:rPr>
                <w:noProof/>
                <w:webHidden/>
              </w:rPr>
              <w:t>14</w:t>
            </w:r>
            <w:r>
              <w:rPr>
                <w:noProof/>
                <w:webHidden/>
              </w:rPr>
              <w:fldChar w:fldCharType="end"/>
            </w:r>
          </w:hyperlink>
        </w:p>
        <w:p w14:paraId="6FA6C9AF" w14:textId="709C5FA5" w:rsidR="00FB0322" w:rsidRDefault="00FB0322">
          <w:pPr>
            <w:pStyle w:val="TOC3"/>
            <w:tabs>
              <w:tab w:val="right" w:leader="dot" w:pos="9350"/>
            </w:tabs>
            <w:rPr>
              <w:rFonts w:asciiTheme="minorHAnsi" w:hAnsiTheme="minorHAnsi"/>
              <w:noProof/>
              <w:sz w:val="22"/>
              <w:lang w:val="de-DE" w:eastAsia="de-DE"/>
            </w:rPr>
          </w:pPr>
          <w:hyperlink w:anchor="_Toc228881088" w:history="1">
            <w:r w:rsidRPr="00755C87">
              <w:rPr>
                <w:rStyle w:val="Hyperlink"/>
                <w:noProof/>
                <w:lang w:eastAsia="en-US"/>
              </w:rPr>
              <w:t>Script: step19_filter_json_by_landkreis.py</w:t>
            </w:r>
            <w:r>
              <w:rPr>
                <w:noProof/>
                <w:webHidden/>
              </w:rPr>
              <w:tab/>
            </w:r>
            <w:r>
              <w:rPr>
                <w:noProof/>
                <w:webHidden/>
              </w:rPr>
              <w:fldChar w:fldCharType="begin"/>
            </w:r>
            <w:r>
              <w:rPr>
                <w:noProof/>
                <w:webHidden/>
              </w:rPr>
              <w:instrText xml:space="preserve"> PAGEREF _Toc228881088 \h </w:instrText>
            </w:r>
            <w:r>
              <w:rPr>
                <w:noProof/>
                <w:webHidden/>
              </w:rPr>
            </w:r>
            <w:r>
              <w:rPr>
                <w:noProof/>
                <w:webHidden/>
              </w:rPr>
              <w:fldChar w:fldCharType="separate"/>
            </w:r>
            <w:r>
              <w:rPr>
                <w:noProof/>
                <w:webHidden/>
              </w:rPr>
              <w:t>15</w:t>
            </w:r>
            <w:r>
              <w:rPr>
                <w:noProof/>
                <w:webHidden/>
              </w:rPr>
              <w:fldChar w:fldCharType="end"/>
            </w:r>
          </w:hyperlink>
        </w:p>
        <w:p w14:paraId="6C9438C8" w14:textId="42F55103" w:rsidR="00FB0322" w:rsidRDefault="00FB0322">
          <w:pPr>
            <w:pStyle w:val="TOC3"/>
            <w:tabs>
              <w:tab w:val="right" w:leader="dot" w:pos="9350"/>
            </w:tabs>
            <w:rPr>
              <w:rFonts w:asciiTheme="minorHAnsi" w:hAnsiTheme="minorHAnsi"/>
              <w:noProof/>
              <w:sz w:val="22"/>
              <w:lang w:val="de-DE" w:eastAsia="de-DE"/>
            </w:rPr>
          </w:pPr>
          <w:hyperlink w:anchor="_Toc228881089" w:history="1">
            <w:r w:rsidRPr="00755C87">
              <w:rPr>
                <w:rStyle w:val="Hyperlink"/>
                <w:noProof/>
                <w:lang w:eastAsia="en-US"/>
              </w:rPr>
              <w:t>Script: step20_filter_json_by_landkreis_yearly.py</w:t>
            </w:r>
            <w:r>
              <w:rPr>
                <w:noProof/>
                <w:webHidden/>
              </w:rPr>
              <w:tab/>
            </w:r>
            <w:r>
              <w:rPr>
                <w:noProof/>
                <w:webHidden/>
              </w:rPr>
              <w:fldChar w:fldCharType="begin"/>
            </w:r>
            <w:r>
              <w:rPr>
                <w:noProof/>
                <w:webHidden/>
              </w:rPr>
              <w:instrText xml:space="preserve"> PAGEREF _Toc228881089 \h </w:instrText>
            </w:r>
            <w:r>
              <w:rPr>
                <w:noProof/>
                <w:webHidden/>
              </w:rPr>
            </w:r>
            <w:r>
              <w:rPr>
                <w:noProof/>
                <w:webHidden/>
              </w:rPr>
              <w:fldChar w:fldCharType="separate"/>
            </w:r>
            <w:r>
              <w:rPr>
                <w:noProof/>
                <w:webHidden/>
              </w:rPr>
              <w:t>15</w:t>
            </w:r>
            <w:r>
              <w:rPr>
                <w:noProof/>
                <w:webHidden/>
              </w:rPr>
              <w:fldChar w:fldCharType="end"/>
            </w:r>
          </w:hyperlink>
        </w:p>
        <w:p w14:paraId="0D533464" w14:textId="639439B9" w:rsidR="00FB0322" w:rsidRDefault="00FB0322">
          <w:pPr>
            <w:pStyle w:val="TOC2"/>
            <w:tabs>
              <w:tab w:val="right" w:leader="dot" w:pos="9350"/>
            </w:tabs>
            <w:rPr>
              <w:rFonts w:asciiTheme="minorHAnsi" w:hAnsiTheme="minorHAnsi"/>
              <w:noProof/>
              <w:sz w:val="22"/>
              <w:lang w:val="de-DE" w:eastAsia="de-DE"/>
            </w:rPr>
          </w:pPr>
          <w:hyperlink w:anchor="_Toc228881090" w:history="1">
            <w:r w:rsidRPr="00755C87">
              <w:rPr>
                <w:rStyle w:val="Hyperlink"/>
                <w:rFonts w:cs="Times New Roman"/>
                <w:noProof/>
              </w:rPr>
              <w:t>A5. GeoJSON Generation (Spatial Checks)</w:t>
            </w:r>
            <w:r>
              <w:rPr>
                <w:noProof/>
                <w:webHidden/>
              </w:rPr>
              <w:tab/>
            </w:r>
            <w:r>
              <w:rPr>
                <w:noProof/>
                <w:webHidden/>
              </w:rPr>
              <w:fldChar w:fldCharType="begin"/>
            </w:r>
            <w:r>
              <w:rPr>
                <w:noProof/>
                <w:webHidden/>
              </w:rPr>
              <w:instrText xml:space="preserve"> PAGEREF _Toc228881090 \h </w:instrText>
            </w:r>
            <w:r>
              <w:rPr>
                <w:noProof/>
                <w:webHidden/>
              </w:rPr>
            </w:r>
            <w:r>
              <w:rPr>
                <w:noProof/>
                <w:webHidden/>
              </w:rPr>
              <w:fldChar w:fldCharType="separate"/>
            </w:r>
            <w:r>
              <w:rPr>
                <w:noProof/>
                <w:webHidden/>
              </w:rPr>
              <w:t>16</w:t>
            </w:r>
            <w:r>
              <w:rPr>
                <w:noProof/>
                <w:webHidden/>
              </w:rPr>
              <w:fldChar w:fldCharType="end"/>
            </w:r>
          </w:hyperlink>
        </w:p>
        <w:p w14:paraId="4C0D8AD0" w14:textId="150BF1BE" w:rsidR="00FB0322" w:rsidRDefault="00FB0322">
          <w:pPr>
            <w:pStyle w:val="TOC3"/>
            <w:tabs>
              <w:tab w:val="right" w:leader="dot" w:pos="9350"/>
            </w:tabs>
            <w:rPr>
              <w:rFonts w:asciiTheme="minorHAnsi" w:hAnsiTheme="minorHAnsi"/>
              <w:noProof/>
              <w:sz w:val="22"/>
              <w:lang w:val="de-DE" w:eastAsia="de-DE"/>
            </w:rPr>
          </w:pPr>
          <w:hyperlink w:anchor="_Toc228881091" w:history="1">
            <w:r w:rsidRPr="00755C87">
              <w:rPr>
                <w:rStyle w:val="Hyperlink"/>
                <w:noProof/>
                <w:lang w:eastAsia="en-US"/>
              </w:rPr>
              <w:t>Script: step21_generate_geojson_by_state_4checks.py</w:t>
            </w:r>
            <w:r>
              <w:rPr>
                <w:noProof/>
                <w:webHidden/>
              </w:rPr>
              <w:tab/>
            </w:r>
            <w:r>
              <w:rPr>
                <w:noProof/>
                <w:webHidden/>
              </w:rPr>
              <w:fldChar w:fldCharType="begin"/>
            </w:r>
            <w:r>
              <w:rPr>
                <w:noProof/>
                <w:webHidden/>
              </w:rPr>
              <w:instrText xml:space="preserve"> PAGEREF _Toc228881091 \h </w:instrText>
            </w:r>
            <w:r>
              <w:rPr>
                <w:noProof/>
                <w:webHidden/>
              </w:rPr>
            </w:r>
            <w:r>
              <w:rPr>
                <w:noProof/>
                <w:webHidden/>
              </w:rPr>
              <w:fldChar w:fldCharType="separate"/>
            </w:r>
            <w:r>
              <w:rPr>
                <w:noProof/>
                <w:webHidden/>
              </w:rPr>
              <w:t>16</w:t>
            </w:r>
            <w:r>
              <w:rPr>
                <w:noProof/>
                <w:webHidden/>
              </w:rPr>
              <w:fldChar w:fldCharType="end"/>
            </w:r>
          </w:hyperlink>
        </w:p>
        <w:p w14:paraId="3E932707" w14:textId="796C6965" w:rsidR="00FB0322" w:rsidRDefault="00FB0322">
          <w:pPr>
            <w:pStyle w:val="TOC3"/>
            <w:tabs>
              <w:tab w:val="right" w:leader="dot" w:pos="9350"/>
            </w:tabs>
            <w:rPr>
              <w:rFonts w:asciiTheme="minorHAnsi" w:hAnsiTheme="minorHAnsi"/>
              <w:noProof/>
              <w:sz w:val="22"/>
              <w:lang w:val="de-DE" w:eastAsia="de-DE"/>
            </w:rPr>
          </w:pPr>
          <w:hyperlink w:anchor="_Toc228881092" w:history="1">
            <w:r w:rsidRPr="00755C87">
              <w:rPr>
                <w:rStyle w:val="Hyperlink"/>
                <w:noProof/>
                <w:lang w:eastAsia="en-US"/>
              </w:rPr>
              <w:t>Script: step22_generate_geojson_by_state_4checks_yearly.py</w:t>
            </w:r>
            <w:r>
              <w:rPr>
                <w:noProof/>
                <w:webHidden/>
              </w:rPr>
              <w:tab/>
            </w:r>
            <w:r>
              <w:rPr>
                <w:noProof/>
                <w:webHidden/>
              </w:rPr>
              <w:fldChar w:fldCharType="begin"/>
            </w:r>
            <w:r>
              <w:rPr>
                <w:noProof/>
                <w:webHidden/>
              </w:rPr>
              <w:instrText xml:space="preserve"> PAGEREF _Toc228881092 \h </w:instrText>
            </w:r>
            <w:r>
              <w:rPr>
                <w:noProof/>
                <w:webHidden/>
              </w:rPr>
            </w:r>
            <w:r>
              <w:rPr>
                <w:noProof/>
                <w:webHidden/>
              </w:rPr>
              <w:fldChar w:fldCharType="separate"/>
            </w:r>
            <w:r>
              <w:rPr>
                <w:noProof/>
                <w:webHidden/>
              </w:rPr>
              <w:t>16</w:t>
            </w:r>
            <w:r>
              <w:rPr>
                <w:noProof/>
                <w:webHidden/>
              </w:rPr>
              <w:fldChar w:fldCharType="end"/>
            </w:r>
          </w:hyperlink>
        </w:p>
        <w:p w14:paraId="2E4D0CBD" w14:textId="11742A15" w:rsidR="00FB0322" w:rsidRDefault="00FB0322">
          <w:pPr>
            <w:pStyle w:val="TOC3"/>
            <w:tabs>
              <w:tab w:val="right" w:leader="dot" w:pos="9350"/>
            </w:tabs>
            <w:rPr>
              <w:rFonts w:asciiTheme="minorHAnsi" w:hAnsiTheme="minorHAnsi"/>
              <w:noProof/>
              <w:sz w:val="22"/>
              <w:lang w:val="de-DE" w:eastAsia="de-DE"/>
            </w:rPr>
          </w:pPr>
          <w:hyperlink w:anchor="_Toc228881093" w:history="1">
            <w:r w:rsidRPr="00755C87">
              <w:rPr>
                <w:rStyle w:val="Hyperlink"/>
                <w:noProof/>
                <w:lang w:eastAsia="en-US"/>
              </w:rPr>
              <w:t>Script: step23_generate_geojson_by_state_landkreis.py</w:t>
            </w:r>
            <w:r>
              <w:rPr>
                <w:noProof/>
                <w:webHidden/>
              </w:rPr>
              <w:tab/>
            </w:r>
            <w:r>
              <w:rPr>
                <w:noProof/>
                <w:webHidden/>
              </w:rPr>
              <w:fldChar w:fldCharType="begin"/>
            </w:r>
            <w:r>
              <w:rPr>
                <w:noProof/>
                <w:webHidden/>
              </w:rPr>
              <w:instrText xml:space="preserve"> PAGEREF _Toc228881093 \h </w:instrText>
            </w:r>
            <w:r>
              <w:rPr>
                <w:noProof/>
                <w:webHidden/>
              </w:rPr>
            </w:r>
            <w:r>
              <w:rPr>
                <w:noProof/>
                <w:webHidden/>
              </w:rPr>
              <w:fldChar w:fldCharType="separate"/>
            </w:r>
            <w:r>
              <w:rPr>
                <w:noProof/>
                <w:webHidden/>
              </w:rPr>
              <w:t>17</w:t>
            </w:r>
            <w:r>
              <w:rPr>
                <w:noProof/>
                <w:webHidden/>
              </w:rPr>
              <w:fldChar w:fldCharType="end"/>
            </w:r>
          </w:hyperlink>
        </w:p>
        <w:p w14:paraId="5CEE764A" w14:textId="3C91E846" w:rsidR="00FB0322" w:rsidRDefault="00FB0322">
          <w:pPr>
            <w:pStyle w:val="TOC3"/>
            <w:tabs>
              <w:tab w:val="right" w:leader="dot" w:pos="9350"/>
            </w:tabs>
            <w:rPr>
              <w:rFonts w:asciiTheme="minorHAnsi" w:hAnsiTheme="minorHAnsi"/>
              <w:noProof/>
              <w:sz w:val="22"/>
              <w:lang w:val="de-DE" w:eastAsia="de-DE"/>
            </w:rPr>
          </w:pPr>
          <w:hyperlink w:anchor="_Toc228881094" w:history="1">
            <w:r w:rsidRPr="00755C87">
              <w:rPr>
                <w:rStyle w:val="Hyperlink"/>
                <w:noProof/>
                <w:lang w:eastAsia="en-US"/>
              </w:rPr>
              <w:t>Script: step24_generate_geojson_by_state_landkreis_yearly.py</w:t>
            </w:r>
            <w:r>
              <w:rPr>
                <w:noProof/>
                <w:webHidden/>
              </w:rPr>
              <w:tab/>
            </w:r>
            <w:r>
              <w:rPr>
                <w:noProof/>
                <w:webHidden/>
              </w:rPr>
              <w:fldChar w:fldCharType="begin"/>
            </w:r>
            <w:r>
              <w:rPr>
                <w:noProof/>
                <w:webHidden/>
              </w:rPr>
              <w:instrText xml:space="preserve"> PAGEREF _Toc228881094 \h </w:instrText>
            </w:r>
            <w:r>
              <w:rPr>
                <w:noProof/>
                <w:webHidden/>
              </w:rPr>
            </w:r>
            <w:r>
              <w:rPr>
                <w:noProof/>
                <w:webHidden/>
              </w:rPr>
              <w:fldChar w:fldCharType="separate"/>
            </w:r>
            <w:r>
              <w:rPr>
                <w:noProof/>
                <w:webHidden/>
              </w:rPr>
              <w:t>17</w:t>
            </w:r>
            <w:r>
              <w:rPr>
                <w:noProof/>
                <w:webHidden/>
              </w:rPr>
              <w:fldChar w:fldCharType="end"/>
            </w:r>
          </w:hyperlink>
        </w:p>
        <w:p w14:paraId="433CE799" w14:textId="653E08D3" w:rsidR="00FB0322" w:rsidRDefault="00FB0322">
          <w:pPr>
            <w:pStyle w:val="TOC3"/>
            <w:tabs>
              <w:tab w:val="right" w:leader="dot" w:pos="9350"/>
            </w:tabs>
            <w:rPr>
              <w:rFonts w:asciiTheme="minorHAnsi" w:hAnsiTheme="minorHAnsi"/>
              <w:noProof/>
              <w:sz w:val="22"/>
              <w:lang w:val="de-DE" w:eastAsia="de-DE"/>
            </w:rPr>
          </w:pPr>
          <w:hyperlink w:anchor="_Toc228881095" w:history="1">
            <w:r w:rsidRPr="00755C87">
              <w:rPr>
                <w:rStyle w:val="Hyperlink"/>
                <w:noProof/>
                <w:lang w:eastAsia="en-US"/>
              </w:rPr>
              <w:t>Script: step25_generate_geojson_by_landkreis.py</w:t>
            </w:r>
            <w:r>
              <w:rPr>
                <w:noProof/>
                <w:webHidden/>
              </w:rPr>
              <w:tab/>
            </w:r>
            <w:r>
              <w:rPr>
                <w:noProof/>
                <w:webHidden/>
              </w:rPr>
              <w:fldChar w:fldCharType="begin"/>
            </w:r>
            <w:r>
              <w:rPr>
                <w:noProof/>
                <w:webHidden/>
              </w:rPr>
              <w:instrText xml:space="preserve"> PAGEREF _Toc228881095 \h </w:instrText>
            </w:r>
            <w:r>
              <w:rPr>
                <w:noProof/>
                <w:webHidden/>
              </w:rPr>
            </w:r>
            <w:r>
              <w:rPr>
                <w:noProof/>
                <w:webHidden/>
              </w:rPr>
              <w:fldChar w:fldCharType="separate"/>
            </w:r>
            <w:r>
              <w:rPr>
                <w:noProof/>
                <w:webHidden/>
              </w:rPr>
              <w:t>18</w:t>
            </w:r>
            <w:r>
              <w:rPr>
                <w:noProof/>
                <w:webHidden/>
              </w:rPr>
              <w:fldChar w:fldCharType="end"/>
            </w:r>
          </w:hyperlink>
        </w:p>
        <w:p w14:paraId="128DB5F2" w14:textId="3E45738C" w:rsidR="00FB0322" w:rsidRDefault="00FB0322">
          <w:pPr>
            <w:pStyle w:val="TOC3"/>
            <w:tabs>
              <w:tab w:val="right" w:leader="dot" w:pos="9350"/>
            </w:tabs>
            <w:rPr>
              <w:rFonts w:asciiTheme="minorHAnsi" w:hAnsiTheme="minorHAnsi"/>
              <w:noProof/>
              <w:sz w:val="22"/>
              <w:lang w:val="de-DE" w:eastAsia="de-DE"/>
            </w:rPr>
          </w:pPr>
          <w:hyperlink w:anchor="_Toc228881096" w:history="1">
            <w:r w:rsidRPr="00755C87">
              <w:rPr>
                <w:rStyle w:val="Hyperlink"/>
                <w:noProof/>
                <w:lang w:eastAsia="en-US"/>
              </w:rPr>
              <w:t>Script: step26_generate_geojson_by_landkreis_yearly.py</w:t>
            </w:r>
            <w:r>
              <w:rPr>
                <w:noProof/>
                <w:webHidden/>
              </w:rPr>
              <w:tab/>
            </w:r>
            <w:r>
              <w:rPr>
                <w:noProof/>
                <w:webHidden/>
              </w:rPr>
              <w:fldChar w:fldCharType="begin"/>
            </w:r>
            <w:r>
              <w:rPr>
                <w:noProof/>
                <w:webHidden/>
              </w:rPr>
              <w:instrText xml:space="preserve"> PAGEREF _Toc228881096 \h </w:instrText>
            </w:r>
            <w:r>
              <w:rPr>
                <w:noProof/>
                <w:webHidden/>
              </w:rPr>
            </w:r>
            <w:r>
              <w:rPr>
                <w:noProof/>
                <w:webHidden/>
              </w:rPr>
              <w:fldChar w:fldCharType="separate"/>
            </w:r>
            <w:r>
              <w:rPr>
                <w:noProof/>
                <w:webHidden/>
              </w:rPr>
              <w:t>18</w:t>
            </w:r>
            <w:r>
              <w:rPr>
                <w:noProof/>
                <w:webHidden/>
              </w:rPr>
              <w:fldChar w:fldCharType="end"/>
            </w:r>
          </w:hyperlink>
        </w:p>
        <w:p w14:paraId="6189C4D4" w14:textId="2CCFA1F0" w:rsidR="00FB0322" w:rsidRDefault="00FB0322">
          <w:pPr>
            <w:pStyle w:val="TOC2"/>
            <w:tabs>
              <w:tab w:val="right" w:leader="dot" w:pos="9350"/>
            </w:tabs>
            <w:rPr>
              <w:rFonts w:asciiTheme="minorHAnsi" w:hAnsiTheme="minorHAnsi"/>
              <w:noProof/>
              <w:sz w:val="22"/>
              <w:lang w:val="de-DE" w:eastAsia="de-DE"/>
            </w:rPr>
          </w:pPr>
          <w:hyperlink w:anchor="_Toc228881097" w:history="1">
            <w:r w:rsidRPr="00755C87">
              <w:rPr>
                <w:rStyle w:val="Hyperlink"/>
                <w:rFonts w:cs="Times New Roman"/>
                <w:noProof/>
              </w:rPr>
              <w:t>A6. Reporting</w:t>
            </w:r>
            <w:r>
              <w:rPr>
                <w:noProof/>
                <w:webHidden/>
              </w:rPr>
              <w:tab/>
            </w:r>
            <w:r>
              <w:rPr>
                <w:noProof/>
                <w:webHidden/>
              </w:rPr>
              <w:fldChar w:fldCharType="begin"/>
            </w:r>
            <w:r>
              <w:rPr>
                <w:noProof/>
                <w:webHidden/>
              </w:rPr>
              <w:instrText xml:space="preserve"> PAGEREF _Toc228881097 \h </w:instrText>
            </w:r>
            <w:r>
              <w:rPr>
                <w:noProof/>
                <w:webHidden/>
              </w:rPr>
            </w:r>
            <w:r>
              <w:rPr>
                <w:noProof/>
                <w:webHidden/>
              </w:rPr>
              <w:fldChar w:fldCharType="separate"/>
            </w:r>
            <w:r>
              <w:rPr>
                <w:noProof/>
                <w:webHidden/>
              </w:rPr>
              <w:t>19</w:t>
            </w:r>
            <w:r>
              <w:rPr>
                <w:noProof/>
                <w:webHidden/>
              </w:rPr>
              <w:fldChar w:fldCharType="end"/>
            </w:r>
          </w:hyperlink>
        </w:p>
        <w:p w14:paraId="7D50D087" w14:textId="77362070" w:rsidR="00FB0322" w:rsidRDefault="00FB0322">
          <w:pPr>
            <w:pStyle w:val="TOC3"/>
            <w:tabs>
              <w:tab w:val="right" w:leader="dot" w:pos="9350"/>
            </w:tabs>
            <w:rPr>
              <w:rFonts w:asciiTheme="minorHAnsi" w:hAnsiTheme="minorHAnsi"/>
              <w:noProof/>
              <w:sz w:val="22"/>
              <w:lang w:val="de-DE" w:eastAsia="de-DE"/>
            </w:rPr>
          </w:pPr>
          <w:hyperlink w:anchor="_Toc228881098" w:history="1">
            <w:r w:rsidRPr="00755C87">
              <w:rPr>
                <w:rStyle w:val="Hyperlink"/>
                <w:noProof/>
                <w:lang w:eastAsia="en-US"/>
              </w:rPr>
              <w:t>Script: step27_data_quality.py</w:t>
            </w:r>
            <w:r>
              <w:rPr>
                <w:noProof/>
                <w:webHidden/>
              </w:rPr>
              <w:tab/>
            </w:r>
            <w:r>
              <w:rPr>
                <w:noProof/>
                <w:webHidden/>
              </w:rPr>
              <w:fldChar w:fldCharType="begin"/>
            </w:r>
            <w:r>
              <w:rPr>
                <w:noProof/>
                <w:webHidden/>
              </w:rPr>
              <w:instrText xml:space="preserve"> PAGEREF _Toc228881098 \h </w:instrText>
            </w:r>
            <w:r>
              <w:rPr>
                <w:noProof/>
                <w:webHidden/>
              </w:rPr>
            </w:r>
            <w:r>
              <w:rPr>
                <w:noProof/>
                <w:webHidden/>
              </w:rPr>
              <w:fldChar w:fldCharType="separate"/>
            </w:r>
            <w:r>
              <w:rPr>
                <w:noProof/>
                <w:webHidden/>
              </w:rPr>
              <w:t>19</w:t>
            </w:r>
            <w:r>
              <w:rPr>
                <w:noProof/>
                <w:webHidden/>
              </w:rPr>
              <w:fldChar w:fldCharType="end"/>
            </w:r>
          </w:hyperlink>
        </w:p>
        <w:p w14:paraId="205CD13E" w14:textId="4C61421D" w:rsidR="00FB0322" w:rsidRDefault="00FB0322">
          <w:pPr>
            <w:pStyle w:val="TOC3"/>
            <w:tabs>
              <w:tab w:val="right" w:leader="dot" w:pos="9350"/>
            </w:tabs>
            <w:rPr>
              <w:rFonts w:asciiTheme="minorHAnsi" w:hAnsiTheme="minorHAnsi"/>
              <w:noProof/>
              <w:sz w:val="22"/>
              <w:lang w:val="de-DE" w:eastAsia="de-DE"/>
            </w:rPr>
          </w:pPr>
          <w:hyperlink w:anchor="_Toc228881099" w:history="1">
            <w:r w:rsidRPr="00755C87">
              <w:rPr>
                <w:rStyle w:val="Hyperlink"/>
                <w:noProof/>
                <w:lang w:eastAsia="en-US"/>
              </w:rPr>
              <w:t>Script: step28_match_anlagen_einheiten_files.py</w:t>
            </w:r>
            <w:r>
              <w:rPr>
                <w:noProof/>
                <w:webHidden/>
              </w:rPr>
              <w:tab/>
            </w:r>
            <w:r>
              <w:rPr>
                <w:noProof/>
                <w:webHidden/>
              </w:rPr>
              <w:fldChar w:fldCharType="begin"/>
            </w:r>
            <w:r>
              <w:rPr>
                <w:noProof/>
                <w:webHidden/>
              </w:rPr>
              <w:instrText xml:space="preserve"> PAGEREF _Toc228881099 \h </w:instrText>
            </w:r>
            <w:r>
              <w:rPr>
                <w:noProof/>
                <w:webHidden/>
              </w:rPr>
            </w:r>
            <w:r>
              <w:rPr>
                <w:noProof/>
                <w:webHidden/>
              </w:rPr>
              <w:fldChar w:fldCharType="separate"/>
            </w:r>
            <w:r>
              <w:rPr>
                <w:noProof/>
                <w:webHidden/>
              </w:rPr>
              <w:t>19</w:t>
            </w:r>
            <w:r>
              <w:rPr>
                <w:noProof/>
                <w:webHidden/>
              </w:rPr>
              <w:fldChar w:fldCharType="end"/>
            </w:r>
          </w:hyperlink>
        </w:p>
        <w:p w14:paraId="23D3F74A" w14:textId="4FBF05AA" w:rsidR="00FB0322" w:rsidRDefault="00FB0322">
          <w:pPr>
            <w:pStyle w:val="TOC1"/>
            <w:tabs>
              <w:tab w:val="left" w:pos="480"/>
              <w:tab w:val="right" w:leader="dot" w:pos="9350"/>
            </w:tabs>
            <w:rPr>
              <w:rFonts w:asciiTheme="minorHAnsi" w:hAnsiTheme="minorHAnsi"/>
              <w:noProof/>
              <w:sz w:val="22"/>
              <w:lang w:val="de-DE" w:eastAsia="de-DE"/>
            </w:rPr>
          </w:pPr>
          <w:hyperlink w:anchor="_Toc228881100" w:history="1">
            <w:r w:rsidRPr="00755C87">
              <w:rPr>
                <w:rStyle w:val="Hyperlink"/>
                <w:rFonts w:cs="Times New Roman"/>
                <w:noProof/>
              </w:rPr>
              <w:t>B.</w:t>
            </w:r>
            <w:r>
              <w:rPr>
                <w:rFonts w:asciiTheme="minorHAnsi" w:hAnsiTheme="minorHAnsi"/>
                <w:noProof/>
                <w:sz w:val="22"/>
                <w:lang w:val="de-DE" w:eastAsia="de-DE"/>
              </w:rPr>
              <w:tab/>
            </w:r>
            <w:r w:rsidRPr="00755C87">
              <w:rPr>
                <w:rStyle w:val="Hyperlink"/>
                <w:rFonts w:cs="Times New Roman"/>
                <w:noProof/>
              </w:rPr>
              <w:t>Automated Pipeline</w:t>
            </w:r>
            <w:r>
              <w:rPr>
                <w:noProof/>
                <w:webHidden/>
              </w:rPr>
              <w:tab/>
            </w:r>
            <w:r>
              <w:rPr>
                <w:noProof/>
                <w:webHidden/>
              </w:rPr>
              <w:fldChar w:fldCharType="begin"/>
            </w:r>
            <w:r>
              <w:rPr>
                <w:noProof/>
                <w:webHidden/>
              </w:rPr>
              <w:instrText xml:space="preserve"> PAGEREF _Toc228881100 \h </w:instrText>
            </w:r>
            <w:r>
              <w:rPr>
                <w:noProof/>
                <w:webHidden/>
              </w:rPr>
            </w:r>
            <w:r>
              <w:rPr>
                <w:noProof/>
                <w:webHidden/>
              </w:rPr>
              <w:fldChar w:fldCharType="separate"/>
            </w:r>
            <w:r>
              <w:rPr>
                <w:noProof/>
                <w:webHidden/>
              </w:rPr>
              <w:t>20</w:t>
            </w:r>
            <w:r>
              <w:rPr>
                <w:noProof/>
                <w:webHidden/>
              </w:rPr>
              <w:fldChar w:fldCharType="end"/>
            </w:r>
          </w:hyperlink>
        </w:p>
        <w:p w14:paraId="15C29B77" w14:textId="39A40C88" w:rsidR="00FB0322" w:rsidRDefault="00FB0322">
          <w:pPr>
            <w:pStyle w:val="TOC3"/>
            <w:tabs>
              <w:tab w:val="right" w:leader="dot" w:pos="9350"/>
            </w:tabs>
            <w:rPr>
              <w:rFonts w:asciiTheme="minorHAnsi" w:hAnsiTheme="minorHAnsi"/>
              <w:noProof/>
              <w:sz w:val="22"/>
              <w:lang w:val="de-DE" w:eastAsia="de-DE"/>
            </w:rPr>
          </w:pPr>
          <w:hyperlink w:anchor="_Toc228881101" w:history="1">
            <w:r w:rsidRPr="00755C87">
              <w:rPr>
                <w:rStyle w:val="Hyperlink"/>
                <w:rFonts w:eastAsia="Times New Roman" w:cs="Times New Roman"/>
                <w:noProof/>
                <w:lang w:eastAsia="en-US"/>
              </w:rPr>
              <w:t>Script: merged.py</w:t>
            </w:r>
            <w:r>
              <w:rPr>
                <w:noProof/>
                <w:webHidden/>
              </w:rPr>
              <w:tab/>
            </w:r>
            <w:r>
              <w:rPr>
                <w:noProof/>
                <w:webHidden/>
              </w:rPr>
              <w:fldChar w:fldCharType="begin"/>
            </w:r>
            <w:r>
              <w:rPr>
                <w:noProof/>
                <w:webHidden/>
              </w:rPr>
              <w:instrText xml:space="preserve"> PAGEREF _Toc228881101 \h </w:instrText>
            </w:r>
            <w:r>
              <w:rPr>
                <w:noProof/>
                <w:webHidden/>
              </w:rPr>
            </w:r>
            <w:r>
              <w:rPr>
                <w:noProof/>
                <w:webHidden/>
              </w:rPr>
              <w:fldChar w:fldCharType="separate"/>
            </w:r>
            <w:r>
              <w:rPr>
                <w:noProof/>
                <w:webHidden/>
              </w:rPr>
              <w:t>20</w:t>
            </w:r>
            <w:r>
              <w:rPr>
                <w:noProof/>
                <w:webHidden/>
              </w:rPr>
              <w:fldChar w:fldCharType="end"/>
            </w:r>
          </w:hyperlink>
        </w:p>
        <w:p w14:paraId="65D2E5F1" w14:textId="098651D5" w:rsidR="00FB0322" w:rsidRDefault="00FB0322">
          <w:pPr>
            <w:pStyle w:val="TOC3"/>
            <w:tabs>
              <w:tab w:val="right" w:leader="dot" w:pos="9350"/>
            </w:tabs>
            <w:rPr>
              <w:rFonts w:asciiTheme="minorHAnsi" w:hAnsiTheme="minorHAnsi"/>
              <w:noProof/>
              <w:sz w:val="22"/>
              <w:lang w:val="de-DE" w:eastAsia="de-DE"/>
            </w:rPr>
          </w:pPr>
          <w:hyperlink w:anchor="_Toc228881102" w:history="1">
            <w:r w:rsidRPr="00755C87">
              <w:rPr>
                <w:rStyle w:val="Hyperlink"/>
                <w:rFonts w:eastAsia="Times New Roman" w:cs="Times New Roman"/>
                <w:noProof/>
                <w:lang w:eastAsia="en-US"/>
              </w:rPr>
              <w:t>Script: merged</w:t>
            </w:r>
            <w:r w:rsidRPr="00755C87">
              <w:rPr>
                <w:rStyle w:val="Hyperlink"/>
                <w:noProof/>
              </w:rPr>
              <w:t>_path.json</w:t>
            </w:r>
            <w:r>
              <w:rPr>
                <w:noProof/>
                <w:webHidden/>
              </w:rPr>
              <w:tab/>
            </w:r>
            <w:r>
              <w:rPr>
                <w:noProof/>
                <w:webHidden/>
              </w:rPr>
              <w:fldChar w:fldCharType="begin"/>
            </w:r>
            <w:r>
              <w:rPr>
                <w:noProof/>
                <w:webHidden/>
              </w:rPr>
              <w:instrText xml:space="preserve"> PAGEREF _Toc228881102 \h </w:instrText>
            </w:r>
            <w:r>
              <w:rPr>
                <w:noProof/>
                <w:webHidden/>
              </w:rPr>
            </w:r>
            <w:r>
              <w:rPr>
                <w:noProof/>
                <w:webHidden/>
              </w:rPr>
              <w:fldChar w:fldCharType="separate"/>
            </w:r>
            <w:r>
              <w:rPr>
                <w:noProof/>
                <w:webHidden/>
              </w:rPr>
              <w:t>20</w:t>
            </w:r>
            <w:r>
              <w:rPr>
                <w:noProof/>
                <w:webHidden/>
              </w:rPr>
              <w:fldChar w:fldCharType="end"/>
            </w:r>
          </w:hyperlink>
        </w:p>
        <w:p w14:paraId="66CC33DA" w14:textId="340E7E85" w:rsidR="00FB0322" w:rsidRDefault="00FB0322">
          <w:pPr>
            <w:pStyle w:val="TOC1"/>
            <w:tabs>
              <w:tab w:val="left" w:pos="480"/>
              <w:tab w:val="right" w:leader="dot" w:pos="9350"/>
            </w:tabs>
            <w:rPr>
              <w:rFonts w:asciiTheme="minorHAnsi" w:hAnsiTheme="minorHAnsi"/>
              <w:noProof/>
              <w:sz w:val="22"/>
              <w:lang w:val="de-DE" w:eastAsia="de-DE"/>
            </w:rPr>
          </w:pPr>
          <w:hyperlink w:anchor="_Toc228881103" w:history="1">
            <w:r w:rsidRPr="00755C87">
              <w:rPr>
                <w:rStyle w:val="Hyperlink"/>
                <w:rFonts w:cs="Times New Roman"/>
                <w:noProof/>
              </w:rPr>
              <w:t>C.</w:t>
            </w:r>
            <w:r>
              <w:rPr>
                <w:rFonts w:asciiTheme="minorHAnsi" w:hAnsiTheme="minorHAnsi"/>
                <w:noProof/>
                <w:sz w:val="22"/>
                <w:lang w:val="de-DE" w:eastAsia="de-DE"/>
              </w:rPr>
              <w:tab/>
            </w:r>
            <w:r w:rsidRPr="00755C87">
              <w:rPr>
                <w:rStyle w:val="Hyperlink"/>
                <w:rFonts w:cs="Times New Roman"/>
                <w:noProof/>
              </w:rPr>
              <w:t>QGIS Python Console Scripts (load + style + plots)</w:t>
            </w:r>
            <w:r>
              <w:rPr>
                <w:noProof/>
                <w:webHidden/>
              </w:rPr>
              <w:tab/>
            </w:r>
            <w:r>
              <w:rPr>
                <w:noProof/>
                <w:webHidden/>
              </w:rPr>
              <w:fldChar w:fldCharType="begin"/>
            </w:r>
            <w:r>
              <w:rPr>
                <w:noProof/>
                <w:webHidden/>
              </w:rPr>
              <w:instrText xml:space="preserve"> PAGEREF _Toc228881103 \h </w:instrText>
            </w:r>
            <w:r>
              <w:rPr>
                <w:noProof/>
                <w:webHidden/>
              </w:rPr>
            </w:r>
            <w:r>
              <w:rPr>
                <w:noProof/>
                <w:webHidden/>
              </w:rPr>
              <w:fldChar w:fldCharType="separate"/>
            </w:r>
            <w:r>
              <w:rPr>
                <w:noProof/>
                <w:webHidden/>
              </w:rPr>
              <w:t>21</w:t>
            </w:r>
            <w:r>
              <w:rPr>
                <w:noProof/>
                <w:webHidden/>
              </w:rPr>
              <w:fldChar w:fldCharType="end"/>
            </w:r>
          </w:hyperlink>
        </w:p>
        <w:p w14:paraId="42EE2237" w14:textId="207B06F0" w:rsidR="00FB0322" w:rsidRDefault="00FB0322">
          <w:pPr>
            <w:pStyle w:val="TOC3"/>
            <w:tabs>
              <w:tab w:val="right" w:leader="dot" w:pos="9350"/>
            </w:tabs>
            <w:rPr>
              <w:rFonts w:asciiTheme="minorHAnsi" w:hAnsiTheme="minorHAnsi"/>
              <w:noProof/>
              <w:sz w:val="22"/>
              <w:lang w:val="de-DE" w:eastAsia="de-DE"/>
            </w:rPr>
          </w:pPr>
          <w:hyperlink w:anchor="_Toc228881104" w:history="1">
            <w:r w:rsidRPr="00755C87">
              <w:rPr>
                <w:rStyle w:val="Hyperlink"/>
                <w:noProof/>
              </w:rPr>
              <w:t>Script: 1_load_osm.py</w:t>
            </w:r>
            <w:r>
              <w:rPr>
                <w:noProof/>
                <w:webHidden/>
              </w:rPr>
              <w:tab/>
            </w:r>
            <w:r>
              <w:rPr>
                <w:noProof/>
                <w:webHidden/>
              </w:rPr>
              <w:fldChar w:fldCharType="begin"/>
            </w:r>
            <w:r>
              <w:rPr>
                <w:noProof/>
                <w:webHidden/>
              </w:rPr>
              <w:instrText xml:space="preserve"> PAGEREF _Toc228881104 \h </w:instrText>
            </w:r>
            <w:r>
              <w:rPr>
                <w:noProof/>
                <w:webHidden/>
              </w:rPr>
            </w:r>
            <w:r>
              <w:rPr>
                <w:noProof/>
                <w:webHidden/>
              </w:rPr>
              <w:fldChar w:fldCharType="separate"/>
            </w:r>
            <w:r>
              <w:rPr>
                <w:noProof/>
                <w:webHidden/>
              </w:rPr>
              <w:t>21</w:t>
            </w:r>
            <w:r>
              <w:rPr>
                <w:noProof/>
                <w:webHidden/>
              </w:rPr>
              <w:fldChar w:fldCharType="end"/>
            </w:r>
          </w:hyperlink>
        </w:p>
        <w:p w14:paraId="44A360A9" w14:textId="38AFB8A2" w:rsidR="00FB0322" w:rsidRDefault="00FB0322">
          <w:pPr>
            <w:pStyle w:val="TOC3"/>
            <w:tabs>
              <w:tab w:val="right" w:leader="dot" w:pos="9350"/>
            </w:tabs>
            <w:rPr>
              <w:rFonts w:asciiTheme="minorHAnsi" w:hAnsiTheme="minorHAnsi"/>
              <w:noProof/>
              <w:sz w:val="22"/>
              <w:lang w:val="de-DE" w:eastAsia="de-DE"/>
            </w:rPr>
          </w:pPr>
          <w:hyperlink w:anchor="_Toc228881105" w:history="1">
            <w:r w:rsidRPr="00755C87">
              <w:rPr>
                <w:rStyle w:val="Hyperlink"/>
                <w:rFonts w:eastAsia="Times New Roman" w:cs="Times New Roman"/>
                <w:noProof/>
                <w:lang w:eastAsia="en-US"/>
              </w:rPr>
              <w:t>Script: 2_crs_zoom.py</w:t>
            </w:r>
            <w:r>
              <w:rPr>
                <w:noProof/>
                <w:webHidden/>
              </w:rPr>
              <w:tab/>
            </w:r>
            <w:r>
              <w:rPr>
                <w:noProof/>
                <w:webHidden/>
              </w:rPr>
              <w:fldChar w:fldCharType="begin"/>
            </w:r>
            <w:r>
              <w:rPr>
                <w:noProof/>
                <w:webHidden/>
              </w:rPr>
              <w:instrText xml:space="preserve"> PAGEREF _Toc228881105 \h </w:instrText>
            </w:r>
            <w:r>
              <w:rPr>
                <w:noProof/>
                <w:webHidden/>
              </w:rPr>
            </w:r>
            <w:r>
              <w:rPr>
                <w:noProof/>
                <w:webHidden/>
              </w:rPr>
              <w:fldChar w:fldCharType="separate"/>
            </w:r>
            <w:r>
              <w:rPr>
                <w:noProof/>
                <w:webHidden/>
              </w:rPr>
              <w:t>21</w:t>
            </w:r>
            <w:r>
              <w:rPr>
                <w:noProof/>
                <w:webHidden/>
              </w:rPr>
              <w:fldChar w:fldCharType="end"/>
            </w:r>
          </w:hyperlink>
        </w:p>
        <w:p w14:paraId="4AC01494" w14:textId="0722210D" w:rsidR="00FB0322" w:rsidRDefault="00FB0322">
          <w:pPr>
            <w:pStyle w:val="TOC3"/>
            <w:tabs>
              <w:tab w:val="right" w:leader="dot" w:pos="9350"/>
            </w:tabs>
            <w:rPr>
              <w:rFonts w:asciiTheme="minorHAnsi" w:hAnsiTheme="minorHAnsi"/>
              <w:noProof/>
              <w:sz w:val="22"/>
              <w:lang w:val="de-DE" w:eastAsia="de-DE"/>
            </w:rPr>
          </w:pPr>
          <w:hyperlink w:anchor="_Toc228881106" w:history="1">
            <w:r w:rsidRPr="00755C87">
              <w:rPr>
                <w:rStyle w:val="Hyperlink"/>
                <w:noProof/>
              </w:rPr>
              <w:t>Script: 3_load_gadm.py</w:t>
            </w:r>
            <w:r>
              <w:rPr>
                <w:noProof/>
                <w:webHidden/>
              </w:rPr>
              <w:tab/>
            </w:r>
            <w:r>
              <w:rPr>
                <w:noProof/>
                <w:webHidden/>
              </w:rPr>
              <w:fldChar w:fldCharType="begin"/>
            </w:r>
            <w:r>
              <w:rPr>
                <w:noProof/>
                <w:webHidden/>
              </w:rPr>
              <w:instrText xml:space="preserve"> PAGEREF _Toc228881106 \h </w:instrText>
            </w:r>
            <w:r>
              <w:rPr>
                <w:noProof/>
                <w:webHidden/>
              </w:rPr>
            </w:r>
            <w:r>
              <w:rPr>
                <w:noProof/>
                <w:webHidden/>
              </w:rPr>
              <w:fldChar w:fldCharType="separate"/>
            </w:r>
            <w:r>
              <w:rPr>
                <w:noProof/>
                <w:webHidden/>
              </w:rPr>
              <w:t>21</w:t>
            </w:r>
            <w:r>
              <w:rPr>
                <w:noProof/>
                <w:webHidden/>
              </w:rPr>
              <w:fldChar w:fldCharType="end"/>
            </w:r>
          </w:hyperlink>
        </w:p>
        <w:p w14:paraId="45E23BCB" w14:textId="08515921" w:rsidR="00FB0322" w:rsidRDefault="00FB0322">
          <w:pPr>
            <w:pStyle w:val="TOC3"/>
            <w:tabs>
              <w:tab w:val="right" w:leader="dot" w:pos="9350"/>
            </w:tabs>
            <w:rPr>
              <w:rFonts w:asciiTheme="minorHAnsi" w:hAnsiTheme="minorHAnsi"/>
              <w:noProof/>
              <w:sz w:val="22"/>
              <w:lang w:val="de-DE" w:eastAsia="de-DE"/>
            </w:rPr>
          </w:pPr>
          <w:hyperlink w:anchor="_Toc228881107" w:history="1">
            <w:r w:rsidRPr="00755C87">
              <w:rPr>
                <w:rStyle w:val="Hyperlink"/>
                <w:rFonts w:eastAsia="Times New Roman" w:cs="Times New Roman"/>
                <w:noProof/>
                <w:lang w:eastAsia="en-US"/>
              </w:rPr>
              <w:t>Script: 4_create_state_layers_from_gadm.py</w:t>
            </w:r>
            <w:r>
              <w:rPr>
                <w:noProof/>
                <w:webHidden/>
              </w:rPr>
              <w:tab/>
            </w:r>
            <w:r>
              <w:rPr>
                <w:noProof/>
                <w:webHidden/>
              </w:rPr>
              <w:fldChar w:fldCharType="begin"/>
            </w:r>
            <w:r>
              <w:rPr>
                <w:noProof/>
                <w:webHidden/>
              </w:rPr>
              <w:instrText xml:space="preserve"> PAGEREF _Toc228881107 \h </w:instrText>
            </w:r>
            <w:r>
              <w:rPr>
                <w:noProof/>
                <w:webHidden/>
              </w:rPr>
            </w:r>
            <w:r>
              <w:rPr>
                <w:noProof/>
                <w:webHidden/>
              </w:rPr>
              <w:fldChar w:fldCharType="separate"/>
            </w:r>
            <w:r>
              <w:rPr>
                <w:noProof/>
                <w:webHidden/>
              </w:rPr>
              <w:t>22</w:t>
            </w:r>
            <w:r>
              <w:rPr>
                <w:noProof/>
                <w:webHidden/>
              </w:rPr>
              <w:fldChar w:fldCharType="end"/>
            </w:r>
          </w:hyperlink>
        </w:p>
        <w:p w14:paraId="131CC645" w14:textId="0B7169CB" w:rsidR="00FB0322" w:rsidRDefault="00FB0322">
          <w:pPr>
            <w:pStyle w:val="TOC3"/>
            <w:tabs>
              <w:tab w:val="right" w:leader="dot" w:pos="9350"/>
            </w:tabs>
            <w:rPr>
              <w:rFonts w:asciiTheme="minorHAnsi" w:hAnsiTheme="minorHAnsi"/>
              <w:noProof/>
              <w:sz w:val="22"/>
              <w:lang w:val="de-DE" w:eastAsia="de-DE"/>
            </w:rPr>
          </w:pPr>
          <w:hyperlink w:anchor="_Toc228881108" w:history="1">
            <w:r w:rsidRPr="00755C87">
              <w:rPr>
                <w:rStyle w:val="Hyperlink"/>
                <w:rFonts w:eastAsia="Times New Roman" w:cs="Times New Roman"/>
                <w:noProof/>
                <w:lang w:eastAsia="en-US"/>
              </w:rPr>
              <w:t>Script: 5_load_allGermany.py</w:t>
            </w:r>
            <w:r>
              <w:rPr>
                <w:noProof/>
                <w:webHidden/>
              </w:rPr>
              <w:tab/>
            </w:r>
            <w:r>
              <w:rPr>
                <w:noProof/>
                <w:webHidden/>
              </w:rPr>
              <w:fldChar w:fldCharType="begin"/>
            </w:r>
            <w:r>
              <w:rPr>
                <w:noProof/>
                <w:webHidden/>
              </w:rPr>
              <w:instrText xml:space="preserve"> PAGEREF _Toc228881108 \h </w:instrText>
            </w:r>
            <w:r>
              <w:rPr>
                <w:noProof/>
                <w:webHidden/>
              </w:rPr>
            </w:r>
            <w:r>
              <w:rPr>
                <w:noProof/>
                <w:webHidden/>
              </w:rPr>
              <w:fldChar w:fldCharType="separate"/>
            </w:r>
            <w:r>
              <w:rPr>
                <w:noProof/>
                <w:webHidden/>
              </w:rPr>
              <w:t>22</w:t>
            </w:r>
            <w:r>
              <w:rPr>
                <w:noProof/>
                <w:webHidden/>
              </w:rPr>
              <w:fldChar w:fldCharType="end"/>
            </w:r>
          </w:hyperlink>
        </w:p>
        <w:p w14:paraId="51EF11A4" w14:textId="02C15F6D" w:rsidR="00FB0322" w:rsidRDefault="00FB0322">
          <w:pPr>
            <w:pStyle w:val="TOC3"/>
            <w:tabs>
              <w:tab w:val="right" w:leader="dot" w:pos="9350"/>
            </w:tabs>
            <w:rPr>
              <w:rFonts w:asciiTheme="minorHAnsi" w:hAnsiTheme="minorHAnsi"/>
              <w:noProof/>
              <w:sz w:val="22"/>
              <w:lang w:val="de-DE" w:eastAsia="de-DE"/>
            </w:rPr>
          </w:pPr>
          <w:hyperlink w:anchor="_Toc228881109" w:history="1">
            <w:r w:rsidRPr="00755C87">
              <w:rPr>
                <w:rStyle w:val="Hyperlink"/>
                <w:rFonts w:eastAsia="Times New Roman" w:cs="Times New Roman"/>
                <w:noProof/>
                <w:lang w:eastAsia="en-US"/>
              </w:rPr>
              <w:t>Script: 6_load_by_state_3checks.py</w:t>
            </w:r>
            <w:r>
              <w:rPr>
                <w:noProof/>
                <w:webHidden/>
              </w:rPr>
              <w:tab/>
            </w:r>
            <w:r>
              <w:rPr>
                <w:noProof/>
                <w:webHidden/>
              </w:rPr>
              <w:fldChar w:fldCharType="begin"/>
            </w:r>
            <w:r>
              <w:rPr>
                <w:noProof/>
                <w:webHidden/>
              </w:rPr>
              <w:instrText xml:space="preserve"> PAGEREF _Toc228881109 \h </w:instrText>
            </w:r>
            <w:r>
              <w:rPr>
                <w:noProof/>
                <w:webHidden/>
              </w:rPr>
            </w:r>
            <w:r>
              <w:rPr>
                <w:noProof/>
                <w:webHidden/>
              </w:rPr>
              <w:fldChar w:fldCharType="separate"/>
            </w:r>
            <w:r>
              <w:rPr>
                <w:noProof/>
                <w:webHidden/>
              </w:rPr>
              <w:t>23</w:t>
            </w:r>
            <w:r>
              <w:rPr>
                <w:noProof/>
                <w:webHidden/>
              </w:rPr>
              <w:fldChar w:fldCharType="end"/>
            </w:r>
          </w:hyperlink>
        </w:p>
        <w:p w14:paraId="5B84B2D8" w14:textId="2205DE37" w:rsidR="00FB0322" w:rsidRDefault="00FB0322">
          <w:pPr>
            <w:pStyle w:val="TOC3"/>
            <w:tabs>
              <w:tab w:val="right" w:leader="dot" w:pos="9350"/>
            </w:tabs>
            <w:rPr>
              <w:rFonts w:asciiTheme="minorHAnsi" w:hAnsiTheme="minorHAnsi"/>
              <w:noProof/>
              <w:sz w:val="22"/>
              <w:lang w:val="de-DE" w:eastAsia="de-DE"/>
            </w:rPr>
          </w:pPr>
          <w:hyperlink w:anchor="_Toc228881110" w:history="1">
            <w:r w:rsidRPr="00755C87">
              <w:rPr>
                <w:rStyle w:val="Hyperlink"/>
                <w:rFonts w:eastAsia="Times New Roman" w:cs="Times New Roman"/>
                <w:noProof/>
                <w:lang w:eastAsia="en-US"/>
              </w:rPr>
              <w:t>Script: 7_load_states_by_year.py</w:t>
            </w:r>
            <w:r>
              <w:rPr>
                <w:noProof/>
                <w:webHidden/>
              </w:rPr>
              <w:tab/>
            </w:r>
            <w:r>
              <w:rPr>
                <w:noProof/>
                <w:webHidden/>
              </w:rPr>
              <w:fldChar w:fldCharType="begin"/>
            </w:r>
            <w:r>
              <w:rPr>
                <w:noProof/>
                <w:webHidden/>
              </w:rPr>
              <w:instrText xml:space="preserve"> PAGEREF _Toc228881110 \h </w:instrText>
            </w:r>
            <w:r>
              <w:rPr>
                <w:noProof/>
                <w:webHidden/>
              </w:rPr>
            </w:r>
            <w:r>
              <w:rPr>
                <w:noProof/>
                <w:webHidden/>
              </w:rPr>
              <w:fldChar w:fldCharType="separate"/>
            </w:r>
            <w:r>
              <w:rPr>
                <w:noProof/>
                <w:webHidden/>
              </w:rPr>
              <w:t>23</w:t>
            </w:r>
            <w:r>
              <w:rPr>
                <w:noProof/>
                <w:webHidden/>
              </w:rPr>
              <w:fldChar w:fldCharType="end"/>
            </w:r>
          </w:hyperlink>
        </w:p>
        <w:p w14:paraId="0CCDE263" w14:textId="45DAE3BA" w:rsidR="00FB0322" w:rsidRDefault="00FB0322">
          <w:pPr>
            <w:pStyle w:val="TOC3"/>
            <w:tabs>
              <w:tab w:val="right" w:leader="dot" w:pos="9350"/>
            </w:tabs>
            <w:rPr>
              <w:rFonts w:asciiTheme="minorHAnsi" w:hAnsiTheme="minorHAnsi"/>
              <w:noProof/>
              <w:sz w:val="22"/>
              <w:lang w:val="de-DE" w:eastAsia="de-DE"/>
            </w:rPr>
          </w:pPr>
          <w:hyperlink w:anchor="_Toc228881111" w:history="1">
            <w:r w:rsidRPr="00755C87">
              <w:rPr>
                <w:rStyle w:val="Hyperlink"/>
                <w:rFonts w:eastAsia="Times New Roman" w:cs="Times New Roman"/>
                <w:noProof/>
                <w:lang w:eastAsia="en-US"/>
              </w:rPr>
              <w:t>Script: 8_legend.py</w:t>
            </w:r>
            <w:r>
              <w:rPr>
                <w:noProof/>
                <w:webHidden/>
              </w:rPr>
              <w:tab/>
            </w:r>
            <w:r>
              <w:rPr>
                <w:noProof/>
                <w:webHidden/>
              </w:rPr>
              <w:fldChar w:fldCharType="begin"/>
            </w:r>
            <w:r>
              <w:rPr>
                <w:noProof/>
                <w:webHidden/>
              </w:rPr>
              <w:instrText xml:space="preserve"> PAGEREF _Toc228881111 \h </w:instrText>
            </w:r>
            <w:r>
              <w:rPr>
                <w:noProof/>
                <w:webHidden/>
              </w:rPr>
            </w:r>
            <w:r>
              <w:rPr>
                <w:noProof/>
                <w:webHidden/>
              </w:rPr>
              <w:fldChar w:fldCharType="separate"/>
            </w:r>
            <w:r>
              <w:rPr>
                <w:noProof/>
                <w:webHidden/>
              </w:rPr>
              <w:t>23</w:t>
            </w:r>
            <w:r>
              <w:rPr>
                <w:noProof/>
                <w:webHidden/>
              </w:rPr>
              <w:fldChar w:fldCharType="end"/>
            </w:r>
          </w:hyperlink>
        </w:p>
        <w:p w14:paraId="5172A23E" w14:textId="2B3D4FF4" w:rsidR="00FB0322" w:rsidRDefault="00FB0322">
          <w:pPr>
            <w:pStyle w:val="TOC3"/>
            <w:tabs>
              <w:tab w:val="right" w:leader="dot" w:pos="9350"/>
            </w:tabs>
            <w:rPr>
              <w:rFonts w:asciiTheme="minorHAnsi" w:hAnsiTheme="minorHAnsi"/>
              <w:noProof/>
              <w:sz w:val="22"/>
              <w:lang w:val="de-DE" w:eastAsia="de-DE"/>
            </w:rPr>
          </w:pPr>
          <w:hyperlink w:anchor="_Toc228881112" w:history="1">
            <w:r w:rsidRPr="00755C87">
              <w:rPr>
                <w:rStyle w:val="Hyperlink"/>
                <w:rFonts w:eastAsia="Times New Roman" w:cs="Times New Roman"/>
                <w:noProof/>
                <w:lang w:eastAsia="en-US"/>
              </w:rPr>
              <w:t>Script: 9_states_energytype_counts_yearly.py</w:t>
            </w:r>
            <w:r>
              <w:rPr>
                <w:noProof/>
                <w:webHidden/>
              </w:rPr>
              <w:tab/>
            </w:r>
            <w:r>
              <w:rPr>
                <w:noProof/>
                <w:webHidden/>
              </w:rPr>
              <w:fldChar w:fldCharType="begin"/>
            </w:r>
            <w:r>
              <w:rPr>
                <w:noProof/>
                <w:webHidden/>
              </w:rPr>
              <w:instrText xml:space="preserve"> PAGEREF _Toc228881112 \h </w:instrText>
            </w:r>
            <w:r>
              <w:rPr>
                <w:noProof/>
                <w:webHidden/>
              </w:rPr>
            </w:r>
            <w:r>
              <w:rPr>
                <w:noProof/>
                <w:webHidden/>
              </w:rPr>
              <w:fldChar w:fldCharType="separate"/>
            </w:r>
            <w:r>
              <w:rPr>
                <w:noProof/>
                <w:webHidden/>
              </w:rPr>
              <w:t>24</w:t>
            </w:r>
            <w:r>
              <w:rPr>
                <w:noProof/>
                <w:webHidden/>
              </w:rPr>
              <w:fldChar w:fldCharType="end"/>
            </w:r>
          </w:hyperlink>
        </w:p>
        <w:p w14:paraId="35C6F9CB" w14:textId="59900099" w:rsidR="00FB0322" w:rsidRDefault="00FB0322">
          <w:pPr>
            <w:pStyle w:val="TOC3"/>
            <w:tabs>
              <w:tab w:val="right" w:leader="dot" w:pos="9350"/>
            </w:tabs>
            <w:rPr>
              <w:rFonts w:asciiTheme="minorHAnsi" w:hAnsiTheme="minorHAnsi"/>
              <w:noProof/>
              <w:sz w:val="22"/>
              <w:lang w:val="de-DE" w:eastAsia="de-DE"/>
            </w:rPr>
          </w:pPr>
          <w:hyperlink w:anchor="_Toc228881113" w:history="1">
            <w:r w:rsidRPr="00755C87">
              <w:rPr>
                <w:rStyle w:val="Hyperlink"/>
                <w:rFonts w:eastAsia="Times New Roman" w:cs="Times New Roman"/>
                <w:noProof/>
                <w:lang w:eastAsia="en-US"/>
              </w:rPr>
              <w:t>Script: 10_states_plants_yearly.py</w:t>
            </w:r>
            <w:r>
              <w:rPr>
                <w:noProof/>
                <w:webHidden/>
              </w:rPr>
              <w:tab/>
            </w:r>
            <w:r>
              <w:rPr>
                <w:noProof/>
                <w:webHidden/>
              </w:rPr>
              <w:fldChar w:fldCharType="begin"/>
            </w:r>
            <w:r>
              <w:rPr>
                <w:noProof/>
                <w:webHidden/>
              </w:rPr>
              <w:instrText xml:space="preserve"> PAGEREF _Toc228881113 \h </w:instrText>
            </w:r>
            <w:r>
              <w:rPr>
                <w:noProof/>
                <w:webHidden/>
              </w:rPr>
            </w:r>
            <w:r>
              <w:rPr>
                <w:noProof/>
                <w:webHidden/>
              </w:rPr>
              <w:fldChar w:fldCharType="separate"/>
            </w:r>
            <w:r>
              <w:rPr>
                <w:noProof/>
                <w:webHidden/>
              </w:rPr>
              <w:t>24</w:t>
            </w:r>
            <w:r>
              <w:rPr>
                <w:noProof/>
                <w:webHidden/>
              </w:rPr>
              <w:fldChar w:fldCharType="end"/>
            </w:r>
          </w:hyperlink>
        </w:p>
        <w:p w14:paraId="2D69AF59" w14:textId="2389CB72" w:rsidR="00FB0322" w:rsidRDefault="00FB0322">
          <w:pPr>
            <w:pStyle w:val="TOC3"/>
            <w:tabs>
              <w:tab w:val="right" w:leader="dot" w:pos="9350"/>
            </w:tabs>
            <w:rPr>
              <w:rFonts w:asciiTheme="minorHAnsi" w:hAnsiTheme="minorHAnsi"/>
              <w:noProof/>
              <w:sz w:val="22"/>
              <w:lang w:val="de-DE" w:eastAsia="de-DE"/>
            </w:rPr>
          </w:pPr>
          <w:hyperlink w:anchor="_Toc228881114" w:history="1">
            <w:r w:rsidRPr="00755C87">
              <w:rPr>
                <w:rStyle w:val="Hyperlink"/>
                <w:noProof/>
              </w:rPr>
              <w:t>Script: 11_states_yearly_power_trend.py</w:t>
            </w:r>
            <w:r>
              <w:rPr>
                <w:noProof/>
                <w:webHidden/>
              </w:rPr>
              <w:tab/>
            </w:r>
            <w:r>
              <w:rPr>
                <w:noProof/>
                <w:webHidden/>
              </w:rPr>
              <w:fldChar w:fldCharType="begin"/>
            </w:r>
            <w:r>
              <w:rPr>
                <w:noProof/>
                <w:webHidden/>
              </w:rPr>
              <w:instrText xml:space="preserve"> PAGEREF _Toc228881114 \h </w:instrText>
            </w:r>
            <w:r>
              <w:rPr>
                <w:noProof/>
                <w:webHidden/>
              </w:rPr>
            </w:r>
            <w:r>
              <w:rPr>
                <w:noProof/>
                <w:webHidden/>
              </w:rPr>
              <w:fldChar w:fldCharType="separate"/>
            </w:r>
            <w:r>
              <w:rPr>
                <w:noProof/>
                <w:webHidden/>
              </w:rPr>
              <w:t>24</w:t>
            </w:r>
            <w:r>
              <w:rPr>
                <w:noProof/>
                <w:webHidden/>
              </w:rPr>
              <w:fldChar w:fldCharType="end"/>
            </w:r>
          </w:hyperlink>
        </w:p>
        <w:p w14:paraId="4A78B190" w14:textId="4AF67B7A" w:rsidR="00FB0322" w:rsidRDefault="00FB0322">
          <w:pPr>
            <w:pStyle w:val="TOC3"/>
            <w:tabs>
              <w:tab w:val="right" w:leader="dot" w:pos="9350"/>
            </w:tabs>
            <w:rPr>
              <w:rFonts w:asciiTheme="minorHAnsi" w:hAnsiTheme="minorHAnsi"/>
              <w:noProof/>
              <w:sz w:val="22"/>
              <w:lang w:val="de-DE" w:eastAsia="de-DE"/>
            </w:rPr>
          </w:pPr>
          <w:hyperlink w:anchor="_Toc228881115" w:history="1">
            <w:r w:rsidRPr="00755C87">
              <w:rPr>
                <w:rStyle w:val="Hyperlink"/>
                <w:noProof/>
              </w:rPr>
              <w:t>Script: 12_state_piecharts_power_share_energyType.py</w:t>
            </w:r>
            <w:r>
              <w:rPr>
                <w:noProof/>
                <w:webHidden/>
              </w:rPr>
              <w:tab/>
            </w:r>
            <w:r>
              <w:rPr>
                <w:noProof/>
                <w:webHidden/>
              </w:rPr>
              <w:fldChar w:fldCharType="begin"/>
            </w:r>
            <w:r>
              <w:rPr>
                <w:noProof/>
                <w:webHidden/>
              </w:rPr>
              <w:instrText xml:space="preserve"> PAGEREF _Toc228881115 \h </w:instrText>
            </w:r>
            <w:r>
              <w:rPr>
                <w:noProof/>
                <w:webHidden/>
              </w:rPr>
            </w:r>
            <w:r>
              <w:rPr>
                <w:noProof/>
                <w:webHidden/>
              </w:rPr>
              <w:fldChar w:fldCharType="separate"/>
            </w:r>
            <w:r>
              <w:rPr>
                <w:noProof/>
                <w:webHidden/>
              </w:rPr>
              <w:t>25</w:t>
            </w:r>
            <w:r>
              <w:rPr>
                <w:noProof/>
                <w:webHidden/>
              </w:rPr>
              <w:fldChar w:fldCharType="end"/>
            </w:r>
          </w:hyperlink>
        </w:p>
        <w:p w14:paraId="1340BF0D" w14:textId="312AE690" w:rsidR="00FB0322" w:rsidRDefault="00FB0322">
          <w:pPr>
            <w:pStyle w:val="TOC3"/>
            <w:tabs>
              <w:tab w:val="right" w:leader="dot" w:pos="9350"/>
            </w:tabs>
            <w:rPr>
              <w:rFonts w:asciiTheme="minorHAnsi" w:hAnsiTheme="minorHAnsi"/>
              <w:noProof/>
              <w:sz w:val="22"/>
              <w:lang w:val="de-DE" w:eastAsia="de-DE"/>
            </w:rPr>
          </w:pPr>
          <w:hyperlink w:anchor="_Toc228881116" w:history="1">
            <w:r w:rsidRPr="00755C87">
              <w:rPr>
                <w:rStyle w:val="Hyperlink"/>
                <w:noProof/>
              </w:rPr>
              <w:t>Script: 13_print_state_energytype_power.py</w:t>
            </w:r>
            <w:r>
              <w:rPr>
                <w:noProof/>
                <w:webHidden/>
              </w:rPr>
              <w:tab/>
            </w:r>
            <w:r>
              <w:rPr>
                <w:noProof/>
                <w:webHidden/>
              </w:rPr>
              <w:fldChar w:fldCharType="begin"/>
            </w:r>
            <w:r>
              <w:rPr>
                <w:noProof/>
                <w:webHidden/>
              </w:rPr>
              <w:instrText xml:space="preserve"> PAGEREF _Toc228881116 \h </w:instrText>
            </w:r>
            <w:r>
              <w:rPr>
                <w:noProof/>
                <w:webHidden/>
              </w:rPr>
            </w:r>
            <w:r>
              <w:rPr>
                <w:noProof/>
                <w:webHidden/>
              </w:rPr>
              <w:fldChar w:fldCharType="separate"/>
            </w:r>
            <w:r>
              <w:rPr>
                <w:noProof/>
                <w:webHidden/>
              </w:rPr>
              <w:t>25</w:t>
            </w:r>
            <w:r>
              <w:rPr>
                <w:noProof/>
                <w:webHidden/>
              </w:rPr>
              <w:fldChar w:fldCharType="end"/>
            </w:r>
          </w:hyperlink>
        </w:p>
        <w:p w14:paraId="35EE121E" w14:textId="35CC1525" w:rsidR="00FB0322" w:rsidRDefault="00FB0322">
          <w:pPr>
            <w:pStyle w:val="TOC1"/>
            <w:tabs>
              <w:tab w:val="left" w:pos="480"/>
              <w:tab w:val="right" w:leader="dot" w:pos="9350"/>
            </w:tabs>
            <w:rPr>
              <w:rFonts w:asciiTheme="minorHAnsi" w:hAnsiTheme="minorHAnsi"/>
              <w:noProof/>
              <w:sz w:val="22"/>
              <w:lang w:val="de-DE" w:eastAsia="de-DE"/>
            </w:rPr>
          </w:pPr>
          <w:hyperlink w:anchor="_Toc228881117" w:history="1">
            <w:r w:rsidRPr="00755C87">
              <w:rPr>
                <w:rStyle w:val="Hyperlink"/>
                <w:rFonts w:cs="Times New Roman"/>
                <w:noProof/>
              </w:rPr>
              <w:t>D.</w:t>
            </w:r>
            <w:r>
              <w:rPr>
                <w:rFonts w:asciiTheme="minorHAnsi" w:hAnsiTheme="minorHAnsi"/>
                <w:noProof/>
                <w:sz w:val="22"/>
                <w:lang w:val="de-DE" w:eastAsia="de-DE"/>
              </w:rPr>
              <w:tab/>
            </w:r>
            <w:r w:rsidRPr="00755C87">
              <w:rPr>
                <w:rStyle w:val="Hyperlink"/>
                <w:rFonts w:cs="Times New Roman"/>
                <w:noProof/>
              </w:rPr>
              <w:t>PieChart Geometry Builders</w:t>
            </w:r>
            <w:r>
              <w:rPr>
                <w:noProof/>
                <w:webHidden/>
              </w:rPr>
              <w:tab/>
            </w:r>
            <w:r>
              <w:rPr>
                <w:noProof/>
                <w:webHidden/>
              </w:rPr>
              <w:fldChar w:fldCharType="begin"/>
            </w:r>
            <w:r>
              <w:rPr>
                <w:noProof/>
                <w:webHidden/>
              </w:rPr>
              <w:instrText xml:space="preserve"> PAGEREF _Toc228881117 \h </w:instrText>
            </w:r>
            <w:r>
              <w:rPr>
                <w:noProof/>
                <w:webHidden/>
              </w:rPr>
            </w:r>
            <w:r>
              <w:rPr>
                <w:noProof/>
                <w:webHidden/>
              </w:rPr>
              <w:fldChar w:fldCharType="separate"/>
            </w:r>
            <w:r>
              <w:rPr>
                <w:noProof/>
                <w:webHidden/>
              </w:rPr>
              <w:t>26</w:t>
            </w:r>
            <w:r>
              <w:rPr>
                <w:noProof/>
                <w:webHidden/>
              </w:rPr>
              <w:fldChar w:fldCharType="end"/>
            </w:r>
          </w:hyperlink>
        </w:p>
        <w:p w14:paraId="0939CBD0" w14:textId="61180CC2" w:rsidR="00FB0322" w:rsidRDefault="00FB0322">
          <w:pPr>
            <w:pStyle w:val="TOC2"/>
            <w:tabs>
              <w:tab w:val="right" w:leader="dot" w:pos="9350"/>
            </w:tabs>
            <w:rPr>
              <w:rFonts w:asciiTheme="minorHAnsi" w:hAnsiTheme="minorHAnsi"/>
              <w:noProof/>
              <w:sz w:val="22"/>
              <w:lang w:val="de-DE" w:eastAsia="de-DE"/>
            </w:rPr>
          </w:pPr>
          <w:hyperlink w:anchor="_Toc228881118" w:history="1">
            <w:r w:rsidRPr="00755C87">
              <w:rPr>
                <w:rStyle w:val="Hyperlink"/>
                <w:noProof/>
              </w:rPr>
              <w:t>D1. Geometric Reference Builders (Step-0)</w:t>
            </w:r>
            <w:r>
              <w:rPr>
                <w:noProof/>
                <w:webHidden/>
              </w:rPr>
              <w:tab/>
            </w:r>
            <w:r>
              <w:rPr>
                <w:noProof/>
                <w:webHidden/>
              </w:rPr>
              <w:fldChar w:fldCharType="begin"/>
            </w:r>
            <w:r>
              <w:rPr>
                <w:noProof/>
                <w:webHidden/>
              </w:rPr>
              <w:instrText xml:space="preserve"> PAGEREF _Toc228881118 \h </w:instrText>
            </w:r>
            <w:r>
              <w:rPr>
                <w:noProof/>
                <w:webHidden/>
              </w:rPr>
            </w:r>
            <w:r>
              <w:rPr>
                <w:noProof/>
                <w:webHidden/>
              </w:rPr>
              <w:fldChar w:fldCharType="separate"/>
            </w:r>
            <w:r>
              <w:rPr>
                <w:noProof/>
                <w:webHidden/>
              </w:rPr>
              <w:t>26</w:t>
            </w:r>
            <w:r>
              <w:rPr>
                <w:noProof/>
                <w:webHidden/>
              </w:rPr>
              <w:fldChar w:fldCharType="end"/>
            </w:r>
          </w:hyperlink>
        </w:p>
        <w:p w14:paraId="094CA5E9" w14:textId="010A970A" w:rsidR="00FB0322" w:rsidRDefault="00FB0322">
          <w:pPr>
            <w:pStyle w:val="TOC3"/>
            <w:tabs>
              <w:tab w:val="right" w:leader="dot" w:pos="9350"/>
            </w:tabs>
            <w:rPr>
              <w:rFonts w:asciiTheme="minorHAnsi" w:hAnsiTheme="minorHAnsi"/>
              <w:noProof/>
              <w:sz w:val="22"/>
              <w:lang w:val="de-DE" w:eastAsia="de-DE"/>
            </w:rPr>
          </w:pPr>
          <w:hyperlink w:anchor="_Toc228881119" w:history="1">
            <w:r w:rsidRPr="00755C87">
              <w:rPr>
                <w:rStyle w:val="Hyperlink"/>
                <w:noProof/>
              </w:rPr>
              <w:t>Script: step0_make_germany_landkreis_centers_for2and3.py</w:t>
            </w:r>
            <w:r>
              <w:rPr>
                <w:noProof/>
                <w:webHidden/>
              </w:rPr>
              <w:tab/>
            </w:r>
            <w:r>
              <w:rPr>
                <w:noProof/>
                <w:webHidden/>
              </w:rPr>
              <w:fldChar w:fldCharType="begin"/>
            </w:r>
            <w:r>
              <w:rPr>
                <w:noProof/>
                <w:webHidden/>
              </w:rPr>
              <w:instrText xml:space="preserve"> PAGEREF _Toc228881119 \h </w:instrText>
            </w:r>
            <w:r>
              <w:rPr>
                <w:noProof/>
                <w:webHidden/>
              </w:rPr>
            </w:r>
            <w:r>
              <w:rPr>
                <w:noProof/>
                <w:webHidden/>
              </w:rPr>
              <w:fldChar w:fldCharType="separate"/>
            </w:r>
            <w:r>
              <w:rPr>
                <w:noProof/>
                <w:webHidden/>
              </w:rPr>
              <w:t>26</w:t>
            </w:r>
            <w:r>
              <w:rPr>
                <w:noProof/>
                <w:webHidden/>
              </w:rPr>
              <w:fldChar w:fldCharType="end"/>
            </w:r>
          </w:hyperlink>
        </w:p>
        <w:p w14:paraId="5C8589B9" w14:textId="7A82BFA4" w:rsidR="00FB0322" w:rsidRDefault="00FB0322">
          <w:pPr>
            <w:pStyle w:val="TOC3"/>
            <w:tabs>
              <w:tab w:val="right" w:leader="dot" w:pos="9350"/>
            </w:tabs>
            <w:rPr>
              <w:rFonts w:asciiTheme="minorHAnsi" w:hAnsiTheme="minorHAnsi"/>
              <w:noProof/>
              <w:sz w:val="22"/>
              <w:lang w:val="de-DE" w:eastAsia="de-DE"/>
            </w:rPr>
          </w:pPr>
          <w:hyperlink w:anchor="_Toc228881120" w:history="1">
            <w:r w:rsidRPr="00755C87">
              <w:rPr>
                <w:rStyle w:val="Hyperlink"/>
                <w:noProof/>
              </w:rPr>
              <w:t>Script: step0_make_thueringen_landkreis_centers.py</w:t>
            </w:r>
            <w:r>
              <w:rPr>
                <w:noProof/>
                <w:webHidden/>
              </w:rPr>
              <w:tab/>
            </w:r>
            <w:r>
              <w:rPr>
                <w:noProof/>
                <w:webHidden/>
              </w:rPr>
              <w:fldChar w:fldCharType="begin"/>
            </w:r>
            <w:r>
              <w:rPr>
                <w:noProof/>
                <w:webHidden/>
              </w:rPr>
              <w:instrText xml:space="preserve"> PAGEREF _Toc228881120 \h </w:instrText>
            </w:r>
            <w:r>
              <w:rPr>
                <w:noProof/>
                <w:webHidden/>
              </w:rPr>
            </w:r>
            <w:r>
              <w:rPr>
                <w:noProof/>
                <w:webHidden/>
              </w:rPr>
              <w:fldChar w:fldCharType="separate"/>
            </w:r>
            <w:r>
              <w:rPr>
                <w:noProof/>
                <w:webHidden/>
              </w:rPr>
              <w:t>27</w:t>
            </w:r>
            <w:r>
              <w:rPr>
                <w:noProof/>
                <w:webHidden/>
              </w:rPr>
              <w:fldChar w:fldCharType="end"/>
            </w:r>
          </w:hyperlink>
        </w:p>
        <w:p w14:paraId="0A017340" w14:textId="0D267AB0" w:rsidR="00FB0322" w:rsidRDefault="00FB0322">
          <w:pPr>
            <w:pStyle w:val="TOC3"/>
            <w:tabs>
              <w:tab w:val="right" w:leader="dot" w:pos="9350"/>
            </w:tabs>
            <w:rPr>
              <w:rFonts w:asciiTheme="minorHAnsi" w:hAnsiTheme="minorHAnsi"/>
              <w:noProof/>
              <w:sz w:val="22"/>
              <w:lang w:val="de-DE" w:eastAsia="de-DE"/>
            </w:rPr>
          </w:pPr>
          <w:hyperlink w:anchor="_Toc228881121" w:history="1">
            <w:r w:rsidRPr="00755C87">
              <w:rPr>
                <w:rStyle w:val="Hyperlink"/>
                <w:noProof/>
              </w:rPr>
              <w:t>Script: step0_make_thueringen_state_center.py</w:t>
            </w:r>
            <w:r>
              <w:rPr>
                <w:noProof/>
                <w:webHidden/>
              </w:rPr>
              <w:tab/>
            </w:r>
            <w:r>
              <w:rPr>
                <w:noProof/>
                <w:webHidden/>
              </w:rPr>
              <w:fldChar w:fldCharType="begin"/>
            </w:r>
            <w:r>
              <w:rPr>
                <w:noProof/>
                <w:webHidden/>
              </w:rPr>
              <w:instrText xml:space="preserve"> PAGEREF _Toc228881121 \h </w:instrText>
            </w:r>
            <w:r>
              <w:rPr>
                <w:noProof/>
                <w:webHidden/>
              </w:rPr>
            </w:r>
            <w:r>
              <w:rPr>
                <w:noProof/>
                <w:webHidden/>
              </w:rPr>
              <w:fldChar w:fldCharType="separate"/>
            </w:r>
            <w:r>
              <w:rPr>
                <w:noProof/>
                <w:webHidden/>
              </w:rPr>
              <w:t>27</w:t>
            </w:r>
            <w:r>
              <w:rPr>
                <w:noProof/>
                <w:webHidden/>
              </w:rPr>
              <w:fldChar w:fldCharType="end"/>
            </w:r>
          </w:hyperlink>
        </w:p>
        <w:p w14:paraId="74AF0715" w14:textId="5A8F3624" w:rsidR="00FB0322" w:rsidRDefault="00FB0322">
          <w:pPr>
            <w:pStyle w:val="TOC3"/>
            <w:tabs>
              <w:tab w:val="right" w:leader="dot" w:pos="9350"/>
            </w:tabs>
            <w:rPr>
              <w:rFonts w:asciiTheme="minorHAnsi" w:hAnsiTheme="minorHAnsi"/>
              <w:noProof/>
              <w:sz w:val="22"/>
              <w:lang w:val="de-DE" w:eastAsia="de-DE"/>
            </w:rPr>
          </w:pPr>
          <w:hyperlink w:anchor="_Toc228881122" w:history="1">
            <w:r w:rsidRPr="00755C87">
              <w:rPr>
                <w:rStyle w:val="Hyperlink"/>
                <w:noProof/>
              </w:rPr>
              <w:t>Script: debug_compare_cumulative_power_3_inputs.py</w:t>
            </w:r>
            <w:r>
              <w:rPr>
                <w:noProof/>
                <w:webHidden/>
              </w:rPr>
              <w:tab/>
            </w:r>
            <w:r>
              <w:rPr>
                <w:noProof/>
                <w:webHidden/>
              </w:rPr>
              <w:fldChar w:fldCharType="begin"/>
            </w:r>
            <w:r>
              <w:rPr>
                <w:noProof/>
                <w:webHidden/>
              </w:rPr>
              <w:instrText xml:space="preserve"> PAGEREF _Toc228881122 \h </w:instrText>
            </w:r>
            <w:r>
              <w:rPr>
                <w:noProof/>
                <w:webHidden/>
              </w:rPr>
            </w:r>
            <w:r>
              <w:rPr>
                <w:noProof/>
                <w:webHidden/>
              </w:rPr>
              <w:fldChar w:fldCharType="separate"/>
            </w:r>
            <w:r>
              <w:rPr>
                <w:noProof/>
                <w:webHidden/>
              </w:rPr>
              <w:t>28</w:t>
            </w:r>
            <w:r>
              <w:rPr>
                <w:noProof/>
                <w:webHidden/>
              </w:rPr>
              <w:fldChar w:fldCharType="end"/>
            </w:r>
          </w:hyperlink>
        </w:p>
        <w:p w14:paraId="79AFB09A" w14:textId="3B1A910A" w:rsidR="00FB0322" w:rsidRDefault="00FB0322">
          <w:pPr>
            <w:pStyle w:val="TOC2"/>
            <w:tabs>
              <w:tab w:val="right" w:leader="dot" w:pos="9350"/>
            </w:tabs>
            <w:rPr>
              <w:rFonts w:asciiTheme="minorHAnsi" w:hAnsiTheme="minorHAnsi"/>
              <w:noProof/>
              <w:sz w:val="22"/>
              <w:lang w:val="de-DE" w:eastAsia="de-DE"/>
            </w:rPr>
          </w:pPr>
          <w:hyperlink w:anchor="_Toc228881123" w:history="1">
            <w:r w:rsidRPr="00755C87">
              <w:rPr>
                <w:rStyle w:val="Hyperlink"/>
                <w:noProof/>
              </w:rPr>
              <w:t>D2. State Level Pie Chart System (STEP-1)</w:t>
            </w:r>
            <w:r>
              <w:rPr>
                <w:noProof/>
                <w:webHidden/>
              </w:rPr>
              <w:tab/>
            </w:r>
            <w:r>
              <w:rPr>
                <w:noProof/>
                <w:webHidden/>
              </w:rPr>
              <w:fldChar w:fldCharType="begin"/>
            </w:r>
            <w:r>
              <w:rPr>
                <w:noProof/>
                <w:webHidden/>
              </w:rPr>
              <w:instrText xml:space="preserve"> PAGEREF _Toc228881123 \h </w:instrText>
            </w:r>
            <w:r>
              <w:rPr>
                <w:noProof/>
                <w:webHidden/>
              </w:rPr>
            </w:r>
            <w:r>
              <w:rPr>
                <w:noProof/>
                <w:webHidden/>
              </w:rPr>
              <w:fldChar w:fldCharType="separate"/>
            </w:r>
            <w:r>
              <w:rPr>
                <w:noProof/>
                <w:webHidden/>
              </w:rPr>
              <w:t>29</w:t>
            </w:r>
            <w:r>
              <w:rPr>
                <w:noProof/>
                <w:webHidden/>
              </w:rPr>
              <w:fldChar w:fldCharType="end"/>
            </w:r>
          </w:hyperlink>
        </w:p>
        <w:p w14:paraId="64170D70" w14:textId="507A1A5B" w:rsidR="00FB0322" w:rsidRDefault="00FB0322">
          <w:pPr>
            <w:pStyle w:val="TOC3"/>
            <w:tabs>
              <w:tab w:val="right" w:leader="dot" w:pos="9350"/>
            </w:tabs>
            <w:rPr>
              <w:rFonts w:asciiTheme="minorHAnsi" w:hAnsiTheme="minorHAnsi"/>
              <w:noProof/>
              <w:sz w:val="22"/>
              <w:lang w:val="de-DE" w:eastAsia="de-DE"/>
            </w:rPr>
          </w:pPr>
          <w:hyperlink w:anchor="_Toc228881124" w:history="1">
            <w:r w:rsidRPr="00755C87">
              <w:rPr>
                <w:rStyle w:val="Hyperlink"/>
                <w:noProof/>
              </w:rPr>
              <w:t>D2.1 State Pie Chart Input Builders</w:t>
            </w:r>
            <w:r>
              <w:rPr>
                <w:noProof/>
                <w:webHidden/>
              </w:rPr>
              <w:tab/>
            </w:r>
            <w:r>
              <w:rPr>
                <w:noProof/>
                <w:webHidden/>
              </w:rPr>
              <w:fldChar w:fldCharType="begin"/>
            </w:r>
            <w:r>
              <w:rPr>
                <w:noProof/>
                <w:webHidden/>
              </w:rPr>
              <w:instrText xml:space="preserve"> PAGEREF _Toc228881124 \h </w:instrText>
            </w:r>
            <w:r>
              <w:rPr>
                <w:noProof/>
                <w:webHidden/>
              </w:rPr>
            </w:r>
            <w:r>
              <w:rPr>
                <w:noProof/>
                <w:webHidden/>
              </w:rPr>
              <w:fldChar w:fldCharType="separate"/>
            </w:r>
            <w:r>
              <w:rPr>
                <w:noProof/>
                <w:webHidden/>
              </w:rPr>
              <w:t>29</w:t>
            </w:r>
            <w:r>
              <w:rPr>
                <w:noProof/>
                <w:webHidden/>
              </w:rPr>
              <w:fldChar w:fldCharType="end"/>
            </w:r>
          </w:hyperlink>
        </w:p>
        <w:p w14:paraId="636B6783" w14:textId="54B6CA89" w:rsidR="00FB0322" w:rsidRDefault="00FB0322">
          <w:pPr>
            <w:pStyle w:val="TOC3"/>
            <w:tabs>
              <w:tab w:val="right" w:leader="dot" w:pos="9350"/>
            </w:tabs>
            <w:rPr>
              <w:rFonts w:asciiTheme="minorHAnsi" w:hAnsiTheme="minorHAnsi"/>
              <w:noProof/>
              <w:sz w:val="22"/>
              <w:lang w:val="de-DE" w:eastAsia="de-DE"/>
            </w:rPr>
          </w:pPr>
          <w:hyperlink w:anchor="_Toc228881125" w:history="1">
            <w:r w:rsidRPr="00755C87">
              <w:rPr>
                <w:rStyle w:val="Hyperlink"/>
                <w:noProof/>
              </w:rPr>
              <w:t>D2.2 State Pie Chart Geometry Builders</w:t>
            </w:r>
            <w:r>
              <w:rPr>
                <w:noProof/>
                <w:webHidden/>
              </w:rPr>
              <w:tab/>
            </w:r>
            <w:r>
              <w:rPr>
                <w:noProof/>
                <w:webHidden/>
              </w:rPr>
              <w:fldChar w:fldCharType="begin"/>
            </w:r>
            <w:r>
              <w:rPr>
                <w:noProof/>
                <w:webHidden/>
              </w:rPr>
              <w:instrText xml:space="preserve"> PAGEREF _Toc228881125 \h </w:instrText>
            </w:r>
            <w:r>
              <w:rPr>
                <w:noProof/>
                <w:webHidden/>
              </w:rPr>
            </w:r>
            <w:r>
              <w:rPr>
                <w:noProof/>
                <w:webHidden/>
              </w:rPr>
              <w:fldChar w:fldCharType="separate"/>
            </w:r>
            <w:r>
              <w:rPr>
                <w:noProof/>
                <w:webHidden/>
              </w:rPr>
              <w:t>32</w:t>
            </w:r>
            <w:r>
              <w:rPr>
                <w:noProof/>
                <w:webHidden/>
              </w:rPr>
              <w:fldChar w:fldCharType="end"/>
            </w:r>
          </w:hyperlink>
        </w:p>
        <w:p w14:paraId="2A6F0706" w14:textId="353B992E" w:rsidR="00FB0322" w:rsidRDefault="00FB0322">
          <w:pPr>
            <w:pStyle w:val="TOC3"/>
            <w:tabs>
              <w:tab w:val="right" w:leader="dot" w:pos="9350"/>
            </w:tabs>
            <w:rPr>
              <w:rFonts w:asciiTheme="minorHAnsi" w:hAnsiTheme="minorHAnsi"/>
              <w:noProof/>
              <w:sz w:val="22"/>
              <w:lang w:val="de-DE" w:eastAsia="de-DE"/>
            </w:rPr>
          </w:pPr>
          <w:hyperlink w:anchor="_Toc228881126" w:history="1">
            <w:r w:rsidRPr="00755C87">
              <w:rPr>
                <w:rStyle w:val="Hyperlink"/>
                <w:noProof/>
              </w:rPr>
              <w:t>D2.3 State Pie Chart Animation (.gif) Utilities</w:t>
            </w:r>
            <w:r>
              <w:rPr>
                <w:noProof/>
                <w:webHidden/>
              </w:rPr>
              <w:tab/>
            </w:r>
            <w:r>
              <w:rPr>
                <w:noProof/>
                <w:webHidden/>
              </w:rPr>
              <w:fldChar w:fldCharType="begin"/>
            </w:r>
            <w:r>
              <w:rPr>
                <w:noProof/>
                <w:webHidden/>
              </w:rPr>
              <w:instrText xml:space="preserve"> PAGEREF _Toc228881126 \h </w:instrText>
            </w:r>
            <w:r>
              <w:rPr>
                <w:noProof/>
                <w:webHidden/>
              </w:rPr>
            </w:r>
            <w:r>
              <w:rPr>
                <w:noProof/>
                <w:webHidden/>
              </w:rPr>
              <w:fldChar w:fldCharType="separate"/>
            </w:r>
            <w:r>
              <w:rPr>
                <w:noProof/>
                <w:webHidden/>
              </w:rPr>
              <w:t>34</w:t>
            </w:r>
            <w:r>
              <w:rPr>
                <w:noProof/>
                <w:webHidden/>
              </w:rPr>
              <w:fldChar w:fldCharType="end"/>
            </w:r>
          </w:hyperlink>
        </w:p>
        <w:p w14:paraId="006D4361" w14:textId="593C6735" w:rsidR="00FB0322" w:rsidRDefault="00FB0322">
          <w:pPr>
            <w:pStyle w:val="TOC2"/>
            <w:tabs>
              <w:tab w:val="right" w:leader="dot" w:pos="9350"/>
            </w:tabs>
            <w:rPr>
              <w:rFonts w:asciiTheme="minorHAnsi" w:hAnsiTheme="minorHAnsi"/>
              <w:noProof/>
              <w:sz w:val="22"/>
              <w:lang w:val="de-DE" w:eastAsia="de-DE"/>
            </w:rPr>
          </w:pPr>
          <w:hyperlink w:anchor="_Toc228881127" w:history="1">
            <w:r w:rsidRPr="00755C87">
              <w:rPr>
                <w:rStyle w:val="Hyperlink"/>
                <w:noProof/>
              </w:rPr>
              <w:t>D3. Statewise Landkreis Pie Chart System (Step-2)</w:t>
            </w:r>
            <w:r>
              <w:rPr>
                <w:noProof/>
                <w:webHidden/>
              </w:rPr>
              <w:tab/>
            </w:r>
            <w:r>
              <w:rPr>
                <w:noProof/>
                <w:webHidden/>
              </w:rPr>
              <w:fldChar w:fldCharType="begin"/>
            </w:r>
            <w:r>
              <w:rPr>
                <w:noProof/>
                <w:webHidden/>
              </w:rPr>
              <w:instrText xml:space="preserve"> PAGEREF _Toc228881127 \h </w:instrText>
            </w:r>
            <w:r>
              <w:rPr>
                <w:noProof/>
                <w:webHidden/>
              </w:rPr>
            </w:r>
            <w:r>
              <w:rPr>
                <w:noProof/>
                <w:webHidden/>
              </w:rPr>
              <w:fldChar w:fldCharType="separate"/>
            </w:r>
            <w:r>
              <w:rPr>
                <w:noProof/>
                <w:webHidden/>
              </w:rPr>
              <w:t>34</w:t>
            </w:r>
            <w:r>
              <w:rPr>
                <w:noProof/>
                <w:webHidden/>
              </w:rPr>
              <w:fldChar w:fldCharType="end"/>
            </w:r>
          </w:hyperlink>
        </w:p>
        <w:p w14:paraId="7ABE9DAD" w14:textId="7E3F1D71" w:rsidR="00FB0322" w:rsidRDefault="00FB0322">
          <w:pPr>
            <w:pStyle w:val="TOC3"/>
            <w:tabs>
              <w:tab w:val="right" w:leader="dot" w:pos="9350"/>
            </w:tabs>
            <w:rPr>
              <w:rFonts w:asciiTheme="minorHAnsi" w:hAnsiTheme="minorHAnsi"/>
              <w:noProof/>
              <w:sz w:val="22"/>
              <w:lang w:val="de-DE" w:eastAsia="de-DE"/>
            </w:rPr>
          </w:pPr>
          <w:hyperlink w:anchor="_Toc228881128" w:history="1">
            <w:r w:rsidRPr="00755C87">
              <w:rPr>
                <w:rStyle w:val="Hyperlink"/>
                <w:noProof/>
              </w:rPr>
              <w:t>D3.1 Statewise Landkreis Pie Chart Input Builders</w:t>
            </w:r>
            <w:r>
              <w:rPr>
                <w:noProof/>
                <w:webHidden/>
              </w:rPr>
              <w:tab/>
            </w:r>
            <w:r>
              <w:rPr>
                <w:noProof/>
                <w:webHidden/>
              </w:rPr>
              <w:fldChar w:fldCharType="begin"/>
            </w:r>
            <w:r>
              <w:rPr>
                <w:noProof/>
                <w:webHidden/>
              </w:rPr>
              <w:instrText xml:space="preserve"> PAGEREF _Toc228881128 \h </w:instrText>
            </w:r>
            <w:r>
              <w:rPr>
                <w:noProof/>
                <w:webHidden/>
              </w:rPr>
            </w:r>
            <w:r>
              <w:rPr>
                <w:noProof/>
                <w:webHidden/>
              </w:rPr>
              <w:fldChar w:fldCharType="separate"/>
            </w:r>
            <w:r>
              <w:rPr>
                <w:noProof/>
                <w:webHidden/>
              </w:rPr>
              <w:t>35</w:t>
            </w:r>
            <w:r>
              <w:rPr>
                <w:noProof/>
                <w:webHidden/>
              </w:rPr>
              <w:fldChar w:fldCharType="end"/>
            </w:r>
          </w:hyperlink>
        </w:p>
        <w:p w14:paraId="7DB3F3F3" w14:textId="26F881B2" w:rsidR="00FB0322" w:rsidRDefault="00FB0322">
          <w:pPr>
            <w:pStyle w:val="TOC3"/>
            <w:tabs>
              <w:tab w:val="right" w:leader="dot" w:pos="9350"/>
            </w:tabs>
            <w:rPr>
              <w:rFonts w:asciiTheme="minorHAnsi" w:hAnsiTheme="minorHAnsi"/>
              <w:noProof/>
              <w:sz w:val="22"/>
              <w:lang w:val="de-DE" w:eastAsia="de-DE"/>
            </w:rPr>
          </w:pPr>
          <w:hyperlink w:anchor="_Toc228881129" w:history="1">
            <w:r w:rsidRPr="00755C87">
              <w:rPr>
                <w:rStyle w:val="Hyperlink"/>
                <w:noProof/>
              </w:rPr>
              <w:t>D3.2 Statewise Landkreis Pie Chart Geometry Builders</w:t>
            </w:r>
            <w:r>
              <w:rPr>
                <w:noProof/>
                <w:webHidden/>
              </w:rPr>
              <w:tab/>
            </w:r>
            <w:r>
              <w:rPr>
                <w:noProof/>
                <w:webHidden/>
              </w:rPr>
              <w:fldChar w:fldCharType="begin"/>
            </w:r>
            <w:r>
              <w:rPr>
                <w:noProof/>
                <w:webHidden/>
              </w:rPr>
              <w:instrText xml:space="preserve"> PAGEREF _Toc228881129 \h </w:instrText>
            </w:r>
            <w:r>
              <w:rPr>
                <w:noProof/>
                <w:webHidden/>
              </w:rPr>
            </w:r>
            <w:r>
              <w:rPr>
                <w:noProof/>
                <w:webHidden/>
              </w:rPr>
              <w:fldChar w:fldCharType="separate"/>
            </w:r>
            <w:r>
              <w:rPr>
                <w:noProof/>
                <w:webHidden/>
              </w:rPr>
              <w:t>38</w:t>
            </w:r>
            <w:r>
              <w:rPr>
                <w:noProof/>
                <w:webHidden/>
              </w:rPr>
              <w:fldChar w:fldCharType="end"/>
            </w:r>
          </w:hyperlink>
        </w:p>
        <w:p w14:paraId="7BA2B1A0" w14:textId="45D38D33" w:rsidR="00FB0322" w:rsidRDefault="00FB0322">
          <w:pPr>
            <w:pStyle w:val="TOC3"/>
            <w:tabs>
              <w:tab w:val="right" w:leader="dot" w:pos="9350"/>
            </w:tabs>
            <w:rPr>
              <w:rFonts w:asciiTheme="minorHAnsi" w:hAnsiTheme="minorHAnsi"/>
              <w:noProof/>
              <w:sz w:val="22"/>
              <w:lang w:val="de-DE" w:eastAsia="de-DE"/>
            </w:rPr>
          </w:pPr>
          <w:hyperlink w:anchor="_Toc228881130" w:history="1">
            <w:r w:rsidRPr="00755C87">
              <w:rPr>
                <w:rStyle w:val="Hyperlink"/>
                <w:noProof/>
              </w:rPr>
              <w:t>D3.3 Statewise Landkreis Pie Chart Animation (.gif) Utilities</w:t>
            </w:r>
            <w:r>
              <w:rPr>
                <w:noProof/>
                <w:webHidden/>
              </w:rPr>
              <w:tab/>
            </w:r>
            <w:r>
              <w:rPr>
                <w:noProof/>
                <w:webHidden/>
              </w:rPr>
              <w:fldChar w:fldCharType="begin"/>
            </w:r>
            <w:r>
              <w:rPr>
                <w:noProof/>
                <w:webHidden/>
              </w:rPr>
              <w:instrText xml:space="preserve"> PAGEREF _Toc228881130 \h </w:instrText>
            </w:r>
            <w:r>
              <w:rPr>
                <w:noProof/>
                <w:webHidden/>
              </w:rPr>
            </w:r>
            <w:r>
              <w:rPr>
                <w:noProof/>
                <w:webHidden/>
              </w:rPr>
              <w:fldChar w:fldCharType="separate"/>
            </w:r>
            <w:r>
              <w:rPr>
                <w:noProof/>
                <w:webHidden/>
              </w:rPr>
              <w:t>40</w:t>
            </w:r>
            <w:r>
              <w:rPr>
                <w:noProof/>
                <w:webHidden/>
              </w:rPr>
              <w:fldChar w:fldCharType="end"/>
            </w:r>
          </w:hyperlink>
        </w:p>
        <w:p w14:paraId="2B854D2C" w14:textId="2C1C28F4" w:rsidR="00FB0322" w:rsidRDefault="00FB0322">
          <w:pPr>
            <w:pStyle w:val="TOC2"/>
            <w:tabs>
              <w:tab w:val="right" w:leader="dot" w:pos="9350"/>
            </w:tabs>
            <w:rPr>
              <w:rFonts w:asciiTheme="minorHAnsi" w:hAnsiTheme="minorHAnsi"/>
              <w:noProof/>
              <w:sz w:val="22"/>
              <w:lang w:val="de-DE" w:eastAsia="de-DE"/>
            </w:rPr>
          </w:pPr>
          <w:hyperlink w:anchor="_Toc228881131" w:history="1">
            <w:r w:rsidRPr="00755C87">
              <w:rPr>
                <w:rStyle w:val="Hyperlink"/>
                <w:noProof/>
              </w:rPr>
              <w:t>D4. Nationwide Landkreis Pie Chart System (Step-3)</w:t>
            </w:r>
            <w:r>
              <w:rPr>
                <w:noProof/>
                <w:webHidden/>
              </w:rPr>
              <w:tab/>
            </w:r>
            <w:r>
              <w:rPr>
                <w:noProof/>
                <w:webHidden/>
              </w:rPr>
              <w:fldChar w:fldCharType="begin"/>
            </w:r>
            <w:r>
              <w:rPr>
                <w:noProof/>
                <w:webHidden/>
              </w:rPr>
              <w:instrText xml:space="preserve"> PAGEREF _Toc228881131 \h </w:instrText>
            </w:r>
            <w:r>
              <w:rPr>
                <w:noProof/>
                <w:webHidden/>
              </w:rPr>
            </w:r>
            <w:r>
              <w:rPr>
                <w:noProof/>
                <w:webHidden/>
              </w:rPr>
              <w:fldChar w:fldCharType="separate"/>
            </w:r>
            <w:r>
              <w:rPr>
                <w:noProof/>
                <w:webHidden/>
              </w:rPr>
              <w:t>41</w:t>
            </w:r>
            <w:r>
              <w:rPr>
                <w:noProof/>
                <w:webHidden/>
              </w:rPr>
              <w:fldChar w:fldCharType="end"/>
            </w:r>
          </w:hyperlink>
        </w:p>
        <w:p w14:paraId="33EE692D" w14:textId="7BA0C941" w:rsidR="00FB0322" w:rsidRDefault="00FB0322">
          <w:pPr>
            <w:pStyle w:val="TOC3"/>
            <w:tabs>
              <w:tab w:val="right" w:leader="dot" w:pos="9350"/>
            </w:tabs>
            <w:rPr>
              <w:rFonts w:asciiTheme="minorHAnsi" w:hAnsiTheme="minorHAnsi"/>
              <w:noProof/>
              <w:sz w:val="22"/>
              <w:lang w:val="de-DE" w:eastAsia="de-DE"/>
            </w:rPr>
          </w:pPr>
          <w:hyperlink w:anchor="_Toc228881132" w:history="1">
            <w:r w:rsidRPr="00755C87">
              <w:rPr>
                <w:rStyle w:val="Hyperlink"/>
                <w:noProof/>
              </w:rPr>
              <w:t>D4.1 Nationwide Landkreis Pie Chart Input Builders</w:t>
            </w:r>
            <w:r>
              <w:rPr>
                <w:noProof/>
                <w:webHidden/>
              </w:rPr>
              <w:tab/>
            </w:r>
            <w:r>
              <w:rPr>
                <w:noProof/>
                <w:webHidden/>
              </w:rPr>
              <w:fldChar w:fldCharType="begin"/>
            </w:r>
            <w:r>
              <w:rPr>
                <w:noProof/>
                <w:webHidden/>
              </w:rPr>
              <w:instrText xml:space="preserve"> PAGEREF _Toc228881132 \h </w:instrText>
            </w:r>
            <w:r>
              <w:rPr>
                <w:noProof/>
                <w:webHidden/>
              </w:rPr>
            </w:r>
            <w:r>
              <w:rPr>
                <w:noProof/>
                <w:webHidden/>
              </w:rPr>
              <w:fldChar w:fldCharType="separate"/>
            </w:r>
            <w:r>
              <w:rPr>
                <w:noProof/>
                <w:webHidden/>
              </w:rPr>
              <w:t>41</w:t>
            </w:r>
            <w:r>
              <w:rPr>
                <w:noProof/>
                <w:webHidden/>
              </w:rPr>
              <w:fldChar w:fldCharType="end"/>
            </w:r>
          </w:hyperlink>
        </w:p>
        <w:p w14:paraId="5C45B52B" w14:textId="28ED4716" w:rsidR="00FB0322" w:rsidRDefault="00FB0322">
          <w:pPr>
            <w:pStyle w:val="TOC3"/>
            <w:tabs>
              <w:tab w:val="right" w:leader="dot" w:pos="9350"/>
            </w:tabs>
            <w:rPr>
              <w:rFonts w:asciiTheme="minorHAnsi" w:hAnsiTheme="minorHAnsi"/>
              <w:noProof/>
              <w:sz w:val="22"/>
              <w:lang w:val="de-DE" w:eastAsia="de-DE"/>
            </w:rPr>
          </w:pPr>
          <w:hyperlink w:anchor="_Toc228881133" w:history="1">
            <w:r w:rsidRPr="00755C87">
              <w:rPr>
                <w:rStyle w:val="Hyperlink"/>
                <w:noProof/>
              </w:rPr>
              <w:t>D4.2 Nationwide Landkreis Pie Chart Geometry Builders</w:t>
            </w:r>
            <w:r>
              <w:rPr>
                <w:noProof/>
                <w:webHidden/>
              </w:rPr>
              <w:tab/>
            </w:r>
            <w:r>
              <w:rPr>
                <w:noProof/>
                <w:webHidden/>
              </w:rPr>
              <w:fldChar w:fldCharType="begin"/>
            </w:r>
            <w:r>
              <w:rPr>
                <w:noProof/>
                <w:webHidden/>
              </w:rPr>
              <w:instrText xml:space="preserve"> PAGEREF _Toc228881133 \h </w:instrText>
            </w:r>
            <w:r>
              <w:rPr>
                <w:noProof/>
                <w:webHidden/>
              </w:rPr>
            </w:r>
            <w:r>
              <w:rPr>
                <w:noProof/>
                <w:webHidden/>
              </w:rPr>
              <w:fldChar w:fldCharType="separate"/>
            </w:r>
            <w:r>
              <w:rPr>
                <w:noProof/>
                <w:webHidden/>
              </w:rPr>
              <w:t>43</w:t>
            </w:r>
            <w:r>
              <w:rPr>
                <w:noProof/>
                <w:webHidden/>
              </w:rPr>
              <w:fldChar w:fldCharType="end"/>
            </w:r>
          </w:hyperlink>
        </w:p>
        <w:p w14:paraId="794419F2" w14:textId="603BB2CC" w:rsidR="00FB0322" w:rsidRDefault="00FB0322">
          <w:pPr>
            <w:pStyle w:val="TOC3"/>
            <w:tabs>
              <w:tab w:val="right" w:leader="dot" w:pos="9350"/>
            </w:tabs>
            <w:rPr>
              <w:rFonts w:asciiTheme="minorHAnsi" w:hAnsiTheme="minorHAnsi"/>
              <w:noProof/>
              <w:sz w:val="22"/>
              <w:lang w:val="de-DE" w:eastAsia="de-DE"/>
            </w:rPr>
          </w:pPr>
          <w:hyperlink w:anchor="_Toc228881134" w:history="1">
            <w:r w:rsidRPr="00755C87">
              <w:rPr>
                <w:rStyle w:val="Hyperlink"/>
                <w:noProof/>
              </w:rPr>
              <w:t>D4.3 Nationwide Landkreis Pie Chart Animation (.gif) Utilities</w:t>
            </w:r>
            <w:r>
              <w:rPr>
                <w:noProof/>
                <w:webHidden/>
              </w:rPr>
              <w:tab/>
            </w:r>
            <w:r>
              <w:rPr>
                <w:noProof/>
                <w:webHidden/>
              </w:rPr>
              <w:fldChar w:fldCharType="begin"/>
            </w:r>
            <w:r>
              <w:rPr>
                <w:noProof/>
                <w:webHidden/>
              </w:rPr>
              <w:instrText xml:space="preserve"> PAGEREF _Toc228881134 \h </w:instrText>
            </w:r>
            <w:r>
              <w:rPr>
                <w:noProof/>
                <w:webHidden/>
              </w:rPr>
            </w:r>
            <w:r>
              <w:rPr>
                <w:noProof/>
                <w:webHidden/>
              </w:rPr>
              <w:fldChar w:fldCharType="separate"/>
            </w:r>
            <w:r>
              <w:rPr>
                <w:noProof/>
                <w:webHidden/>
              </w:rPr>
              <w:t>44</w:t>
            </w:r>
            <w:r>
              <w:rPr>
                <w:noProof/>
                <w:webHidden/>
              </w:rPr>
              <w:fldChar w:fldCharType="end"/>
            </w:r>
          </w:hyperlink>
        </w:p>
        <w:p w14:paraId="44A44543" w14:textId="3A84F78E" w:rsidR="00FB0322" w:rsidRDefault="00FB0322">
          <w:pPr>
            <w:pStyle w:val="TOC1"/>
            <w:tabs>
              <w:tab w:val="left" w:pos="480"/>
              <w:tab w:val="right" w:leader="dot" w:pos="9350"/>
            </w:tabs>
            <w:rPr>
              <w:rFonts w:asciiTheme="minorHAnsi" w:hAnsiTheme="minorHAnsi"/>
              <w:noProof/>
              <w:sz w:val="22"/>
              <w:lang w:val="de-DE" w:eastAsia="de-DE"/>
            </w:rPr>
          </w:pPr>
          <w:hyperlink w:anchor="_Toc228881135" w:history="1">
            <w:r w:rsidRPr="00755C87">
              <w:rPr>
                <w:rStyle w:val="Hyperlink"/>
                <w:rFonts w:cs="Times New Roman"/>
                <w:noProof/>
              </w:rPr>
              <w:t>E.</w:t>
            </w:r>
            <w:r>
              <w:rPr>
                <w:rFonts w:asciiTheme="minorHAnsi" w:hAnsiTheme="minorHAnsi"/>
                <w:noProof/>
                <w:sz w:val="22"/>
                <w:lang w:val="de-DE" w:eastAsia="de-DE"/>
              </w:rPr>
              <w:tab/>
            </w:r>
            <w:r w:rsidRPr="00755C87">
              <w:rPr>
                <w:rStyle w:val="Hyperlink"/>
                <w:rFonts w:cs="Times New Roman"/>
                <w:noProof/>
              </w:rPr>
              <w:t>Pie Chart QGIS Styling Scripts</w:t>
            </w:r>
            <w:r>
              <w:rPr>
                <w:noProof/>
                <w:webHidden/>
              </w:rPr>
              <w:tab/>
            </w:r>
            <w:r>
              <w:rPr>
                <w:noProof/>
                <w:webHidden/>
              </w:rPr>
              <w:fldChar w:fldCharType="begin"/>
            </w:r>
            <w:r>
              <w:rPr>
                <w:noProof/>
                <w:webHidden/>
              </w:rPr>
              <w:instrText xml:space="preserve"> PAGEREF _Toc228881135 \h </w:instrText>
            </w:r>
            <w:r>
              <w:rPr>
                <w:noProof/>
                <w:webHidden/>
              </w:rPr>
            </w:r>
            <w:r>
              <w:rPr>
                <w:noProof/>
                <w:webHidden/>
              </w:rPr>
              <w:fldChar w:fldCharType="separate"/>
            </w:r>
            <w:r>
              <w:rPr>
                <w:noProof/>
                <w:webHidden/>
              </w:rPr>
              <w:t>45</w:t>
            </w:r>
            <w:r>
              <w:rPr>
                <w:noProof/>
                <w:webHidden/>
              </w:rPr>
              <w:fldChar w:fldCharType="end"/>
            </w:r>
          </w:hyperlink>
        </w:p>
        <w:p w14:paraId="6D01E7FD" w14:textId="4BBEB083" w:rsidR="00FB0322" w:rsidRDefault="00FB0322">
          <w:pPr>
            <w:pStyle w:val="TOC2"/>
            <w:tabs>
              <w:tab w:val="right" w:leader="dot" w:pos="9350"/>
            </w:tabs>
            <w:rPr>
              <w:rFonts w:asciiTheme="minorHAnsi" w:hAnsiTheme="minorHAnsi"/>
              <w:noProof/>
              <w:sz w:val="22"/>
              <w:lang w:val="de-DE" w:eastAsia="de-DE"/>
            </w:rPr>
          </w:pPr>
          <w:hyperlink w:anchor="_Toc228881136" w:history="1">
            <w:r w:rsidRPr="00755C87">
              <w:rPr>
                <w:rStyle w:val="Hyperlink"/>
                <w:noProof/>
              </w:rPr>
              <w:t>E1. Base Map &amp; Administrative Context</w:t>
            </w:r>
            <w:r>
              <w:rPr>
                <w:noProof/>
                <w:webHidden/>
              </w:rPr>
              <w:tab/>
            </w:r>
            <w:r>
              <w:rPr>
                <w:noProof/>
                <w:webHidden/>
              </w:rPr>
              <w:fldChar w:fldCharType="begin"/>
            </w:r>
            <w:r>
              <w:rPr>
                <w:noProof/>
                <w:webHidden/>
              </w:rPr>
              <w:instrText xml:space="preserve"> PAGEREF _Toc228881136 \h </w:instrText>
            </w:r>
            <w:r>
              <w:rPr>
                <w:noProof/>
                <w:webHidden/>
              </w:rPr>
            </w:r>
            <w:r>
              <w:rPr>
                <w:noProof/>
                <w:webHidden/>
              </w:rPr>
              <w:fldChar w:fldCharType="separate"/>
            </w:r>
            <w:r>
              <w:rPr>
                <w:noProof/>
                <w:webHidden/>
              </w:rPr>
              <w:t>45</w:t>
            </w:r>
            <w:r>
              <w:rPr>
                <w:noProof/>
                <w:webHidden/>
              </w:rPr>
              <w:fldChar w:fldCharType="end"/>
            </w:r>
          </w:hyperlink>
        </w:p>
        <w:p w14:paraId="7D2DCE24" w14:textId="739A3A46" w:rsidR="00FB0322" w:rsidRDefault="00FB0322">
          <w:pPr>
            <w:pStyle w:val="TOC3"/>
            <w:tabs>
              <w:tab w:val="right" w:leader="dot" w:pos="9350"/>
            </w:tabs>
            <w:rPr>
              <w:rFonts w:asciiTheme="minorHAnsi" w:hAnsiTheme="minorHAnsi"/>
              <w:noProof/>
              <w:sz w:val="22"/>
              <w:lang w:val="de-DE" w:eastAsia="de-DE"/>
            </w:rPr>
          </w:pPr>
          <w:hyperlink w:anchor="_Toc228881137" w:history="1">
            <w:r w:rsidRPr="00755C87">
              <w:rPr>
                <w:rStyle w:val="Hyperlink"/>
                <w:noProof/>
              </w:rPr>
              <w:t>Script: 4_1_load_osm.py</w:t>
            </w:r>
            <w:r>
              <w:rPr>
                <w:noProof/>
                <w:webHidden/>
              </w:rPr>
              <w:tab/>
            </w:r>
            <w:r>
              <w:rPr>
                <w:noProof/>
                <w:webHidden/>
              </w:rPr>
              <w:fldChar w:fldCharType="begin"/>
            </w:r>
            <w:r>
              <w:rPr>
                <w:noProof/>
                <w:webHidden/>
              </w:rPr>
              <w:instrText xml:space="preserve"> PAGEREF _Toc228881137 \h </w:instrText>
            </w:r>
            <w:r>
              <w:rPr>
                <w:noProof/>
                <w:webHidden/>
              </w:rPr>
            </w:r>
            <w:r>
              <w:rPr>
                <w:noProof/>
                <w:webHidden/>
              </w:rPr>
              <w:fldChar w:fldCharType="separate"/>
            </w:r>
            <w:r>
              <w:rPr>
                <w:noProof/>
                <w:webHidden/>
              </w:rPr>
              <w:t>45</w:t>
            </w:r>
            <w:r>
              <w:rPr>
                <w:noProof/>
                <w:webHidden/>
              </w:rPr>
              <w:fldChar w:fldCharType="end"/>
            </w:r>
          </w:hyperlink>
        </w:p>
        <w:p w14:paraId="614A3762" w14:textId="0A41003B" w:rsidR="00FB0322" w:rsidRDefault="00FB0322">
          <w:pPr>
            <w:pStyle w:val="TOC3"/>
            <w:tabs>
              <w:tab w:val="right" w:leader="dot" w:pos="9350"/>
            </w:tabs>
            <w:rPr>
              <w:rFonts w:asciiTheme="minorHAnsi" w:hAnsiTheme="minorHAnsi"/>
              <w:noProof/>
              <w:sz w:val="22"/>
              <w:lang w:val="de-DE" w:eastAsia="de-DE"/>
            </w:rPr>
          </w:pPr>
          <w:hyperlink w:anchor="_Toc228881138" w:history="1">
            <w:r w:rsidRPr="00755C87">
              <w:rPr>
                <w:rStyle w:val="Hyperlink"/>
                <w:noProof/>
              </w:rPr>
              <w:t>Script: 4_2_load_gadm.py</w:t>
            </w:r>
            <w:r>
              <w:rPr>
                <w:noProof/>
                <w:webHidden/>
              </w:rPr>
              <w:tab/>
            </w:r>
            <w:r>
              <w:rPr>
                <w:noProof/>
                <w:webHidden/>
              </w:rPr>
              <w:fldChar w:fldCharType="begin"/>
            </w:r>
            <w:r>
              <w:rPr>
                <w:noProof/>
                <w:webHidden/>
              </w:rPr>
              <w:instrText xml:space="preserve"> PAGEREF _Toc228881138 \h </w:instrText>
            </w:r>
            <w:r>
              <w:rPr>
                <w:noProof/>
                <w:webHidden/>
              </w:rPr>
            </w:r>
            <w:r>
              <w:rPr>
                <w:noProof/>
                <w:webHidden/>
              </w:rPr>
              <w:fldChar w:fldCharType="separate"/>
            </w:r>
            <w:r>
              <w:rPr>
                <w:noProof/>
                <w:webHidden/>
              </w:rPr>
              <w:t>45</w:t>
            </w:r>
            <w:r>
              <w:rPr>
                <w:noProof/>
                <w:webHidden/>
              </w:rPr>
              <w:fldChar w:fldCharType="end"/>
            </w:r>
          </w:hyperlink>
        </w:p>
        <w:p w14:paraId="773B91A0" w14:textId="5CC94243" w:rsidR="00FB0322" w:rsidRDefault="00FB0322">
          <w:pPr>
            <w:pStyle w:val="TOC3"/>
            <w:tabs>
              <w:tab w:val="right" w:leader="dot" w:pos="9350"/>
            </w:tabs>
            <w:rPr>
              <w:rFonts w:asciiTheme="minorHAnsi" w:hAnsiTheme="minorHAnsi"/>
              <w:noProof/>
              <w:sz w:val="22"/>
              <w:lang w:val="de-DE" w:eastAsia="de-DE"/>
            </w:rPr>
          </w:pPr>
          <w:hyperlink w:anchor="_Toc228881139" w:history="1">
            <w:r w:rsidRPr="00755C87">
              <w:rPr>
                <w:rStyle w:val="Hyperlink"/>
                <w:noProof/>
              </w:rPr>
              <w:t>Script: 4_3_create_state_layers_from_gadm.py</w:t>
            </w:r>
            <w:r>
              <w:rPr>
                <w:noProof/>
                <w:webHidden/>
              </w:rPr>
              <w:tab/>
            </w:r>
            <w:r>
              <w:rPr>
                <w:noProof/>
                <w:webHidden/>
              </w:rPr>
              <w:fldChar w:fldCharType="begin"/>
            </w:r>
            <w:r>
              <w:rPr>
                <w:noProof/>
                <w:webHidden/>
              </w:rPr>
              <w:instrText xml:space="preserve"> PAGEREF _Toc228881139 \h </w:instrText>
            </w:r>
            <w:r>
              <w:rPr>
                <w:noProof/>
                <w:webHidden/>
              </w:rPr>
            </w:r>
            <w:r>
              <w:rPr>
                <w:noProof/>
                <w:webHidden/>
              </w:rPr>
              <w:fldChar w:fldCharType="separate"/>
            </w:r>
            <w:r>
              <w:rPr>
                <w:noProof/>
                <w:webHidden/>
              </w:rPr>
              <w:t>46</w:t>
            </w:r>
            <w:r>
              <w:rPr>
                <w:noProof/>
                <w:webHidden/>
              </w:rPr>
              <w:fldChar w:fldCharType="end"/>
            </w:r>
          </w:hyperlink>
        </w:p>
        <w:p w14:paraId="434E9DF6" w14:textId="1F157A0B" w:rsidR="00FB0322" w:rsidRDefault="00FB0322">
          <w:pPr>
            <w:pStyle w:val="TOC3"/>
            <w:tabs>
              <w:tab w:val="right" w:leader="dot" w:pos="9350"/>
            </w:tabs>
            <w:rPr>
              <w:rFonts w:asciiTheme="minorHAnsi" w:hAnsiTheme="minorHAnsi"/>
              <w:noProof/>
              <w:sz w:val="22"/>
              <w:lang w:val="de-DE" w:eastAsia="de-DE"/>
            </w:rPr>
          </w:pPr>
          <w:hyperlink w:anchor="_Toc228881140" w:history="1">
            <w:r w:rsidRPr="00755C87">
              <w:rPr>
                <w:rStyle w:val="Hyperlink"/>
                <w:noProof/>
              </w:rPr>
              <w:t>Script: 4_4_crs_zoom_germany.py</w:t>
            </w:r>
            <w:r>
              <w:rPr>
                <w:noProof/>
                <w:webHidden/>
              </w:rPr>
              <w:tab/>
            </w:r>
            <w:r>
              <w:rPr>
                <w:noProof/>
                <w:webHidden/>
              </w:rPr>
              <w:fldChar w:fldCharType="begin"/>
            </w:r>
            <w:r>
              <w:rPr>
                <w:noProof/>
                <w:webHidden/>
              </w:rPr>
              <w:instrText xml:space="preserve"> PAGEREF _Toc228881140 \h </w:instrText>
            </w:r>
            <w:r>
              <w:rPr>
                <w:noProof/>
                <w:webHidden/>
              </w:rPr>
            </w:r>
            <w:r>
              <w:rPr>
                <w:noProof/>
                <w:webHidden/>
              </w:rPr>
              <w:fldChar w:fldCharType="separate"/>
            </w:r>
            <w:r>
              <w:rPr>
                <w:noProof/>
                <w:webHidden/>
              </w:rPr>
              <w:t>46</w:t>
            </w:r>
            <w:r>
              <w:rPr>
                <w:noProof/>
                <w:webHidden/>
              </w:rPr>
              <w:fldChar w:fldCharType="end"/>
            </w:r>
          </w:hyperlink>
        </w:p>
        <w:p w14:paraId="3A0EC381" w14:textId="50DAB32F" w:rsidR="00FB0322" w:rsidRDefault="00FB0322">
          <w:pPr>
            <w:pStyle w:val="TOC3"/>
            <w:tabs>
              <w:tab w:val="right" w:leader="dot" w:pos="9350"/>
            </w:tabs>
            <w:rPr>
              <w:rFonts w:asciiTheme="minorHAnsi" w:hAnsiTheme="minorHAnsi"/>
              <w:noProof/>
              <w:sz w:val="22"/>
              <w:lang w:val="de-DE" w:eastAsia="de-DE"/>
            </w:rPr>
          </w:pPr>
          <w:hyperlink w:anchor="_Toc228881141" w:history="1">
            <w:r w:rsidRPr="00755C87">
              <w:rPr>
                <w:rStyle w:val="Hyperlink"/>
                <w:noProof/>
              </w:rPr>
              <w:t>Script: 4_4_zoom_to_thuringen.py</w:t>
            </w:r>
            <w:r>
              <w:rPr>
                <w:noProof/>
                <w:webHidden/>
              </w:rPr>
              <w:tab/>
            </w:r>
            <w:r>
              <w:rPr>
                <w:noProof/>
                <w:webHidden/>
              </w:rPr>
              <w:fldChar w:fldCharType="begin"/>
            </w:r>
            <w:r>
              <w:rPr>
                <w:noProof/>
                <w:webHidden/>
              </w:rPr>
              <w:instrText xml:space="preserve"> PAGEREF _Toc228881141 \h </w:instrText>
            </w:r>
            <w:r>
              <w:rPr>
                <w:noProof/>
                <w:webHidden/>
              </w:rPr>
            </w:r>
            <w:r>
              <w:rPr>
                <w:noProof/>
                <w:webHidden/>
              </w:rPr>
              <w:fldChar w:fldCharType="separate"/>
            </w:r>
            <w:r>
              <w:rPr>
                <w:noProof/>
                <w:webHidden/>
              </w:rPr>
              <w:t>46</w:t>
            </w:r>
            <w:r>
              <w:rPr>
                <w:noProof/>
                <w:webHidden/>
              </w:rPr>
              <w:fldChar w:fldCharType="end"/>
            </w:r>
          </w:hyperlink>
        </w:p>
        <w:p w14:paraId="636EFD3C" w14:textId="0F8AD757" w:rsidR="00FB0322" w:rsidRDefault="00FB0322">
          <w:pPr>
            <w:pStyle w:val="TOC2"/>
            <w:tabs>
              <w:tab w:val="right" w:leader="dot" w:pos="9350"/>
            </w:tabs>
            <w:rPr>
              <w:rFonts w:asciiTheme="minorHAnsi" w:hAnsiTheme="minorHAnsi"/>
              <w:noProof/>
              <w:sz w:val="22"/>
              <w:lang w:val="de-DE" w:eastAsia="de-DE"/>
            </w:rPr>
          </w:pPr>
          <w:hyperlink w:anchor="_Toc228881142" w:history="1">
            <w:r w:rsidRPr="00755C87">
              <w:rPr>
                <w:rStyle w:val="Hyperlink"/>
                <w:noProof/>
              </w:rPr>
              <w:t>E2. Legends &amp; UI Helpers</w:t>
            </w:r>
            <w:r>
              <w:rPr>
                <w:noProof/>
                <w:webHidden/>
              </w:rPr>
              <w:tab/>
            </w:r>
            <w:r>
              <w:rPr>
                <w:noProof/>
                <w:webHidden/>
              </w:rPr>
              <w:fldChar w:fldCharType="begin"/>
            </w:r>
            <w:r>
              <w:rPr>
                <w:noProof/>
                <w:webHidden/>
              </w:rPr>
              <w:instrText xml:space="preserve"> PAGEREF _Toc228881142 \h </w:instrText>
            </w:r>
            <w:r>
              <w:rPr>
                <w:noProof/>
                <w:webHidden/>
              </w:rPr>
            </w:r>
            <w:r>
              <w:rPr>
                <w:noProof/>
                <w:webHidden/>
              </w:rPr>
              <w:fldChar w:fldCharType="separate"/>
            </w:r>
            <w:r>
              <w:rPr>
                <w:noProof/>
                <w:webHidden/>
              </w:rPr>
              <w:t>47</w:t>
            </w:r>
            <w:r>
              <w:rPr>
                <w:noProof/>
                <w:webHidden/>
              </w:rPr>
              <w:fldChar w:fldCharType="end"/>
            </w:r>
          </w:hyperlink>
        </w:p>
        <w:p w14:paraId="33F5CAAD" w14:textId="59DDEE83" w:rsidR="00FB0322" w:rsidRDefault="00FB0322">
          <w:pPr>
            <w:pStyle w:val="TOC3"/>
            <w:tabs>
              <w:tab w:val="right" w:leader="dot" w:pos="9350"/>
            </w:tabs>
            <w:rPr>
              <w:rFonts w:asciiTheme="minorHAnsi" w:hAnsiTheme="minorHAnsi"/>
              <w:noProof/>
              <w:sz w:val="22"/>
              <w:lang w:val="de-DE" w:eastAsia="de-DE"/>
            </w:rPr>
          </w:pPr>
          <w:hyperlink w:anchor="_Toc228881143" w:history="1">
            <w:r w:rsidRPr="00755C87">
              <w:rPr>
                <w:rStyle w:val="Hyperlink"/>
                <w:noProof/>
              </w:rPr>
              <w:t>Script: 5_installation_year_legend.py</w:t>
            </w:r>
            <w:r>
              <w:rPr>
                <w:noProof/>
                <w:webHidden/>
              </w:rPr>
              <w:tab/>
            </w:r>
            <w:r>
              <w:rPr>
                <w:noProof/>
                <w:webHidden/>
              </w:rPr>
              <w:fldChar w:fldCharType="begin"/>
            </w:r>
            <w:r>
              <w:rPr>
                <w:noProof/>
                <w:webHidden/>
              </w:rPr>
              <w:instrText xml:space="preserve"> PAGEREF _Toc228881143 \h </w:instrText>
            </w:r>
            <w:r>
              <w:rPr>
                <w:noProof/>
                <w:webHidden/>
              </w:rPr>
            </w:r>
            <w:r>
              <w:rPr>
                <w:noProof/>
                <w:webHidden/>
              </w:rPr>
              <w:fldChar w:fldCharType="separate"/>
            </w:r>
            <w:r>
              <w:rPr>
                <w:noProof/>
                <w:webHidden/>
              </w:rPr>
              <w:t>47</w:t>
            </w:r>
            <w:r>
              <w:rPr>
                <w:noProof/>
                <w:webHidden/>
              </w:rPr>
              <w:fldChar w:fldCharType="end"/>
            </w:r>
          </w:hyperlink>
        </w:p>
        <w:p w14:paraId="776D2D8E" w14:textId="66264E85" w:rsidR="00FB0322" w:rsidRDefault="00FB0322">
          <w:pPr>
            <w:pStyle w:val="TOC3"/>
            <w:tabs>
              <w:tab w:val="right" w:leader="dot" w:pos="9350"/>
            </w:tabs>
            <w:rPr>
              <w:rFonts w:asciiTheme="minorHAnsi" w:hAnsiTheme="minorHAnsi"/>
              <w:noProof/>
              <w:sz w:val="22"/>
              <w:lang w:val="de-DE" w:eastAsia="de-DE"/>
            </w:rPr>
          </w:pPr>
          <w:hyperlink w:anchor="_Toc228881144" w:history="1">
            <w:r w:rsidRPr="00755C87">
              <w:rPr>
                <w:rStyle w:val="Hyperlink"/>
                <w:noProof/>
              </w:rPr>
              <w:t>Script: 8_color_legend.py</w:t>
            </w:r>
            <w:r>
              <w:rPr>
                <w:noProof/>
                <w:webHidden/>
              </w:rPr>
              <w:tab/>
            </w:r>
            <w:r>
              <w:rPr>
                <w:noProof/>
                <w:webHidden/>
              </w:rPr>
              <w:fldChar w:fldCharType="begin"/>
            </w:r>
            <w:r>
              <w:rPr>
                <w:noProof/>
                <w:webHidden/>
              </w:rPr>
              <w:instrText xml:space="preserve"> PAGEREF _Toc228881144 \h </w:instrText>
            </w:r>
            <w:r>
              <w:rPr>
                <w:noProof/>
                <w:webHidden/>
              </w:rPr>
            </w:r>
            <w:r>
              <w:rPr>
                <w:noProof/>
                <w:webHidden/>
              </w:rPr>
              <w:fldChar w:fldCharType="separate"/>
            </w:r>
            <w:r>
              <w:rPr>
                <w:noProof/>
                <w:webHidden/>
              </w:rPr>
              <w:t>47</w:t>
            </w:r>
            <w:r>
              <w:rPr>
                <w:noProof/>
                <w:webHidden/>
              </w:rPr>
              <w:fldChar w:fldCharType="end"/>
            </w:r>
          </w:hyperlink>
        </w:p>
        <w:p w14:paraId="32799134" w14:textId="002E1065" w:rsidR="00FB0322" w:rsidRDefault="00FB0322">
          <w:pPr>
            <w:pStyle w:val="TOC2"/>
            <w:tabs>
              <w:tab w:val="right" w:leader="dot" w:pos="9350"/>
            </w:tabs>
            <w:rPr>
              <w:rFonts w:asciiTheme="minorHAnsi" w:hAnsiTheme="minorHAnsi"/>
              <w:noProof/>
              <w:sz w:val="22"/>
              <w:lang w:val="de-DE" w:eastAsia="de-DE"/>
            </w:rPr>
          </w:pPr>
          <w:hyperlink w:anchor="_Toc228881145" w:history="1">
            <w:r w:rsidRPr="00755C87">
              <w:rPr>
                <w:rStyle w:val="Hyperlink"/>
                <w:noProof/>
                <w:lang w:val="en-GB"/>
              </w:rPr>
              <w:t>E3. Step-1 Styling (State Level)</w:t>
            </w:r>
            <w:r>
              <w:rPr>
                <w:noProof/>
                <w:webHidden/>
              </w:rPr>
              <w:tab/>
            </w:r>
            <w:r>
              <w:rPr>
                <w:noProof/>
                <w:webHidden/>
              </w:rPr>
              <w:fldChar w:fldCharType="begin"/>
            </w:r>
            <w:r>
              <w:rPr>
                <w:noProof/>
                <w:webHidden/>
              </w:rPr>
              <w:instrText xml:space="preserve"> PAGEREF _Toc228881145 \h </w:instrText>
            </w:r>
            <w:r>
              <w:rPr>
                <w:noProof/>
                <w:webHidden/>
              </w:rPr>
            </w:r>
            <w:r>
              <w:rPr>
                <w:noProof/>
                <w:webHidden/>
              </w:rPr>
              <w:fldChar w:fldCharType="separate"/>
            </w:r>
            <w:r>
              <w:rPr>
                <w:noProof/>
                <w:webHidden/>
              </w:rPr>
              <w:t>48</w:t>
            </w:r>
            <w:r>
              <w:rPr>
                <w:noProof/>
                <w:webHidden/>
              </w:rPr>
              <w:fldChar w:fldCharType="end"/>
            </w:r>
          </w:hyperlink>
        </w:p>
        <w:p w14:paraId="7CC45207" w14:textId="0797130B" w:rsidR="00FB0322" w:rsidRDefault="00FB0322">
          <w:pPr>
            <w:pStyle w:val="TOC3"/>
            <w:tabs>
              <w:tab w:val="right" w:leader="dot" w:pos="9350"/>
            </w:tabs>
            <w:rPr>
              <w:rFonts w:asciiTheme="minorHAnsi" w:hAnsiTheme="minorHAnsi"/>
              <w:noProof/>
              <w:sz w:val="22"/>
              <w:lang w:val="de-DE" w:eastAsia="de-DE"/>
            </w:rPr>
          </w:pPr>
          <w:hyperlink w:anchor="_Toc228881146" w:history="1">
            <w:r w:rsidRPr="00755C87">
              <w:rPr>
                <w:rStyle w:val="Hyperlink"/>
                <w:noProof/>
                <w:lang w:val="en-GB"/>
              </w:rPr>
              <w:t>Script: 1_style_statePieChart.py</w:t>
            </w:r>
            <w:r>
              <w:rPr>
                <w:noProof/>
                <w:webHidden/>
              </w:rPr>
              <w:tab/>
            </w:r>
            <w:r>
              <w:rPr>
                <w:noProof/>
                <w:webHidden/>
              </w:rPr>
              <w:fldChar w:fldCharType="begin"/>
            </w:r>
            <w:r>
              <w:rPr>
                <w:noProof/>
                <w:webHidden/>
              </w:rPr>
              <w:instrText xml:space="preserve"> PAGEREF _Toc228881146 \h </w:instrText>
            </w:r>
            <w:r>
              <w:rPr>
                <w:noProof/>
                <w:webHidden/>
              </w:rPr>
            </w:r>
            <w:r>
              <w:rPr>
                <w:noProof/>
                <w:webHidden/>
              </w:rPr>
              <w:fldChar w:fldCharType="separate"/>
            </w:r>
            <w:r>
              <w:rPr>
                <w:noProof/>
                <w:webHidden/>
              </w:rPr>
              <w:t>48</w:t>
            </w:r>
            <w:r>
              <w:rPr>
                <w:noProof/>
                <w:webHidden/>
              </w:rPr>
              <w:fldChar w:fldCharType="end"/>
            </w:r>
          </w:hyperlink>
        </w:p>
        <w:p w14:paraId="128BC417" w14:textId="6BA73FC2" w:rsidR="00FB0322" w:rsidRDefault="00FB0322">
          <w:pPr>
            <w:pStyle w:val="TOC3"/>
            <w:tabs>
              <w:tab w:val="right" w:leader="dot" w:pos="9350"/>
            </w:tabs>
            <w:rPr>
              <w:rFonts w:asciiTheme="minorHAnsi" w:hAnsiTheme="minorHAnsi"/>
              <w:noProof/>
              <w:sz w:val="22"/>
              <w:lang w:val="de-DE" w:eastAsia="de-DE"/>
            </w:rPr>
          </w:pPr>
          <w:hyperlink w:anchor="_Toc228881147" w:history="1">
            <w:r w:rsidRPr="00755C87">
              <w:rPr>
                <w:rStyle w:val="Hyperlink"/>
                <w:noProof/>
                <w:lang w:val="en-GB"/>
              </w:rPr>
              <w:t>Script: 1_style_statePieChart_yearly.py</w:t>
            </w:r>
            <w:r>
              <w:rPr>
                <w:noProof/>
                <w:webHidden/>
              </w:rPr>
              <w:tab/>
            </w:r>
            <w:r>
              <w:rPr>
                <w:noProof/>
                <w:webHidden/>
              </w:rPr>
              <w:fldChar w:fldCharType="begin"/>
            </w:r>
            <w:r>
              <w:rPr>
                <w:noProof/>
                <w:webHidden/>
              </w:rPr>
              <w:instrText xml:space="preserve"> PAGEREF _Toc228881147 \h </w:instrText>
            </w:r>
            <w:r>
              <w:rPr>
                <w:noProof/>
                <w:webHidden/>
              </w:rPr>
            </w:r>
            <w:r>
              <w:rPr>
                <w:noProof/>
                <w:webHidden/>
              </w:rPr>
              <w:fldChar w:fldCharType="separate"/>
            </w:r>
            <w:r>
              <w:rPr>
                <w:noProof/>
                <w:webHidden/>
              </w:rPr>
              <w:t>48</w:t>
            </w:r>
            <w:r>
              <w:rPr>
                <w:noProof/>
                <w:webHidden/>
              </w:rPr>
              <w:fldChar w:fldCharType="end"/>
            </w:r>
          </w:hyperlink>
        </w:p>
        <w:p w14:paraId="16EE6F6A" w14:textId="2EE84729" w:rsidR="00FB0322" w:rsidRDefault="00FB0322">
          <w:pPr>
            <w:pStyle w:val="TOC3"/>
            <w:tabs>
              <w:tab w:val="right" w:leader="dot" w:pos="9350"/>
            </w:tabs>
            <w:rPr>
              <w:rFonts w:asciiTheme="minorHAnsi" w:hAnsiTheme="minorHAnsi"/>
              <w:noProof/>
              <w:sz w:val="22"/>
              <w:lang w:val="de-DE" w:eastAsia="de-DE"/>
            </w:rPr>
          </w:pPr>
          <w:hyperlink w:anchor="_Toc228881148" w:history="1">
            <w:r w:rsidRPr="00755C87">
              <w:rPr>
                <w:rStyle w:val="Hyperlink"/>
                <w:noProof/>
                <w:lang w:val="en-GB"/>
              </w:rPr>
              <w:t>Script: 1_style_thueringen_statePieChart_yearly.py</w:t>
            </w:r>
            <w:r>
              <w:rPr>
                <w:noProof/>
                <w:webHidden/>
              </w:rPr>
              <w:tab/>
            </w:r>
            <w:r>
              <w:rPr>
                <w:noProof/>
                <w:webHidden/>
              </w:rPr>
              <w:fldChar w:fldCharType="begin"/>
            </w:r>
            <w:r>
              <w:rPr>
                <w:noProof/>
                <w:webHidden/>
              </w:rPr>
              <w:instrText xml:space="preserve"> PAGEREF _Toc228881148 \h </w:instrText>
            </w:r>
            <w:r>
              <w:rPr>
                <w:noProof/>
                <w:webHidden/>
              </w:rPr>
            </w:r>
            <w:r>
              <w:rPr>
                <w:noProof/>
                <w:webHidden/>
              </w:rPr>
              <w:fldChar w:fldCharType="separate"/>
            </w:r>
            <w:r>
              <w:rPr>
                <w:noProof/>
                <w:webHidden/>
              </w:rPr>
              <w:t>49</w:t>
            </w:r>
            <w:r>
              <w:rPr>
                <w:noProof/>
                <w:webHidden/>
              </w:rPr>
              <w:fldChar w:fldCharType="end"/>
            </w:r>
          </w:hyperlink>
        </w:p>
        <w:p w14:paraId="5434ECCE" w14:textId="1BA6A96C" w:rsidR="00FB0322" w:rsidRDefault="00FB0322">
          <w:pPr>
            <w:pStyle w:val="TOC2"/>
            <w:tabs>
              <w:tab w:val="right" w:leader="dot" w:pos="9350"/>
            </w:tabs>
            <w:rPr>
              <w:rFonts w:asciiTheme="minorHAnsi" w:hAnsiTheme="minorHAnsi"/>
              <w:noProof/>
              <w:sz w:val="22"/>
              <w:lang w:val="de-DE" w:eastAsia="de-DE"/>
            </w:rPr>
          </w:pPr>
          <w:hyperlink w:anchor="_Toc228881149" w:history="1">
            <w:r w:rsidRPr="00755C87">
              <w:rPr>
                <w:rStyle w:val="Hyperlink"/>
                <w:noProof/>
                <w:lang w:val="de-DE"/>
              </w:rPr>
              <w:t>E4. Step-2 Styling (Statewise Landkreis)</w:t>
            </w:r>
            <w:r>
              <w:rPr>
                <w:noProof/>
                <w:webHidden/>
              </w:rPr>
              <w:tab/>
            </w:r>
            <w:r>
              <w:rPr>
                <w:noProof/>
                <w:webHidden/>
              </w:rPr>
              <w:fldChar w:fldCharType="begin"/>
            </w:r>
            <w:r>
              <w:rPr>
                <w:noProof/>
                <w:webHidden/>
              </w:rPr>
              <w:instrText xml:space="preserve"> PAGEREF _Toc228881149 \h </w:instrText>
            </w:r>
            <w:r>
              <w:rPr>
                <w:noProof/>
                <w:webHidden/>
              </w:rPr>
            </w:r>
            <w:r>
              <w:rPr>
                <w:noProof/>
                <w:webHidden/>
              </w:rPr>
              <w:fldChar w:fldCharType="separate"/>
            </w:r>
            <w:r>
              <w:rPr>
                <w:noProof/>
                <w:webHidden/>
              </w:rPr>
              <w:t>50</w:t>
            </w:r>
            <w:r>
              <w:rPr>
                <w:noProof/>
                <w:webHidden/>
              </w:rPr>
              <w:fldChar w:fldCharType="end"/>
            </w:r>
          </w:hyperlink>
        </w:p>
        <w:p w14:paraId="0D6D76A0" w14:textId="13299A78" w:rsidR="00FB0322" w:rsidRDefault="00FB0322">
          <w:pPr>
            <w:pStyle w:val="TOC3"/>
            <w:tabs>
              <w:tab w:val="right" w:leader="dot" w:pos="9350"/>
            </w:tabs>
            <w:rPr>
              <w:rFonts w:asciiTheme="minorHAnsi" w:hAnsiTheme="minorHAnsi"/>
              <w:noProof/>
              <w:sz w:val="22"/>
              <w:lang w:val="de-DE" w:eastAsia="de-DE"/>
            </w:rPr>
          </w:pPr>
          <w:hyperlink w:anchor="_Toc228881150" w:history="1">
            <w:r w:rsidRPr="00755C87">
              <w:rPr>
                <w:rStyle w:val="Hyperlink"/>
                <w:noProof/>
                <w:lang w:val="en-GB"/>
              </w:rPr>
              <w:t>Script: 2_style_statewise_landkreisPieChart.py</w:t>
            </w:r>
            <w:r>
              <w:rPr>
                <w:noProof/>
                <w:webHidden/>
              </w:rPr>
              <w:tab/>
            </w:r>
            <w:r>
              <w:rPr>
                <w:noProof/>
                <w:webHidden/>
              </w:rPr>
              <w:fldChar w:fldCharType="begin"/>
            </w:r>
            <w:r>
              <w:rPr>
                <w:noProof/>
                <w:webHidden/>
              </w:rPr>
              <w:instrText xml:space="preserve"> PAGEREF _Toc228881150 \h </w:instrText>
            </w:r>
            <w:r>
              <w:rPr>
                <w:noProof/>
                <w:webHidden/>
              </w:rPr>
            </w:r>
            <w:r>
              <w:rPr>
                <w:noProof/>
                <w:webHidden/>
              </w:rPr>
              <w:fldChar w:fldCharType="separate"/>
            </w:r>
            <w:r>
              <w:rPr>
                <w:noProof/>
                <w:webHidden/>
              </w:rPr>
              <w:t>50</w:t>
            </w:r>
            <w:r>
              <w:rPr>
                <w:noProof/>
                <w:webHidden/>
              </w:rPr>
              <w:fldChar w:fldCharType="end"/>
            </w:r>
          </w:hyperlink>
        </w:p>
        <w:p w14:paraId="3B6C9F28" w14:textId="73E710DF" w:rsidR="00FB0322" w:rsidRDefault="00FB0322">
          <w:pPr>
            <w:pStyle w:val="TOC3"/>
            <w:tabs>
              <w:tab w:val="right" w:leader="dot" w:pos="9350"/>
            </w:tabs>
            <w:rPr>
              <w:rFonts w:asciiTheme="minorHAnsi" w:hAnsiTheme="minorHAnsi"/>
              <w:noProof/>
              <w:sz w:val="22"/>
              <w:lang w:val="de-DE" w:eastAsia="de-DE"/>
            </w:rPr>
          </w:pPr>
          <w:hyperlink w:anchor="_Toc228881151" w:history="1">
            <w:r w:rsidRPr="00755C87">
              <w:rPr>
                <w:rStyle w:val="Hyperlink"/>
                <w:noProof/>
                <w:lang w:val="en-GB"/>
              </w:rPr>
              <w:t>Script: 2_style_statewise_landkreisPieChart_yearly.py</w:t>
            </w:r>
            <w:r>
              <w:rPr>
                <w:noProof/>
                <w:webHidden/>
              </w:rPr>
              <w:tab/>
            </w:r>
            <w:r>
              <w:rPr>
                <w:noProof/>
                <w:webHidden/>
              </w:rPr>
              <w:fldChar w:fldCharType="begin"/>
            </w:r>
            <w:r>
              <w:rPr>
                <w:noProof/>
                <w:webHidden/>
              </w:rPr>
              <w:instrText xml:space="preserve"> PAGEREF _Toc228881151 \h </w:instrText>
            </w:r>
            <w:r>
              <w:rPr>
                <w:noProof/>
                <w:webHidden/>
              </w:rPr>
            </w:r>
            <w:r>
              <w:rPr>
                <w:noProof/>
                <w:webHidden/>
              </w:rPr>
              <w:fldChar w:fldCharType="separate"/>
            </w:r>
            <w:r>
              <w:rPr>
                <w:noProof/>
                <w:webHidden/>
              </w:rPr>
              <w:t>50</w:t>
            </w:r>
            <w:r>
              <w:rPr>
                <w:noProof/>
                <w:webHidden/>
              </w:rPr>
              <w:fldChar w:fldCharType="end"/>
            </w:r>
          </w:hyperlink>
        </w:p>
        <w:p w14:paraId="5122A2DD" w14:textId="536F9892" w:rsidR="00FB0322" w:rsidRDefault="00FB0322">
          <w:pPr>
            <w:pStyle w:val="TOC3"/>
            <w:tabs>
              <w:tab w:val="right" w:leader="dot" w:pos="9350"/>
            </w:tabs>
            <w:rPr>
              <w:rFonts w:asciiTheme="minorHAnsi" w:hAnsiTheme="minorHAnsi"/>
              <w:noProof/>
              <w:sz w:val="22"/>
              <w:lang w:val="de-DE" w:eastAsia="de-DE"/>
            </w:rPr>
          </w:pPr>
          <w:hyperlink w:anchor="_Toc228881152" w:history="1">
            <w:r w:rsidRPr="00755C87">
              <w:rPr>
                <w:rStyle w:val="Hyperlink"/>
                <w:noProof/>
                <w:lang w:val="en-GB"/>
              </w:rPr>
              <w:t>Script: 2_style_thueringen_statewise_landkreisPieChart_yearly.py</w:t>
            </w:r>
            <w:r>
              <w:rPr>
                <w:noProof/>
                <w:webHidden/>
              </w:rPr>
              <w:tab/>
            </w:r>
            <w:r>
              <w:rPr>
                <w:noProof/>
                <w:webHidden/>
              </w:rPr>
              <w:fldChar w:fldCharType="begin"/>
            </w:r>
            <w:r>
              <w:rPr>
                <w:noProof/>
                <w:webHidden/>
              </w:rPr>
              <w:instrText xml:space="preserve"> PAGEREF _Toc228881152 \h </w:instrText>
            </w:r>
            <w:r>
              <w:rPr>
                <w:noProof/>
                <w:webHidden/>
              </w:rPr>
            </w:r>
            <w:r>
              <w:rPr>
                <w:noProof/>
                <w:webHidden/>
              </w:rPr>
              <w:fldChar w:fldCharType="separate"/>
            </w:r>
            <w:r>
              <w:rPr>
                <w:noProof/>
                <w:webHidden/>
              </w:rPr>
              <w:t>51</w:t>
            </w:r>
            <w:r>
              <w:rPr>
                <w:noProof/>
                <w:webHidden/>
              </w:rPr>
              <w:fldChar w:fldCharType="end"/>
            </w:r>
          </w:hyperlink>
        </w:p>
        <w:p w14:paraId="38CED040" w14:textId="191ACF6C" w:rsidR="00FB0322" w:rsidRDefault="00FB0322">
          <w:pPr>
            <w:pStyle w:val="TOC2"/>
            <w:tabs>
              <w:tab w:val="right" w:leader="dot" w:pos="9350"/>
            </w:tabs>
            <w:rPr>
              <w:rFonts w:asciiTheme="minorHAnsi" w:hAnsiTheme="minorHAnsi"/>
              <w:noProof/>
              <w:sz w:val="22"/>
              <w:lang w:val="de-DE" w:eastAsia="de-DE"/>
            </w:rPr>
          </w:pPr>
          <w:hyperlink w:anchor="_Toc228881153" w:history="1">
            <w:r w:rsidRPr="00755C87">
              <w:rPr>
                <w:rStyle w:val="Hyperlink"/>
                <w:noProof/>
                <w:lang w:val="de-DE"/>
              </w:rPr>
              <w:t>E5. Step-3 Styling (Nationwide Landkreis)</w:t>
            </w:r>
            <w:r>
              <w:rPr>
                <w:noProof/>
                <w:webHidden/>
              </w:rPr>
              <w:tab/>
            </w:r>
            <w:r>
              <w:rPr>
                <w:noProof/>
                <w:webHidden/>
              </w:rPr>
              <w:fldChar w:fldCharType="begin"/>
            </w:r>
            <w:r>
              <w:rPr>
                <w:noProof/>
                <w:webHidden/>
              </w:rPr>
              <w:instrText xml:space="preserve"> PAGEREF _Toc228881153 \h </w:instrText>
            </w:r>
            <w:r>
              <w:rPr>
                <w:noProof/>
                <w:webHidden/>
              </w:rPr>
            </w:r>
            <w:r>
              <w:rPr>
                <w:noProof/>
                <w:webHidden/>
              </w:rPr>
              <w:fldChar w:fldCharType="separate"/>
            </w:r>
            <w:r>
              <w:rPr>
                <w:noProof/>
                <w:webHidden/>
              </w:rPr>
              <w:t>52</w:t>
            </w:r>
            <w:r>
              <w:rPr>
                <w:noProof/>
                <w:webHidden/>
              </w:rPr>
              <w:fldChar w:fldCharType="end"/>
            </w:r>
          </w:hyperlink>
        </w:p>
        <w:p w14:paraId="71180A87" w14:textId="01210238" w:rsidR="00FB0322" w:rsidRDefault="00FB0322">
          <w:pPr>
            <w:pStyle w:val="TOC3"/>
            <w:tabs>
              <w:tab w:val="right" w:leader="dot" w:pos="9350"/>
            </w:tabs>
            <w:rPr>
              <w:rFonts w:asciiTheme="minorHAnsi" w:hAnsiTheme="minorHAnsi"/>
              <w:noProof/>
              <w:sz w:val="22"/>
              <w:lang w:val="de-DE" w:eastAsia="de-DE"/>
            </w:rPr>
          </w:pPr>
          <w:hyperlink w:anchor="_Toc228881154" w:history="1">
            <w:r w:rsidRPr="00755C87">
              <w:rPr>
                <w:rStyle w:val="Hyperlink"/>
                <w:noProof/>
                <w:lang w:val="en-GB"/>
              </w:rPr>
              <w:t>Script: 3_style_landkreisPieChart.py</w:t>
            </w:r>
            <w:r>
              <w:rPr>
                <w:noProof/>
                <w:webHidden/>
              </w:rPr>
              <w:tab/>
            </w:r>
            <w:r>
              <w:rPr>
                <w:noProof/>
                <w:webHidden/>
              </w:rPr>
              <w:fldChar w:fldCharType="begin"/>
            </w:r>
            <w:r>
              <w:rPr>
                <w:noProof/>
                <w:webHidden/>
              </w:rPr>
              <w:instrText xml:space="preserve"> PAGEREF _Toc228881154 \h </w:instrText>
            </w:r>
            <w:r>
              <w:rPr>
                <w:noProof/>
                <w:webHidden/>
              </w:rPr>
            </w:r>
            <w:r>
              <w:rPr>
                <w:noProof/>
                <w:webHidden/>
              </w:rPr>
              <w:fldChar w:fldCharType="separate"/>
            </w:r>
            <w:r>
              <w:rPr>
                <w:noProof/>
                <w:webHidden/>
              </w:rPr>
              <w:t>52</w:t>
            </w:r>
            <w:r>
              <w:rPr>
                <w:noProof/>
                <w:webHidden/>
              </w:rPr>
              <w:fldChar w:fldCharType="end"/>
            </w:r>
          </w:hyperlink>
        </w:p>
        <w:p w14:paraId="4258D0BC" w14:textId="21860CAC" w:rsidR="00FB0322" w:rsidRDefault="00FB0322">
          <w:pPr>
            <w:pStyle w:val="TOC3"/>
            <w:tabs>
              <w:tab w:val="right" w:leader="dot" w:pos="9350"/>
            </w:tabs>
            <w:rPr>
              <w:rFonts w:asciiTheme="minorHAnsi" w:hAnsiTheme="minorHAnsi"/>
              <w:noProof/>
              <w:sz w:val="22"/>
              <w:lang w:val="de-DE" w:eastAsia="de-DE"/>
            </w:rPr>
          </w:pPr>
          <w:hyperlink w:anchor="_Toc228881155" w:history="1">
            <w:r w:rsidRPr="00755C87">
              <w:rPr>
                <w:rStyle w:val="Hyperlink"/>
                <w:noProof/>
                <w:lang w:val="en-GB"/>
              </w:rPr>
              <w:t>Script: 3_style_landkreisPieChart_yearly.py</w:t>
            </w:r>
            <w:r>
              <w:rPr>
                <w:noProof/>
                <w:webHidden/>
              </w:rPr>
              <w:tab/>
            </w:r>
            <w:r>
              <w:rPr>
                <w:noProof/>
                <w:webHidden/>
              </w:rPr>
              <w:fldChar w:fldCharType="begin"/>
            </w:r>
            <w:r>
              <w:rPr>
                <w:noProof/>
                <w:webHidden/>
              </w:rPr>
              <w:instrText xml:space="preserve"> PAGEREF _Toc228881155 \h </w:instrText>
            </w:r>
            <w:r>
              <w:rPr>
                <w:noProof/>
                <w:webHidden/>
              </w:rPr>
            </w:r>
            <w:r>
              <w:rPr>
                <w:noProof/>
                <w:webHidden/>
              </w:rPr>
              <w:fldChar w:fldCharType="separate"/>
            </w:r>
            <w:r>
              <w:rPr>
                <w:noProof/>
                <w:webHidden/>
              </w:rPr>
              <w:t>52</w:t>
            </w:r>
            <w:r>
              <w:rPr>
                <w:noProof/>
                <w:webHidden/>
              </w:rPr>
              <w:fldChar w:fldCharType="end"/>
            </w:r>
          </w:hyperlink>
        </w:p>
        <w:p w14:paraId="644C8127" w14:textId="3C60AAC6" w:rsidR="00FB0322" w:rsidRDefault="00FB0322">
          <w:pPr>
            <w:pStyle w:val="TOC2"/>
            <w:tabs>
              <w:tab w:val="right" w:leader="dot" w:pos="9350"/>
            </w:tabs>
            <w:rPr>
              <w:rFonts w:asciiTheme="minorHAnsi" w:hAnsiTheme="minorHAnsi"/>
              <w:noProof/>
              <w:sz w:val="22"/>
              <w:lang w:val="de-DE" w:eastAsia="de-DE"/>
            </w:rPr>
          </w:pPr>
          <w:hyperlink w:anchor="_Toc228881156" w:history="1">
            <w:r w:rsidRPr="00755C87">
              <w:rPr>
                <w:rStyle w:val="Hyperlink"/>
                <w:noProof/>
                <w:lang w:val="en-GB"/>
              </w:rPr>
              <w:t>E6. Export Utilities (png/svg)</w:t>
            </w:r>
            <w:r>
              <w:rPr>
                <w:noProof/>
                <w:webHidden/>
              </w:rPr>
              <w:tab/>
            </w:r>
            <w:r>
              <w:rPr>
                <w:noProof/>
                <w:webHidden/>
              </w:rPr>
              <w:fldChar w:fldCharType="begin"/>
            </w:r>
            <w:r>
              <w:rPr>
                <w:noProof/>
                <w:webHidden/>
              </w:rPr>
              <w:instrText xml:space="preserve"> PAGEREF _Toc228881156 \h </w:instrText>
            </w:r>
            <w:r>
              <w:rPr>
                <w:noProof/>
                <w:webHidden/>
              </w:rPr>
            </w:r>
            <w:r>
              <w:rPr>
                <w:noProof/>
                <w:webHidden/>
              </w:rPr>
              <w:fldChar w:fldCharType="separate"/>
            </w:r>
            <w:r>
              <w:rPr>
                <w:noProof/>
                <w:webHidden/>
              </w:rPr>
              <w:t>53</w:t>
            </w:r>
            <w:r>
              <w:rPr>
                <w:noProof/>
                <w:webHidden/>
              </w:rPr>
              <w:fldChar w:fldCharType="end"/>
            </w:r>
          </w:hyperlink>
        </w:p>
        <w:p w14:paraId="6603B299" w14:textId="7660DF42" w:rsidR="00FB0322" w:rsidRDefault="00FB0322">
          <w:pPr>
            <w:pStyle w:val="TOC3"/>
            <w:tabs>
              <w:tab w:val="right" w:leader="dot" w:pos="9350"/>
            </w:tabs>
            <w:rPr>
              <w:rFonts w:asciiTheme="minorHAnsi" w:hAnsiTheme="minorHAnsi"/>
              <w:noProof/>
              <w:sz w:val="22"/>
              <w:lang w:val="de-DE" w:eastAsia="de-DE"/>
            </w:rPr>
          </w:pPr>
          <w:hyperlink w:anchor="_Toc228881157" w:history="1">
            <w:r w:rsidRPr="00755C87">
              <w:rPr>
                <w:rStyle w:val="Hyperlink"/>
                <w:noProof/>
                <w:lang w:val="en-GB"/>
              </w:rPr>
              <w:t>Script: 6_save_current_view_png_svg.py</w:t>
            </w:r>
            <w:r>
              <w:rPr>
                <w:noProof/>
                <w:webHidden/>
              </w:rPr>
              <w:tab/>
            </w:r>
            <w:r>
              <w:rPr>
                <w:noProof/>
                <w:webHidden/>
              </w:rPr>
              <w:fldChar w:fldCharType="begin"/>
            </w:r>
            <w:r>
              <w:rPr>
                <w:noProof/>
                <w:webHidden/>
              </w:rPr>
              <w:instrText xml:space="preserve"> PAGEREF _Toc228881157 \h </w:instrText>
            </w:r>
            <w:r>
              <w:rPr>
                <w:noProof/>
                <w:webHidden/>
              </w:rPr>
            </w:r>
            <w:r>
              <w:rPr>
                <w:noProof/>
                <w:webHidden/>
              </w:rPr>
              <w:fldChar w:fldCharType="separate"/>
            </w:r>
            <w:r>
              <w:rPr>
                <w:noProof/>
                <w:webHidden/>
              </w:rPr>
              <w:t>53</w:t>
            </w:r>
            <w:r>
              <w:rPr>
                <w:noProof/>
                <w:webHidden/>
              </w:rPr>
              <w:fldChar w:fldCharType="end"/>
            </w:r>
          </w:hyperlink>
        </w:p>
        <w:p w14:paraId="36E773F8" w14:textId="3422593F" w:rsidR="00FB0322" w:rsidRDefault="00FB0322">
          <w:pPr>
            <w:pStyle w:val="TOC3"/>
            <w:tabs>
              <w:tab w:val="right" w:leader="dot" w:pos="9350"/>
            </w:tabs>
            <w:rPr>
              <w:rFonts w:asciiTheme="minorHAnsi" w:hAnsiTheme="minorHAnsi"/>
              <w:noProof/>
              <w:sz w:val="22"/>
              <w:lang w:val="de-DE" w:eastAsia="de-DE"/>
            </w:rPr>
          </w:pPr>
          <w:hyperlink w:anchor="_Toc228881158" w:history="1">
            <w:r w:rsidRPr="00755C87">
              <w:rPr>
                <w:rStyle w:val="Hyperlink"/>
                <w:noProof/>
                <w:lang w:val="en-GB"/>
              </w:rPr>
              <w:t>Script: 6_save_current_view_png_svg_1_state_pie_yearly.py</w:t>
            </w:r>
            <w:r>
              <w:rPr>
                <w:noProof/>
                <w:webHidden/>
              </w:rPr>
              <w:tab/>
            </w:r>
            <w:r>
              <w:rPr>
                <w:noProof/>
                <w:webHidden/>
              </w:rPr>
              <w:fldChar w:fldCharType="begin"/>
            </w:r>
            <w:r>
              <w:rPr>
                <w:noProof/>
                <w:webHidden/>
              </w:rPr>
              <w:instrText xml:space="preserve"> PAGEREF _Toc228881158 \h </w:instrText>
            </w:r>
            <w:r>
              <w:rPr>
                <w:noProof/>
                <w:webHidden/>
              </w:rPr>
            </w:r>
            <w:r>
              <w:rPr>
                <w:noProof/>
                <w:webHidden/>
              </w:rPr>
              <w:fldChar w:fldCharType="separate"/>
            </w:r>
            <w:r>
              <w:rPr>
                <w:noProof/>
                <w:webHidden/>
              </w:rPr>
              <w:t>53</w:t>
            </w:r>
            <w:r>
              <w:rPr>
                <w:noProof/>
                <w:webHidden/>
              </w:rPr>
              <w:fldChar w:fldCharType="end"/>
            </w:r>
          </w:hyperlink>
        </w:p>
        <w:p w14:paraId="6858C982" w14:textId="40422E61" w:rsidR="00FB0322" w:rsidRDefault="00FB0322">
          <w:pPr>
            <w:pStyle w:val="TOC3"/>
            <w:tabs>
              <w:tab w:val="right" w:leader="dot" w:pos="9350"/>
            </w:tabs>
            <w:rPr>
              <w:rFonts w:asciiTheme="minorHAnsi" w:hAnsiTheme="minorHAnsi"/>
              <w:noProof/>
              <w:sz w:val="22"/>
              <w:lang w:val="de-DE" w:eastAsia="de-DE"/>
            </w:rPr>
          </w:pPr>
          <w:hyperlink w:anchor="_Toc228881159" w:history="1">
            <w:r w:rsidRPr="00755C87">
              <w:rPr>
                <w:rStyle w:val="Hyperlink"/>
                <w:noProof/>
                <w:lang w:val="en-GB"/>
              </w:rPr>
              <w:t>Script: 6_save_current_view_png_svg_1_thuringen_state_pie_yearly.py</w:t>
            </w:r>
            <w:r>
              <w:rPr>
                <w:noProof/>
                <w:webHidden/>
              </w:rPr>
              <w:tab/>
            </w:r>
            <w:r>
              <w:rPr>
                <w:noProof/>
                <w:webHidden/>
              </w:rPr>
              <w:fldChar w:fldCharType="begin"/>
            </w:r>
            <w:r>
              <w:rPr>
                <w:noProof/>
                <w:webHidden/>
              </w:rPr>
              <w:instrText xml:space="preserve"> PAGEREF _Toc228881159 \h </w:instrText>
            </w:r>
            <w:r>
              <w:rPr>
                <w:noProof/>
                <w:webHidden/>
              </w:rPr>
            </w:r>
            <w:r>
              <w:rPr>
                <w:noProof/>
                <w:webHidden/>
              </w:rPr>
              <w:fldChar w:fldCharType="separate"/>
            </w:r>
            <w:r>
              <w:rPr>
                <w:noProof/>
                <w:webHidden/>
              </w:rPr>
              <w:t>54</w:t>
            </w:r>
            <w:r>
              <w:rPr>
                <w:noProof/>
                <w:webHidden/>
              </w:rPr>
              <w:fldChar w:fldCharType="end"/>
            </w:r>
          </w:hyperlink>
        </w:p>
        <w:p w14:paraId="313766F4" w14:textId="6F6C3661" w:rsidR="00FB0322" w:rsidRDefault="00FB0322">
          <w:pPr>
            <w:pStyle w:val="TOC3"/>
            <w:tabs>
              <w:tab w:val="right" w:leader="dot" w:pos="9350"/>
            </w:tabs>
            <w:rPr>
              <w:rFonts w:asciiTheme="minorHAnsi" w:hAnsiTheme="minorHAnsi"/>
              <w:noProof/>
              <w:sz w:val="22"/>
              <w:lang w:val="de-DE" w:eastAsia="de-DE"/>
            </w:rPr>
          </w:pPr>
          <w:hyperlink w:anchor="_Toc228881160" w:history="1">
            <w:r w:rsidRPr="00755C87">
              <w:rPr>
                <w:rStyle w:val="Hyperlink"/>
                <w:noProof/>
                <w:lang w:val="en-GB"/>
              </w:rPr>
              <w:t>Script: 6_save_current_view_png_svg_2_statewise_landkreis_pie_yearly.py</w:t>
            </w:r>
            <w:r>
              <w:rPr>
                <w:noProof/>
                <w:webHidden/>
              </w:rPr>
              <w:tab/>
            </w:r>
            <w:r>
              <w:rPr>
                <w:noProof/>
                <w:webHidden/>
              </w:rPr>
              <w:fldChar w:fldCharType="begin"/>
            </w:r>
            <w:r>
              <w:rPr>
                <w:noProof/>
                <w:webHidden/>
              </w:rPr>
              <w:instrText xml:space="preserve"> PAGEREF _Toc228881160 \h </w:instrText>
            </w:r>
            <w:r>
              <w:rPr>
                <w:noProof/>
                <w:webHidden/>
              </w:rPr>
            </w:r>
            <w:r>
              <w:rPr>
                <w:noProof/>
                <w:webHidden/>
              </w:rPr>
              <w:fldChar w:fldCharType="separate"/>
            </w:r>
            <w:r>
              <w:rPr>
                <w:noProof/>
                <w:webHidden/>
              </w:rPr>
              <w:t>55</w:t>
            </w:r>
            <w:r>
              <w:rPr>
                <w:noProof/>
                <w:webHidden/>
              </w:rPr>
              <w:fldChar w:fldCharType="end"/>
            </w:r>
          </w:hyperlink>
        </w:p>
        <w:p w14:paraId="3575799B" w14:textId="291B1BA0" w:rsidR="00FB0322" w:rsidRDefault="00FB0322">
          <w:pPr>
            <w:pStyle w:val="TOC3"/>
            <w:tabs>
              <w:tab w:val="right" w:leader="dot" w:pos="9350"/>
            </w:tabs>
            <w:rPr>
              <w:rFonts w:asciiTheme="minorHAnsi" w:hAnsiTheme="minorHAnsi"/>
              <w:noProof/>
              <w:sz w:val="22"/>
              <w:lang w:val="de-DE" w:eastAsia="de-DE"/>
            </w:rPr>
          </w:pPr>
          <w:hyperlink w:anchor="_Toc228881161" w:history="1">
            <w:r w:rsidRPr="00755C87">
              <w:rPr>
                <w:rStyle w:val="Hyperlink"/>
                <w:noProof/>
                <w:lang w:val="en-GB"/>
              </w:rPr>
              <w:t>Script: 6_save_current_view_png_svg_2_thuringen_statewise_landkreis_pie_yearly.py</w:t>
            </w:r>
            <w:r>
              <w:rPr>
                <w:noProof/>
                <w:webHidden/>
              </w:rPr>
              <w:tab/>
            </w:r>
            <w:r>
              <w:rPr>
                <w:noProof/>
                <w:webHidden/>
              </w:rPr>
              <w:fldChar w:fldCharType="begin"/>
            </w:r>
            <w:r>
              <w:rPr>
                <w:noProof/>
                <w:webHidden/>
              </w:rPr>
              <w:instrText xml:space="preserve"> PAGEREF _Toc228881161 \h </w:instrText>
            </w:r>
            <w:r>
              <w:rPr>
                <w:noProof/>
                <w:webHidden/>
              </w:rPr>
            </w:r>
            <w:r>
              <w:rPr>
                <w:noProof/>
                <w:webHidden/>
              </w:rPr>
              <w:fldChar w:fldCharType="separate"/>
            </w:r>
            <w:r>
              <w:rPr>
                <w:noProof/>
                <w:webHidden/>
              </w:rPr>
              <w:t>55</w:t>
            </w:r>
            <w:r>
              <w:rPr>
                <w:noProof/>
                <w:webHidden/>
              </w:rPr>
              <w:fldChar w:fldCharType="end"/>
            </w:r>
          </w:hyperlink>
        </w:p>
        <w:p w14:paraId="76C6F66A" w14:textId="45FC8943" w:rsidR="00FB0322" w:rsidRDefault="00FB0322">
          <w:pPr>
            <w:pStyle w:val="TOC3"/>
            <w:tabs>
              <w:tab w:val="right" w:leader="dot" w:pos="9350"/>
            </w:tabs>
            <w:rPr>
              <w:rFonts w:asciiTheme="minorHAnsi" w:hAnsiTheme="minorHAnsi"/>
              <w:noProof/>
              <w:sz w:val="22"/>
              <w:lang w:val="de-DE" w:eastAsia="de-DE"/>
            </w:rPr>
          </w:pPr>
          <w:hyperlink w:anchor="_Toc228881162" w:history="1">
            <w:r w:rsidRPr="00755C87">
              <w:rPr>
                <w:rStyle w:val="Hyperlink"/>
                <w:noProof/>
                <w:lang w:val="en-GB"/>
              </w:rPr>
              <w:t>Script: 6_save_current_view_png_svg_3_national_landkreis_pie_yearly.py</w:t>
            </w:r>
            <w:r>
              <w:rPr>
                <w:noProof/>
                <w:webHidden/>
              </w:rPr>
              <w:tab/>
            </w:r>
            <w:r>
              <w:rPr>
                <w:noProof/>
                <w:webHidden/>
              </w:rPr>
              <w:fldChar w:fldCharType="begin"/>
            </w:r>
            <w:r>
              <w:rPr>
                <w:noProof/>
                <w:webHidden/>
              </w:rPr>
              <w:instrText xml:space="preserve"> PAGEREF _Toc228881162 \h </w:instrText>
            </w:r>
            <w:r>
              <w:rPr>
                <w:noProof/>
                <w:webHidden/>
              </w:rPr>
            </w:r>
            <w:r>
              <w:rPr>
                <w:noProof/>
                <w:webHidden/>
              </w:rPr>
              <w:fldChar w:fldCharType="separate"/>
            </w:r>
            <w:r>
              <w:rPr>
                <w:noProof/>
                <w:webHidden/>
              </w:rPr>
              <w:t>56</w:t>
            </w:r>
            <w:r>
              <w:rPr>
                <w:noProof/>
                <w:webHidden/>
              </w:rPr>
              <w:fldChar w:fldCharType="end"/>
            </w:r>
          </w:hyperlink>
        </w:p>
        <w:p w14:paraId="49E828CF" w14:textId="76631079" w:rsidR="00FB0322" w:rsidRDefault="00FB0322">
          <w:pPr>
            <w:pStyle w:val="TOC1"/>
            <w:tabs>
              <w:tab w:val="left" w:pos="480"/>
              <w:tab w:val="right" w:leader="dot" w:pos="9350"/>
            </w:tabs>
            <w:rPr>
              <w:rFonts w:asciiTheme="minorHAnsi" w:hAnsiTheme="minorHAnsi"/>
              <w:noProof/>
              <w:sz w:val="22"/>
              <w:lang w:val="de-DE" w:eastAsia="de-DE"/>
            </w:rPr>
          </w:pPr>
          <w:hyperlink w:anchor="_Toc228881163" w:history="1">
            <w:r w:rsidRPr="00755C87">
              <w:rPr>
                <w:rStyle w:val="Hyperlink"/>
                <w:rFonts w:cs="Times New Roman"/>
                <w:noProof/>
              </w:rPr>
              <w:t>F.</w:t>
            </w:r>
            <w:r>
              <w:rPr>
                <w:rFonts w:asciiTheme="minorHAnsi" w:hAnsiTheme="minorHAnsi"/>
                <w:noProof/>
                <w:sz w:val="22"/>
                <w:lang w:val="de-DE" w:eastAsia="de-DE"/>
              </w:rPr>
              <w:tab/>
            </w:r>
            <w:r w:rsidRPr="00755C87">
              <w:rPr>
                <w:rStyle w:val="Hyperlink"/>
                <w:rFonts w:cs="Times New Roman"/>
                <w:noProof/>
              </w:rPr>
              <w:t>Unit Tests</w:t>
            </w:r>
            <w:r>
              <w:rPr>
                <w:noProof/>
                <w:webHidden/>
              </w:rPr>
              <w:tab/>
            </w:r>
            <w:r>
              <w:rPr>
                <w:noProof/>
                <w:webHidden/>
              </w:rPr>
              <w:fldChar w:fldCharType="begin"/>
            </w:r>
            <w:r>
              <w:rPr>
                <w:noProof/>
                <w:webHidden/>
              </w:rPr>
              <w:instrText xml:space="preserve"> PAGEREF _Toc228881163 \h </w:instrText>
            </w:r>
            <w:r>
              <w:rPr>
                <w:noProof/>
                <w:webHidden/>
              </w:rPr>
            </w:r>
            <w:r>
              <w:rPr>
                <w:noProof/>
                <w:webHidden/>
              </w:rPr>
              <w:fldChar w:fldCharType="separate"/>
            </w:r>
            <w:r>
              <w:rPr>
                <w:noProof/>
                <w:webHidden/>
              </w:rPr>
              <w:t>56</w:t>
            </w:r>
            <w:r>
              <w:rPr>
                <w:noProof/>
                <w:webHidden/>
              </w:rPr>
              <w:fldChar w:fldCharType="end"/>
            </w:r>
          </w:hyperlink>
        </w:p>
        <w:p w14:paraId="4D2D526D" w14:textId="6A72610B" w:rsidR="006E481F" w:rsidRDefault="006E481F">
          <w:r>
            <w:rPr>
              <w:b/>
              <w:bCs/>
              <w:noProof/>
            </w:rPr>
            <w:fldChar w:fldCharType="end"/>
          </w:r>
        </w:p>
      </w:sdtContent>
    </w:sdt>
    <w:p w14:paraId="4B7F5B49" w14:textId="77777777" w:rsidR="006E481F" w:rsidRDefault="006E481F">
      <w:pPr>
        <w:rPr>
          <w:rFonts w:eastAsiaTheme="majorEastAsia" w:cs="Times New Roman"/>
          <w:caps/>
          <w:color w:val="0673A5" w:themeColor="text2" w:themeShade="BF"/>
          <w:spacing w:val="10"/>
          <w:sz w:val="52"/>
          <w:szCs w:val="52"/>
        </w:rPr>
      </w:pPr>
      <w:r>
        <w:rPr>
          <w:rFonts w:cs="Times New Roman"/>
        </w:rPr>
        <w:br w:type="page"/>
      </w:r>
    </w:p>
    <w:p w14:paraId="310FEC86" w14:textId="14563D6E" w:rsidR="004E1AED" w:rsidRPr="00532E34" w:rsidRDefault="00764B30" w:rsidP="00764B30">
      <w:pPr>
        <w:pStyle w:val="Title"/>
        <w:numPr>
          <w:ilvl w:val="0"/>
          <w:numId w:val="19"/>
        </w:numPr>
        <w:rPr>
          <w:rFonts w:cs="Times New Roman"/>
        </w:rPr>
      </w:pPr>
      <w:r w:rsidRPr="00532E34">
        <w:rPr>
          <w:rFonts w:cs="Times New Roman"/>
        </w:rPr>
        <w:lastRenderedPageBreak/>
        <w:t>Quick Start</w:t>
      </w:r>
    </w:p>
    <w:p w14:paraId="4AF19277" w14:textId="11FE642C" w:rsidR="00194DF6" w:rsidRPr="00532E34" w:rsidRDefault="006E481F">
      <w:pPr>
        <w:pStyle w:val="Heading1"/>
        <w:rPr>
          <w:rFonts w:cs="Times New Roman"/>
        </w:rPr>
      </w:pPr>
      <w:bookmarkStart w:id="0" w:name="_Toc228881055"/>
      <w:r>
        <w:rPr>
          <w:rFonts w:cs="Times New Roman"/>
        </w:rPr>
        <w:t>MINIMAL RUN</w:t>
      </w:r>
      <w:bookmarkEnd w:id="0"/>
    </w:p>
    <w:p w14:paraId="6A586CE6" w14:textId="6C8F3854" w:rsidR="00B76762" w:rsidRDefault="00386855" w:rsidP="00FA13A3">
      <w:r w:rsidRPr="00300C17">
        <w:rPr>
          <w:b/>
          <w:bCs/>
          <w:u w:val="single"/>
        </w:rPr>
        <w:t>Purpose:</w:t>
      </w:r>
      <w:r>
        <w:t xml:space="preserve"> </w:t>
      </w:r>
      <w:r w:rsidR="00B76762">
        <w:t>Run the full data pipeline from raw MaStR download to nationwide GeoJSON output with 4-check spatial validation.</w:t>
      </w:r>
    </w:p>
    <w:p w14:paraId="5D56A0B9" w14:textId="01A1A34C" w:rsidR="00B76762" w:rsidRDefault="00386855" w:rsidP="00FA13A3">
      <w:r>
        <w:rPr>
          <w:b/>
          <w:bCs/>
          <w:u w:val="single"/>
        </w:rPr>
        <w:t>Use this when</w:t>
      </w:r>
      <w:r w:rsidRPr="00300C17">
        <w:rPr>
          <w:b/>
          <w:bCs/>
          <w:u w:val="single"/>
        </w:rPr>
        <w:t>:</w:t>
      </w:r>
      <w:r w:rsidR="00B76762">
        <w:br/>
        <w:t>You want a clean, reproducible Germany-wide dataset with strict spatial consistency but no Landkreis/year splits and no reporting extras.</w:t>
      </w:r>
    </w:p>
    <w:p w14:paraId="5F60CBFF" w14:textId="20D9445B" w:rsidR="00B76762" w:rsidRDefault="00386855" w:rsidP="00FA13A3">
      <w:r w:rsidRPr="00386855">
        <w:rPr>
          <w:b/>
          <w:bCs/>
          <w:u w:val="single"/>
        </w:rPr>
        <w:t>Steps to execute (in order)</w:t>
      </w:r>
      <w:r w:rsidRPr="00300C17">
        <w:rPr>
          <w:b/>
          <w:bCs/>
          <w:u w:val="single"/>
        </w:rPr>
        <w:t>:</w:t>
      </w:r>
    </w:p>
    <w:p w14:paraId="1F7ED9F8" w14:textId="77777777" w:rsidR="00B76762" w:rsidRDefault="00B76762" w:rsidP="00FA13A3">
      <w:r>
        <w:t>py step1_download_mastr.py</w:t>
      </w:r>
    </w:p>
    <w:p w14:paraId="607CBAE3" w14:textId="77777777" w:rsidR="00B76762" w:rsidRDefault="00B76762" w:rsidP="00FA13A3">
      <w:r>
        <w:t>py step2_extract_zip.py</w:t>
      </w:r>
    </w:p>
    <w:p w14:paraId="2C1A6E5B" w14:textId="77777777" w:rsidR="00B76762" w:rsidRDefault="00B76762" w:rsidP="00FA13A3">
      <w:r>
        <w:t>py step3_validate_xml.py</w:t>
      </w:r>
    </w:p>
    <w:p w14:paraId="0D087560" w14:textId="77777777" w:rsidR="00B76762" w:rsidRDefault="00B76762" w:rsidP="00FA13A3">
      <w:r>
        <w:t>py step4_xml_to_json.py</w:t>
      </w:r>
    </w:p>
    <w:p w14:paraId="188B8EF6" w14:textId="77777777" w:rsidR="00B76762" w:rsidRDefault="00B76762" w:rsidP="00FA13A3">
      <w:r>
        <w:t>py step5_valid_json.py</w:t>
      </w:r>
    </w:p>
    <w:p w14:paraId="3CF837DA" w14:textId="77777777" w:rsidR="00B76762" w:rsidRDefault="00B76762" w:rsidP="00FA13A3">
      <w:r>
        <w:t>py step6_filter_json_by_active_status.py</w:t>
      </w:r>
    </w:p>
    <w:p w14:paraId="198380C9" w14:textId="77777777" w:rsidR="00B76762" w:rsidRDefault="00B76762" w:rsidP="00FA13A3">
      <w:r>
        <w:t>py step14_json_to_geojson_batch.py</w:t>
      </w:r>
    </w:p>
    <w:p w14:paraId="64F069A5" w14:textId="26F0E8E6" w:rsidR="00B76762" w:rsidRDefault="00386855" w:rsidP="00FA13A3">
      <w:r>
        <w:rPr>
          <w:b/>
          <w:bCs/>
          <w:u w:val="single"/>
        </w:rPr>
        <w:t>Final Output</w:t>
      </w:r>
      <w:r w:rsidRPr="00300C17">
        <w:rPr>
          <w:b/>
          <w:bCs/>
          <w:u w:val="single"/>
        </w:rPr>
        <w:t>:</w:t>
      </w:r>
      <w:r w:rsidR="00B76762">
        <w:br/>
        <w:t>data/geojson/all_germany_three_checks.geojson</w:t>
      </w:r>
    </w:p>
    <w:p w14:paraId="78476995" w14:textId="75A7FEBE" w:rsidR="00764B30" w:rsidRPr="00532E34" w:rsidRDefault="00B76762" w:rsidP="00FA13A3">
      <w:r>
        <w:t>This run produces a spatially consistent nationwide GeoJSON dataset ready for QGIS.</w:t>
      </w:r>
    </w:p>
    <w:p w14:paraId="7AC88D6A" w14:textId="2B99CA79" w:rsidR="00764B30" w:rsidRPr="00532E34" w:rsidRDefault="006E481F" w:rsidP="00764B30">
      <w:pPr>
        <w:pStyle w:val="Heading1"/>
        <w:rPr>
          <w:rFonts w:cs="Times New Roman"/>
        </w:rPr>
      </w:pPr>
      <w:bookmarkStart w:id="1" w:name="_Toc228881056"/>
      <w:r>
        <w:rPr>
          <w:rFonts w:cs="Times New Roman"/>
        </w:rPr>
        <w:t>MAXIMAL RUN</w:t>
      </w:r>
      <w:bookmarkEnd w:id="1"/>
    </w:p>
    <w:p w14:paraId="556AD1ED" w14:textId="334A2BFD" w:rsidR="00B76762" w:rsidRDefault="00386855" w:rsidP="00FA13A3">
      <w:r w:rsidRPr="00300C17">
        <w:rPr>
          <w:b/>
          <w:bCs/>
          <w:u w:val="single"/>
        </w:rPr>
        <w:t>Purpose:</w:t>
      </w:r>
      <w:r w:rsidR="00B76762">
        <w:t xml:space="preserve"> Execute the complete structured pipeline including 4-check filtering, state/year/Landkreis splits, GeoJSON generation at all aggregation levels, and reporting.</w:t>
      </w:r>
    </w:p>
    <w:p w14:paraId="7E0449A9" w14:textId="1EA138D0" w:rsidR="00B76762" w:rsidRDefault="00386855" w:rsidP="00FA13A3">
      <w:r>
        <w:rPr>
          <w:b/>
          <w:bCs/>
          <w:u w:val="single"/>
        </w:rPr>
        <w:t>Use this when</w:t>
      </w:r>
      <w:r w:rsidRPr="00300C17">
        <w:rPr>
          <w:b/>
          <w:bCs/>
          <w:u w:val="single"/>
        </w:rPr>
        <w:t>:</w:t>
      </w:r>
      <w:r w:rsidR="00B76762">
        <w:br/>
        <w:t>You need a fully structured research-ready dataset including all filtering variants and quality checks.</w:t>
      </w:r>
    </w:p>
    <w:p w14:paraId="058ACD10" w14:textId="2F9A9AA7" w:rsidR="00B76762" w:rsidRDefault="00386855" w:rsidP="00FA13A3">
      <w:r>
        <w:rPr>
          <w:b/>
          <w:bCs/>
          <w:u w:val="single"/>
        </w:rPr>
        <w:t>Execution Order</w:t>
      </w:r>
      <w:r w:rsidRPr="00300C17">
        <w:rPr>
          <w:b/>
          <w:bCs/>
          <w:u w:val="single"/>
        </w:rPr>
        <w:t>:</w:t>
      </w:r>
    </w:p>
    <w:p w14:paraId="38E98B3F" w14:textId="77777777" w:rsidR="00B76762" w:rsidRDefault="00B76762" w:rsidP="00FA13A3">
      <w:r w:rsidRPr="00386855">
        <w:rPr>
          <w:u w:val="single"/>
        </w:rPr>
        <w:t>Acquisition &amp; Conversion:</w:t>
      </w:r>
      <w:r>
        <w:br/>
        <w:t>1–6 (same as Minimal Run)</w:t>
      </w:r>
    </w:p>
    <w:p w14:paraId="728FBEB5" w14:textId="77777777" w:rsidR="00B76762" w:rsidRDefault="00B76762" w:rsidP="00FA13A3">
      <w:r w:rsidRPr="00386855">
        <w:rPr>
          <w:u w:val="single"/>
        </w:rPr>
        <w:t>Analysis:</w:t>
      </w:r>
      <w:r>
        <w:br/>
        <w:t>7. py step7_analyze_active_jsons_2ndfiltering.py</w:t>
      </w:r>
      <w:r>
        <w:br/>
      </w:r>
      <w:r>
        <w:lastRenderedPageBreak/>
        <w:t>8. py step27_data_quality.py</w:t>
      </w:r>
      <w:r>
        <w:br/>
        <w:t>9. py step28_match_anlagen_einheiten_files.py</w:t>
      </w:r>
    </w:p>
    <w:p w14:paraId="0F942942" w14:textId="77777777" w:rsidR="00B76762" w:rsidRDefault="00B76762" w:rsidP="00FA13A3">
      <w:r w:rsidRPr="00386855">
        <w:rPr>
          <w:u w:val="single"/>
        </w:rPr>
        <w:t>Filtering Variants:</w:t>
      </w:r>
      <w:r>
        <w:br/>
        <w:t>10. py step15_filter_json_by_state_4checks.py</w:t>
      </w:r>
      <w:r>
        <w:br/>
        <w:t>11. py step16_filter_json_by_state_4checks_yearly.py</w:t>
      </w:r>
      <w:r>
        <w:br/>
        <w:t>12. py step17_filter_json_by_state_landkreis.py</w:t>
      </w:r>
      <w:r>
        <w:br/>
        <w:t>13. py step18_filter_json_by_state_landkreis_yearly.py</w:t>
      </w:r>
      <w:r>
        <w:br/>
        <w:t>14. py step19_filter_json_by_landkreis.py</w:t>
      </w:r>
      <w:r>
        <w:br/>
        <w:t>15. py step20_filter_json_by_landkreis_yearly.py</w:t>
      </w:r>
    </w:p>
    <w:p w14:paraId="41FF740F" w14:textId="77777777" w:rsidR="00B76762" w:rsidRDefault="00B76762" w:rsidP="00FA13A3">
      <w:r w:rsidRPr="00386855">
        <w:rPr>
          <w:u w:val="single"/>
        </w:rPr>
        <w:t>GeoJSON Generation:</w:t>
      </w:r>
      <w:r>
        <w:br/>
        <w:t>16. py step21_generate_geojson_by_state_4checks.py</w:t>
      </w:r>
      <w:r>
        <w:br/>
        <w:t>17. py step22_generate_geojson_by_state_4checks_yearly.py</w:t>
      </w:r>
      <w:r>
        <w:br/>
        <w:t>18. py step23_generate_geojson_by_state_landkreis.py</w:t>
      </w:r>
      <w:r>
        <w:br/>
        <w:t>19. py step24_generate_geojson_by_state_landkreis_yearly.py</w:t>
      </w:r>
      <w:r>
        <w:br/>
        <w:t>20. py step25_generate_geojson_by_landkreis.py</w:t>
      </w:r>
      <w:r>
        <w:br/>
        <w:t>21. py step26_generate_geojson_by_landkreis_yearly.py</w:t>
      </w:r>
    </w:p>
    <w:p w14:paraId="00144E4D" w14:textId="77777777" w:rsidR="00B76762" w:rsidRPr="00386855" w:rsidRDefault="00B76762" w:rsidP="00FA13A3">
      <w:pPr>
        <w:rPr>
          <w:u w:val="single"/>
        </w:rPr>
      </w:pPr>
      <w:r w:rsidRPr="00386855">
        <w:rPr>
          <w:u w:val="single"/>
        </w:rPr>
        <w:t>Final Outputs:</w:t>
      </w:r>
    </w:p>
    <w:p w14:paraId="260C9433" w14:textId="77777777" w:rsidR="00B76762" w:rsidRDefault="00B76762" w:rsidP="00FA13A3">
      <w:r>
        <w:t>GeoJSON by state</w:t>
      </w:r>
    </w:p>
    <w:p w14:paraId="4B9E3328" w14:textId="77777777" w:rsidR="00B76762" w:rsidRDefault="00B76762" w:rsidP="00FA13A3">
      <w:r>
        <w:t>GeoJSON by state + year</w:t>
      </w:r>
    </w:p>
    <w:p w14:paraId="0F1D69B7" w14:textId="77777777" w:rsidR="00B76762" w:rsidRDefault="00B76762" w:rsidP="00FA13A3">
      <w:r>
        <w:t>GeoJSON by state + Landkreis</w:t>
      </w:r>
    </w:p>
    <w:p w14:paraId="766D3F55" w14:textId="77777777" w:rsidR="00B76762" w:rsidRDefault="00B76762" w:rsidP="00FA13A3">
      <w:r>
        <w:t>GeoJSON by Landkreis</w:t>
      </w:r>
    </w:p>
    <w:p w14:paraId="5823A660" w14:textId="77777777" w:rsidR="00B76762" w:rsidRDefault="00B76762" w:rsidP="00FA13A3">
      <w:r>
        <w:t>Yearly splits</w:t>
      </w:r>
    </w:p>
    <w:p w14:paraId="6AB28C83" w14:textId="77777777" w:rsidR="00B76762" w:rsidRDefault="00B76762" w:rsidP="00FA13A3">
      <w:r>
        <w:t>Data quality summary</w:t>
      </w:r>
    </w:p>
    <w:p w14:paraId="5EC55D0C" w14:textId="77777777" w:rsidR="00B76762" w:rsidRDefault="00B76762" w:rsidP="00FA13A3">
      <w:r>
        <w:t>EEG power consistency reports</w:t>
      </w:r>
    </w:p>
    <w:p w14:paraId="4FCBFF21" w14:textId="4DE80EBD" w:rsidR="00764B30" w:rsidRPr="00B76762" w:rsidRDefault="00B76762" w:rsidP="00FA13A3">
      <w:r>
        <w:t>This run generates the complete structured spatial dataset used in the thesis workflow.</w:t>
      </w:r>
    </w:p>
    <w:p w14:paraId="600762E9" w14:textId="0CC6DE88" w:rsidR="00764B30" w:rsidRPr="00532E34" w:rsidRDefault="00764B30" w:rsidP="00764B30">
      <w:pPr>
        <w:pStyle w:val="Heading1"/>
        <w:rPr>
          <w:rFonts w:cs="Times New Roman"/>
        </w:rPr>
      </w:pPr>
      <w:bookmarkStart w:id="2" w:name="_Toc228881057"/>
      <w:r w:rsidRPr="00532E34">
        <w:rPr>
          <w:rFonts w:cs="Times New Roman"/>
        </w:rPr>
        <w:t>ONLY QGIS STYLING</w:t>
      </w:r>
      <w:bookmarkEnd w:id="2"/>
    </w:p>
    <w:p w14:paraId="4ADD13D7" w14:textId="3DB16BB1" w:rsidR="004A0DD4" w:rsidRDefault="004A0DD4" w:rsidP="004A0DD4">
      <w:r w:rsidRPr="00300C17">
        <w:rPr>
          <w:b/>
          <w:bCs/>
          <w:u w:val="single"/>
        </w:rPr>
        <w:t>Purpose:</w:t>
      </w:r>
      <w:r>
        <w:t xml:space="preserve"> Load already generated GeoJSON files into QGIS and apply predefined styling and chart layers.</w:t>
      </w:r>
    </w:p>
    <w:p w14:paraId="1E4F095B" w14:textId="7DB8ED73" w:rsidR="004A0DD4" w:rsidRDefault="004A0DD4" w:rsidP="004A0DD4">
      <w:r w:rsidRPr="00300C17">
        <w:rPr>
          <w:b/>
          <w:bCs/>
          <w:u w:val="single"/>
        </w:rPr>
        <w:t>P</w:t>
      </w:r>
      <w:r>
        <w:rPr>
          <w:b/>
          <w:bCs/>
          <w:u w:val="single"/>
        </w:rPr>
        <w:t>recondition</w:t>
      </w:r>
      <w:r w:rsidRPr="00300C17">
        <w:rPr>
          <w:b/>
          <w:bCs/>
          <w:u w:val="single"/>
        </w:rPr>
        <w:t>:</w:t>
      </w:r>
      <w:r>
        <w:br/>
        <w:t>At least one GeoJSON folder must already exist (e.g. data/geojson/by_state_4_checks or by_landkreis).</w:t>
      </w:r>
    </w:p>
    <w:p w14:paraId="5926B143" w14:textId="13213917" w:rsidR="004A0DD4" w:rsidRDefault="004A0DD4" w:rsidP="004A0DD4">
      <w:r>
        <w:rPr>
          <w:b/>
          <w:bCs/>
          <w:u w:val="single"/>
        </w:rPr>
        <w:t>Steps</w:t>
      </w:r>
      <w:r w:rsidRPr="00300C17">
        <w:rPr>
          <w:b/>
          <w:bCs/>
          <w:u w:val="single"/>
        </w:rPr>
        <w:t>:</w:t>
      </w:r>
    </w:p>
    <w:p w14:paraId="3C6B42F0" w14:textId="77777777" w:rsidR="004A0DD4" w:rsidRDefault="004A0DD4" w:rsidP="002D4A3D">
      <w:pPr>
        <w:pStyle w:val="ListParagraph"/>
        <w:numPr>
          <w:ilvl w:val="0"/>
          <w:numId w:val="30"/>
        </w:numPr>
      </w:pPr>
      <w:r>
        <w:lastRenderedPageBreak/>
        <w:t>Open QGIS</w:t>
      </w:r>
    </w:p>
    <w:p w14:paraId="79F3C4BB" w14:textId="77777777" w:rsidR="004A0DD4" w:rsidRDefault="004A0DD4" w:rsidP="002D4A3D">
      <w:pPr>
        <w:pStyle w:val="ListParagraph"/>
        <w:numPr>
          <w:ilvl w:val="0"/>
          <w:numId w:val="30"/>
        </w:numPr>
      </w:pPr>
      <w:r>
        <w:t>Open Python Console</w:t>
      </w:r>
    </w:p>
    <w:p w14:paraId="17CF2815" w14:textId="77777777" w:rsidR="004A0DD4" w:rsidRDefault="004A0DD4" w:rsidP="002D4A3D">
      <w:pPr>
        <w:pStyle w:val="ListParagraph"/>
        <w:numPr>
          <w:ilvl w:val="0"/>
          <w:numId w:val="30"/>
        </w:numPr>
      </w:pPr>
      <w:r>
        <w:t>Run scripts from:</w:t>
      </w:r>
    </w:p>
    <w:p w14:paraId="014161B5" w14:textId="77777777" w:rsidR="004A0DD4" w:rsidRDefault="004A0DD4" w:rsidP="002D4A3D">
      <w:pPr>
        <w:pStyle w:val="ListParagraph"/>
        <w:numPr>
          <w:ilvl w:val="1"/>
          <w:numId w:val="31"/>
        </w:numPr>
      </w:pPr>
      <w:r>
        <w:t>qgis_scripts/</w:t>
      </w:r>
    </w:p>
    <w:p w14:paraId="444E1972" w14:textId="77777777" w:rsidR="004A0DD4" w:rsidRDefault="004A0DD4" w:rsidP="002D4A3D">
      <w:pPr>
        <w:pStyle w:val="ListParagraph"/>
        <w:numPr>
          <w:ilvl w:val="1"/>
          <w:numId w:val="31"/>
        </w:numPr>
      </w:pPr>
      <w:r>
        <w:t>piechart_layer_qgis_scripts/</w:t>
      </w:r>
    </w:p>
    <w:p w14:paraId="03330934" w14:textId="5EE2E78B" w:rsidR="004A0DD4" w:rsidRDefault="002D4A3D" w:rsidP="004A0DD4">
      <w:r>
        <w:rPr>
          <w:b/>
          <w:bCs/>
          <w:u w:val="single"/>
        </w:rPr>
        <w:t>Typical Workflow</w:t>
      </w:r>
      <w:r w:rsidRPr="00300C17">
        <w:rPr>
          <w:b/>
          <w:bCs/>
          <w:u w:val="single"/>
        </w:rPr>
        <w:t>:</w:t>
      </w:r>
    </w:p>
    <w:p w14:paraId="57F4C636" w14:textId="77777777" w:rsidR="004A0DD4" w:rsidRDefault="004A0DD4" w:rsidP="002D4A3D">
      <w:pPr>
        <w:pStyle w:val="ListParagraph"/>
        <w:numPr>
          <w:ilvl w:val="0"/>
          <w:numId w:val="33"/>
        </w:numPr>
      </w:pPr>
      <w:r>
        <w:t>Load GeoJSON layer</w:t>
      </w:r>
    </w:p>
    <w:p w14:paraId="6464F9E8" w14:textId="77777777" w:rsidR="004A0DD4" w:rsidRDefault="004A0DD4" w:rsidP="002D4A3D">
      <w:pPr>
        <w:pStyle w:val="ListParagraph"/>
        <w:numPr>
          <w:ilvl w:val="0"/>
          <w:numId w:val="33"/>
        </w:numPr>
      </w:pPr>
      <w:r>
        <w:t>Apply categorized energy-type styling</w:t>
      </w:r>
    </w:p>
    <w:p w14:paraId="10D42688" w14:textId="77777777" w:rsidR="004A0DD4" w:rsidRDefault="004A0DD4" w:rsidP="002D4A3D">
      <w:pPr>
        <w:pStyle w:val="ListParagraph"/>
        <w:numPr>
          <w:ilvl w:val="0"/>
          <w:numId w:val="33"/>
        </w:numPr>
      </w:pPr>
      <w:r>
        <w:t>Apply power-based graduated symbols</w:t>
      </w:r>
    </w:p>
    <w:p w14:paraId="35D6DC70" w14:textId="77777777" w:rsidR="004A0DD4" w:rsidRDefault="004A0DD4" w:rsidP="002D4A3D">
      <w:pPr>
        <w:pStyle w:val="ListParagraph"/>
        <w:numPr>
          <w:ilvl w:val="0"/>
          <w:numId w:val="33"/>
        </w:numPr>
      </w:pPr>
      <w:r>
        <w:t>Generate pie chart layers</w:t>
      </w:r>
    </w:p>
    <w:p w14:paraId="0ED394E6" w14:textId="77777777" w:rsidR="004A0DD4" w:rsidRDefault="004A0DD4" w:rsidP="002D4A3D">
      <w:pPr>
        <w:pStyle w:val="ListParagraph"/>
        <w:numPr>
          <w:ilvl w:val="0"/>
          <w:numId w:val="33"/>
        </w:numPr>
      </w:pPr>
      <w:r>
        <w:t>Add legends and layout</w:t>
      </w:r>
    </w:p>
    <w:p w14:paraId="068EB1FB" w14:textId="532AE96E" w:rsidR="00764B30" w:rsidRPr="00532E34" w:rsidRDefault="004A0DD4" w:rsidP="004A0DD4">
      <w:pPr>
        <w:rPr>
          <w:rFonts w:cs="Times New Roman"/>
        </w:rPr>
      </w:pPr>
      <w:r>
        <w:t>This mode does not require rerunning the data processing pipeline.</w:t>
      </w:r>
    </w:p>
    <w:p w14:paraId="55992BB1" w14:textId="6DC9B232" w:rsidR="00764B30" w:rsidRPr="00532E34" w:rsidRDefault="00764B30" w:rsidP="00764B30">
      <w:pPr>
        <w:pStyle w:val="Title"/>
        <w:numPr>
          <w:ilvl w:val="0"/>
          <w:numId w:val="19"/>
        </w:numPr>
        <w:rPr>
          <w:rFonts w:cs="Times New Roman"/>
        </w:rPr>
      </w:pPr>
      <w:r w:rsidRPr="00532E34">
        <w:rPr>
          <w:rFonts w:cs="Times New Roman"/>
        </w:rPr>
        <w:t>Requirements / Setup</w:t>
      </w:r>
    </w:p>
    <w:p w14:paraId="702E014F" w14:textId="529C462E" w:rsidR="00764B30" w:rsidRPr="00532E34" w:rsidRDefault="0044262A" w:rsidP="00764B30">
      <w:pPr>
        <w:pStyle w:val="Heading1"/>
        <w:rPr>
          <w:rFonts w:cs="Times New Roman"/>
        </w:rPr>
      </w:pPr>
      <w:bookmarkStart w:id="3" w:name="_Toc228881058"/>
      <w:r w:rsidRPr="0044262A">
        <w:rPr>
          <w:rFonts w:cs="Times New Roman"/>
        </w:rPr>
        <w:t>Software Environment</w:t>
      </w:r>
      <w:bookmarkEnd w:id="3"/>
    </w:p>
    <w:p w14:paraId="5420258F" w14:textId="608FEA90" w:rsidR="0044262A" w:rsidRPr="0044262A" w:rsidRDefault="0044262A" w:rsidP="0044262A">
      <w:pPr>
        <w:spacing w:after="0" w:line="240" w:lineRule="auto"/>
        <w:rPr>
          <w:rFonts w:eastAsia="Times New Roman" w:cs="Times New Roman"/>
          <w:szCs w:val="24"/>
          <w:lang w:val="de-DE" w:eastAsia="de-DE"/>
        </w:rPr>
      </w:pPr>
      <w:r w:rsidRPr="0044262A">
        <w:rPr>
          <w:rFonts w:eastAsia="Times New Roman" w:hAnsi="Symbol" w:cs="Times New Roman"/>
          <w:szCs w:val="24"/>
          <w:lang w:val="de-DE" w:eastAsia="de-DE"/>
        </w:rPr>
        <w:t></w:t>
      </w:r>
      <w:r w:rsidRPr="0044262A">
        <w:rPr>
          <w:rFonts w:eastAsia="Times New Roman" w:cs="Times New Roman"/>
          <w:szCs w:val="24"/>
          <w:lang w:val="de-DE" w:eastAsia="de-DE"/>
        </w:rPr>
        <w:t xml:space="preserve"> </w:t>
      </w:r>
      <w:r w:rsidRPr="0044262A">
        <w:rPr>
          <w:rFonts w:eastAsia="Times New Roman" w:cs="Times New Roman"/>
          <w:b/>
          <w:bCs/>
          <w:szCs w:val="24"/>
          <w:lang w:val="de-DE" w:eastAsia="de-DE"/>
        </w:rPr>
        <w:t>Operating System:</w:t>
      </w:r>
      <w:r w:rsidRPr="0044262A">
        <w:rPr>
          <w:rFonts w:eastAsia="Times New Roman" w:cs="Times New Roman"/>
          <w:szCs w:val="24"/>
          <w:lang w:val="de-DE" w:eastAsia="de-DE"/>
        </w:rPr>
        <w:t xml:space="preserve"> Windows 10 / 11 </w:t>
      </w:r>
    </w:p>
    <w:p w14:paraId="704DB304" w14:textId="5B3046C2" w:rsidR="0044262A" w:rsidRPr="0044262A" w:rsidRDefault="0044262A" w:rsidP="0044262A">
      <w:pPr>
        <w:spacing w:before="0" w:after="0" w:line="240" w:lineRule="auto"/>
        <w:rPr>
          <w:rFonts w:eastAsia="Times New Roman" w:cs="Times New Roman"/>
          <w:szCs w:val="24"/>
          <w:lang w:val="de-DE" w:eastAsia="de-DE"/>
        </w:rPr>
      </w:pPr>
      <w:r w:rsidRPr="0044262A">
        <w:rPr>
          <w:rFonts w:eastAsia="Times New Roman" w:hAnsi="Symbol" w:cs="Times New Roman"/>
          <w:szCs w:val="24"/>
          <w:lang w:val="de-DE" w:eastAsia="de-DE"/>
        </w:rPr>
        <w:t></w:t>
      </w:r>
      <w:r w:rsidRPr="0044262A">
        <w:rPr>
          <w:rFonts w:eastAsia="Times New Roman" w:cs="Times New Roman"/>
          <w:b/>
          <w:bCs/>
          <w:szCs w:val="24"/>
          <w:lang w:val="de-DE" w:eastAsia="de-DE"/>
        </w:rPr>
        <w:t xml:space="preserve"> QGIS Version:</w:t>
      </w:r>
      <w:r w:rsidRPr="0044262A">
        <w:rPr>
          <w:rFonts w:eastAsia="Times New Roman" w:cs="Times New Roman"/>
          <w:szCs w:val="24"/>
          <w:lang w:val="de-DE" w:eastAsia="de-DE"/>
        </w:rPr>
        <w:t xml:space="preserve"> 3.10.10 </w:t>
      </w:r>
    </w:p>
    <w:p w14:paraId="1FA666EB" w14:textId="77777777" w:rsidR="0044262A" w:rsidRDefault="0044262A" w:rsidP="0044262A">
      <w:pPr>
        <w:spacing w:before="0" w:after="0" w:line="240" w:lineRule="auto"/>
        <w:rPr>
          <w:rFonts w:eastAsia="Times New Roman" w:cs="Times New Roman"/>
          <w:szCs w:val="24"/>
          <w:lang w:val="de-DE" w:eastAsia="de-DE"/>
        </w:rPr>
      </w:pPr>
      <w:r w:rsidRPr="0044262A">
        <w:rPr>
          <w:rFonts w:eastAsia="Times New Roman" w:hAnsi="Symbol" w:cs="Times New Roman"/>
          <w:szCs w:val="24"/>
          <w:lang w:val="de-DE" w:eastAsia="de-DE"/>
        </w:rPr>
        <w:t></w:t>
      </w:r>
      <w:r w:rsidRPr="0044262A">
        <w:rPr>
          <w:rFonts w:eastAsia="Times New Roman" w:cs="Times New Roman"/>
          <w:szCs w:val="24"/>
          <w:lang w:val="de-DE" w:eastAsia="de-DE"/>
        </w:rPr>
        <w:t xml:space="preserve"> </w:t>
      </w:r>
      <w:r w:rsidRPr="0044262A">
        <w:rPr>
          <w:rFonts w:eastAsia="Times New Roman" w:cs="Times New Roman"/>
          <w:b/>
          <w:bCs/>
          <w:szCs w:val="24"/>
          <w:lang w:val="de-DE" w:eastAsia="de-DE"/>
        </w:rPr>
        <w:t>Python (System):</w:t>
      </w:r>
      <w:r w:rsidRPr="0044262A">
        <w:rPr>
          <w:rFonts w:eastAsia="Times New Roman" w:cs="Times New Roman"/>
          <w:szCs w:val="24"/>
          <w:lang w:val="de-DE" w:eastAsia="de-DE"/>
        </w:rPr>
        <w:t xml:space="preserve"> 3.13.5 </w:t>
      </w:r>
    </w:p>
    <w:p w14:paraId="1D535163" w14:textId="0E31D247" w:rsidR="00764B30" w:rsidRDefault="0044262A" w:rsidP="0044262A">
      <w:pPr>
        <w:spacing w:before="0" w:after="0" w:line="240" w:lineRule="auto"/>
        <w:rPr>
          <w:rFonts w:eastAsia="Times New Roman" w:cs="Times New Roman"/>
          <w:szCs w:val="24"/>
          <w:lang w:val="de-DE" w:eastAsia="de-DE"/>
        </w:rPr>
      </w:pPr>
      <w:r w:rsidRPr="0044262A">
        <w:rPr>
          <w:rFonts w:eastAsia="Times New Roman" w:hAnsi="Symbol" w:cs="Times New Roman"/>
          <w:b/>
          <w:bCs/>
          <w:szCs w:val="24"/>
          <w:lang w:val="de-DE" w:eastAsia="de-DE"/>
        </w:rPr>
        <w:t></w:t>
      </w:r>
      <w:r w:rsidRPr="0044262A">
        <w:rPr>
          <w:rFonts w:eastAsia="Times New Roman" w:cs="Times New Roman"/>
          <w:b/>
          <w:bCs/>
          <w:szCs w:val="24"/>
          <w:lang w:val="de-DE" w:eastAsia="de-DE"/>
        </w:rPr>
        <w:t xml:space="preserve"> Python (QGIS internal):</w:t>
      </w:r>
      <w:r w:rsidRPr="0044262A">
        <w:rPr>
          <w:rFonts w:eastAsia="Times New Roman" w:cs="Times New Roman"/>
          <w:szCs w:val="24"/>
          <w:lang w:val="de-DE" w:eastAsia="de-DE"/>
        </w:rPr>
        <w:t xml:space="preserve"> 3.7.0</w:t>
      </w:r>
    </w:p>
    <w:p w14:paraId="285CA731" w14:textId="0586BB87" w:rsidR="006A4634" w:rsidRDefault="006A4634" w:rsidP="0044262A">
      <w:pPr>
        <w:spacing w:before="0" w:after="0" w:line="240" w:lineRule="auto"/>
        <w:rPr>
          <w:rFonts w:eastAsia="Times New Roman" w:cs="Times New Roman"/>
          <w:szCs w:val="24"/>
          <w:lang w:val="de-DE" w:eastAsia="de-DE"/>
        </w:rPr>
      </w:pPr>
    </w:p>
    <w:p w14:paraId="1CD4CA6A" w14:textId="32A524ED" w:rsidR="006A4634" w:rsidRPr="00532E34" w:rsidRDefault="006A4634" w:rsidP="006A4634">
      <w:pPr>
        <w:pStyle w:val="Heading1"/>
      </w:pPr>
      <w:bookmarkStart w:id="4" w:name="_Toc228881059"/>
      <w:r>
        <w:t>Python Environments</w:t>
      </w:r>
      <w:bookmarkEnd w:id="4"/>
    </w:p>
    <w:p w14:paraId="2E39D4C5" w14:textId="77777777" w:rsidR="006A4634" w:rsidRPr="006A4634" w:rsidRDefault="006A4634" w:rsidP="006A4634">
      <w:pPr>
        <w:spacing w:before="100" w:beforeAutospacing="1" w:after="100" w:afterAutospacing="1" w:line="240" w:lineRule="auto"/>
        <w:rPr>
          <w:rFonts w:eastAsia="Times New Roman" w:cs="Times New Roman"/>
          <w:szCs w:val="24"/>
          <w:lang w:val="en-GB" w:eastAsia="de-DE"/>
        </w:rPr>
      </w:pPr>
      <w:r w:rsidRPr="006A4634">
        <w:rPr>
          <w:rFonts w:eastAsia="Times New Roman" w:cs="Times New Roman"/>
          <w:szCs w:val="24"/>
          <w:lang w:val="en-GB" w:eastAsia="de-DE"/>
        </w:rPr>
        <w:t>This project uses two separate Python environments:</w:t>
      </w:r>
    </w:p>
    <w:p w14:paraId="7BA44FFF" w14:textId="1707554C" w:rsidR="006A4634" w:rsidRPr="006A4634" w:rsidRDefault="006A4634" w:rsidP="006A4634">
      <w:pPr>
        <w:numPr>
          <w:ilvl w:val="0"/>
          <w:numId w:val="39"/>
        </w:numPr>
        <w:spacing w:before="100" w:beforeAutospacing="1" w:after="100" w:afterAutospacing="1" w:line="240" w:lineRule="auto"/>
        <w:rPr>
          <w:rFonts w:eastAsia="Times New Roman" w:cs="Times New Roman"/>
          <w:szCs w:val="24"/>
          <w:lang w:val="en-GB" w:eastAsia="de-DE"/>
        </w:rPr>
      </w:pPr>
      <w:r w:rsidRPr="006A4634">
        <w:rPr>
          <w:rFonts w:eastAsia="Times New Roman" w:cs="Times New Roman"/>
          <w:b/>
          <w:bCs/>
          <w:szCs w:val="24"/>
          <w:lang w:val="en-GB" w:eastAsia="de-DE"/>
        </w:rPr>
        <w:t>System Python (3.13.5)</w:t>
      </w:r>
      <w:r w:rsidRPr="006A4634">
        <w:rPr>
          <w:rFonts w:eastAsia="Times New Roman" w:cs="Times New Roman"/>
          <w:szCs w:val="24"/>
          <w:lang w:val="en-GB" w:eastAsia="de-DE"/>
        </w:rPr>
        <w:br/>
        <w:t xml:space="preserve">Used for all data processing scripts under </w:t>
      </w:r>
      <w:r>
        <w:rPr>
          <w:rFonts w:eastAsia="Times New Roman" w:cs="Times New Roman"/>
          <w:szCs w:val="24"/>
          <w:lang w:val="en-GB" w:eastAsia="de-DE"/>
        </w:rPr>
        <w:t>“</w:t>
      </w:r>
      <w:bookmarkStart w:id="5" w:name="_Hlk228273882"/>
      <w:r w:rsidRPr="006A4634">
        <w:rPr>
          <w:rFonts w:ascii="Courier New" w:eastAsia="Times New Roman" w:hAnsi="Courier New" w:cs="Courier New"/>
          <w:sz w:val="20"/>
          <w:szCs w:val="20"/>
          <w:lang w:val="en-GB" w:eastAsia="de-DE"/>
        </w:rPr>
        <w:t>script</w:t>
      </w:r>
      <w:r>
        <w:rPr>
          <w:rFonts w:ascii="Courier New" w:eastAsia="Times New Roman" w:hAnsi="Courier New" w:cs="Courier New"/>
          <w:sz w:val="20"/>
          <w:szCs w:val="20"/>
          <w:lang w:val="en-GB" w:eastAsia="de-DE"/>
        </w:rPr>
        <w:t>s</w:t>
      </w:r>
      <w:bookmarkEnd w:id="5"/>
      <w:r>
        <w:rPr>
          <w:rFonts w:ascii="Courier New" w:eastAsia="Times New Roman" w:hAnsi="Courier New" w:cs="Courier New"/>
          <w:sz w:val="20"/>
          <w:szCs w:val="20"/>
          <w:lang w:val="en-GB" w:eastAsia="de-DE"/>
        </w:rPr>
        <w:t>/</w:t>
      </w:r>
      <w:r>
        <w:rPr>
          <w:rFonts w:eastAsia="Times New Roman" w:cs="Times New Roman"/>
          <w:szCs w:val="24"/>
          <w:lang w:val="en-GB" w:eastAsia="de-DE"/>
        </w:rPr>
        <w:t xml:space="preserve">”, </w:t>
      </w:r>
      <w:r w:rsidR="0084743E">
        <w:rPr>
          <w:rFonts w:eastAsia="Times New Roman" w:cs="Times New Roman"/>
          <w:szCs w:val="24"/>
          <w:lang w:val="en-GB" w:eastAsia="de-DE"/>
        </w:rPr>
        <w:t>“</w:t>
      </w:r>
      <w:r w:rsidR="0084743E">
        <w:rPr>
          <w:rFonts w:ascii="Courier New" w:eastAsia="Times New Roman" w:hAnsi="Courier New" w:cs="Courier New"/>
          <w:sz w:val="20"/>
          <w:szCs w:val="20"/>
          <w:lang w:val="en-GB" w:eastAsia="de-DE"/>
        </w:rPr>
        <w:t>piechart_layer_scripts/</w:t>
      </w:r>
      <w:r w:rsidR="0084743E">
        <w:rPr>
          <w:rFonts w:eastAsia="Times New Roman" w:cs="Times New Roman"/>
          <w:szCs w:val="24"/>
          <w:lang w:val="en-GB" w:eastAsia="de-DE"/>
        </w:rPr>
        <w:t>”</w:t>
      </w:r>
    </w:p>
    <w:p w14:paraId="699DDFF2" w14:textId="09437EE6" w:rsidR="006A4634" w:rsidRDefault="006A4634" w:rsidP="006A4634">
      <w:pPr>
        <w:numPr>
          <w:ilvl w:val="0"/>
          <w:numId w:val="39"/>
        </w:numPr>
        <w:spacing w:before="100" w:beforeAutospacing="1" w:after="100" w:afterAutospacing="1" w:line="240" w:lineRule="auto"/>
        <w:rPr>
          <w:rFonts w:eastAsia="Times New Roman" w:cs="Times New Roman"/>
          <w:szCs w:val="24"/>
          <w:lang w:val="en-GB" w:eastAsia="de-DE"/>
        </w:rPr>
      </w:pPr>
      <w:r w:rsidRPr="006A4634">
        <w:rPr>
          <w:rFonts w:eastAsia="Times New Roman" w:cs="Times New Roman"/>
          <w:b/>
          <w:bCs/>
          <w:szCs w:val="24"/>
          <w:lang w:val="en-GB" w:eastAsia="de-DE"/>
        </w:rPr>
        <w:t>QGIS Python (3.7.0)</w:t>
      </w:r>
      <w:r w:rsidRPr="006A4634">
        <w:rPr>
          <w:rFonts w:eastAsia="Times New Roman" w:cs="Times New Roman"/>
          <w:szCs w:val="24"/>
          <w:lang w:val="en-GB" w:eastAsia="de-DE"/>
        </w:rPr>
        <w:br/>
        <w:t>Used for visualization and styling scripts inside QGIS Python Console</w:t>
      </w:r>
      <w:r w:rsidR="0084743E">
        <w:rPr>
          <w:rFonts w:eastAsia="Times New Roman" w:cs="Times New Roman"/>
          <w:szCs w:val="24"/>
          <w:lang w:val="en-GB" w:eastAsia="de-DE"/>
        </w:rPr>
        <w:t xml:space="preserve"> (“</w:t>
      </w:r>
      <w:r w:rsidR="0084743E">
        <w:rPr>
          <w:rFonts w:ascii="Courier New" w:eastAsia="Times New Roman" w:hAnsi="Courier New" w:cs="Courier New"/>
          <w:sz w:val="20"/>
          <w:szCs w:val="20"/>
          <w:lang w:val="en-GB" w:eastAsia="de-DE"/>
        </w:rPr>
        <w:t>qgis_scripts/</w:t>
      </w:r>
      <w:r w:rsidR="0084743E">
        <w:rPr>
          <w:rFonts w:eastAsia="Times New Roman" w:cs="Times New Roman"/>
          <w:szCs w:val="24"/>
          <w:lang w:val="en-GB" w:eastAsia="de-DE"/>
        </w:rPr>
        <w:t>”</w:t>
      </w:r>
      <w:r w:rsidR="002A15CB">
        <w:rPr>
          <w:rFonts w:eastAsia="Times New Roman" w:cs="Times New Roman"/>
          <w:szCs w:val="24"/>
          <w:lang w:val="en-GB" w:eastAsia="de-DE"/>
        </w:rPr>
        <w:t>, “</w:t>
      </w:r>
      <w:r w:rsidR="002A15CB">
        <w:rPr>
          <w:rFonts w:ascii="Courier New" w:eastAsia="Times New Roman" w:hAnsi="Courier New" w:cs="Courier New"/>
          <w:sz w:val="20"/>
          <w:szCs w:val="20"/>
          <w:lang w:val="en-GB" w:eastAsia="de-DE"/>
        </w:rPr>
        <w:t>piechart_layer_qgis_scripts/</w:t>
      </w:r>
      <w:r w:rsidR="002A15CB">
        <w:rPr>
          <w:rFonts w:eastAsia="Times New Roman" w:cs="Times New Roman"/>
          <w:szCs w:val="24"/>
          <w:lang w:val="en-GB" w:eastAsia="de-DE"/>
        </w:rPr>
        <w:t>”</w:t>
      </w:r>
      <w:r w:rsidR="0084743E">
        <w:rPr>
          <w:rFonts w:eastAsia="Times New Roman" w:cs="Times New Roman"/>
          <w:szCs w:val="24"/>
          <w:lang w:val="en-GB" w:eastAsia="de-DE"/>
        </w:rPr>
        <w:t>)</w:t>
      </w:r>
    </w:p>
    <w:p w14:paraId="7D680050" w14:textId="7D8AF17D" w:rsidR="00E37A09" w:rsidRPr="006A4634" w:rsidRDefault="00E37A09" w:rsidP="00E37A09">
      <w:pPr>
        <w:spacing w:before="100" w:beforeAutospacing="1" w:after="100" w:afterAutospacing="1" w:line="240" w:lineRule="auto"/>
        <w:rPr>
          <w:rFonts w:eastAsia="Times New Roman" w:cs="Times New Roman"/>
          <w:szCs w:val="24"/>
          <w:lang w:val="en-GB" w:eastAsia="de-DE"/>
        </w:rPr>
      </w:pPr>
      <w:r>
        <w:rPr>
          <w:rFonts w:eastAsia="Times New Roman" w:cs="Times New Roman"/>
          <w:szCs w:val="24"/>
          <w:lang w:val="en-GB" w:eastAsia="de-DE"/>
        </w:rPr>
        <w:t xml:space="preserve">Note: </w:t>
      </w:r>
      <w:r w:rsidRPr="00E37A09">
        <w:t xml:space="preserve">Scripts that import </w:t>
      </w:r>
      <w:r w:rsidRPr="00E37A09">
        <w:rPr>
          <w:rFonts w:ascii="Courier New" w:hAnsi="Courier New" w:cs="Courier New"/>
          <w:sz w:val="20"/>
          <w:szCs w:val="20"/>
        </w:rPr>
        <w:t>qgis.core</w:t>
      </w:r>
      <w:r w:rsidRPr="00E37A09">
        <w:t xml:space="preserve"> must be executed inside the QGIS Python Console.</w:t>
      </w:r>
      <w:r w:rsidRPr="00E37A09">
        <w:br/>
        <w:t>Running them with system Python will fail.</w:t>
      </w:r>
    </w:p>
    <w:p w14:paraId="68A5D3CE" w14:textId="77777777" w:rsidR="00F230E8" w:rsidRDefault="00F230E8" w:rsidP="00F230E8">
      <w:pPr>
        <w:pStyle w:val="Heading1"/>
      </w:pPr>
      <w:bookmarkStart w:id="6" w:name="_Toc228881060"/>
      <w:r>
        <w:t>Libraries</w:t>
      </w:r>
      <w:bookmarkEnd w:id="6"/>
    </w:p>
    <w:p w14:paraId="4788497E" w14:textId="77777777" w:rsidR="00150AF5" w:rsidRDefault="00150AF5" w:rsidP="00150AF5">
      <w:pPr>
        <w:pStyle w:val="Heading2"/>
      </w:pPr>
      <w:bookmarkStart w:id="7" w:name="_Toc228881061"/>
      <w:r>
        <w:rPr>
          <w:rStyle w:val="Strong"/>
          <w:b w:val="0"/>
          <w:bCs w:val="0"/>
        </w:rPr>
        <w:t>Required Libraries (System Python)</w:t>
      </w:r>
      <w:bookmarkEnd w:id="7"/>
    </w:p>
    <w:p w14:paraId="52784C73" w14:textId="77777777" w:rsidR="00150AF5" w:rsidRDefault="00150AF5" w:rsidP="00150AF5">
      <w:pPr>
        <w:pStyle w:val="HTMLPreformatted"/>
      </w:pPr>
      <w:r>
        <w:t>requests</w:t>
      </w:r>
      <w:r>
        <w:br/>
        <w:t>pandas</w:t>
      </w:r>
      <w:r>
        <w:br/>
      </w:r>
      <w:r>
        <w:lastRenderedPageBreak/>
        <w:t>geopandas</w:t>
      </w:r>
      <w:r>
        <w:br/>
        <w:t>shapely</w:t>
      </w:r>
      <w:r>
        <w:br/>
        <w:t>pyproj</w:t>
      </w:r>
      <w:r>
        <w:br/>
        <w:t>matplotlib</w:t>
      </w:r>
      <w:r>
        <w:br/>
        <w:t>Pillow</w:t>
      </w:r>
    </w:p>
    <w:p w14:paraId="19CAFDD3" w14:textId="77777777" w:rsidR="00150AF5" w:rsidRDefault="00150AF5" w:rsidP="00F230E8"/>
    <w:p w14:paraId="2A72DDDC" w14:textId="77777777" w:rsidR="00150AF5" w:rsidRDefault="00150AF5" w:rsidP="00150AF5">
      <w:pPr>
        <w:pStyle w:val="Heading2"/>
      </w:pPr>
      <w:bookmarkStart w:id="8" w:name="_Toc228881062"/>
      <w:r>
        <w:rPr>
          <w:rStyle w:val="Strong"/>
          <w:b w:val="0"/>
          <w:bCs w:val="0"/>
        </w:rPr>
        <w:t>Built-in Libraries</w:t>
      </w:r>
      <w:bookmarkEnd w:id="8"/>
    </w:p>
    <w:p w14:paraId="13B6081B" w14:textId="77777777" w:rsidR="00150AF5" w:rsidRDefault="00150AF5" w:rsidP="00150AF5">
      <w:pPr>
        <w:pStyle w:val="HTMLPreformatted"/>
      </w:pPr>
      <w:r>
        <w:t>json</w:t>
      </w:r>
      <w:r>
        <w:br/>
        <w:t>os</w:t>
      </w:r>
      <w:r>
        <w:br/>
        <w:t>shutil</w:t>
      </w:r>
      <w:r>
        <w:br/>
        <w:t>zipfile</w:t>
      </w:r>
      <w:r>
        <w:br/>
        <w:t>xml</w:t>
      </w:r>
      <w:r>
        <w:br/>
        <w:t>collections</w:t>
      </w:r>
      <w:r>
        <w:br/>
        <w:t>pathlib</w:t>
      </w:r>
      <w:r>
        <w:br/>
        <w:t>re</w:t>
      </w:r>
      <w:r>
        <w:br/>
        <w:t>datetime</w:t>
      </w:r>
    </w:p>
    <w:p w14:paraId="12D0B715" w14:textId="77777777" w:rsidR="001E1818" w:rsidRDefault="001E1818" w:rsidP="00F230E8"/>
    <w:p w14:paraId="62CF5E42" w14:textId="77777777" w:rsidR="001E1818" w:rsidRDefault="001E1818" w:rsidP="001E1818">
      <w:pPr>
        <w:pStyle w:val="Heading2"/>
      </w:pPr>
      <w:bookmarkStart w:id="9" w:name="_Toc228881063"/>
      <w:r>
        <w:t>QGIS Environment Dependencies</w:t>
      </w:r>
      <w:bookmarkEnd w:id="9"/>
    </w:p>
    <w:p w14:paraId="1D369AB3" w14:textId="77777777" w:rsidR="001E1818" w:rsidRPr="001E1818" w:rsidRDefault="001E1818" w:rsidP="001E1818">
      <w:pPr>
        <w:spacing w:before="100" w:beforeAutospacing="1" w:after="100" w:afterAutospacing="1" w:line="240" w:lineRule="auto"/>
        <w:rPr>
          <w:rFonts w:eastAsia="Times New Roman" w:cs="Times New Roman"/>
          <w:szCs w:val="24"/>
          <w:lang w:val="en-GB" w:eastAsia="de-DE"/>
        </w:rPr>
      </w:pPr>
      <w:r w:rsidRPr="001E1818">
        <w:rPr>
          <w:rFonts w:eastAsia="Times New Roman" w:cs="Times New Roman"/>
          <w:szCs w:val="24"/>
          <w:lang w:val="en-GB" w:eastAsia="de-DE"/>
        </w:rPr>
        <w:t>Handled internally by QGIS:</w:t>
      </w:r>
    </w:p>
    <w:p w14:paraId="52D980F8" w14:textId="77777777" w:rsidR="001E1818" w:rsidRPr="001E1818" w:rsidRDefault="001E1818" w:rsidP="001E1818">
      <w:pPr>
        <w:numPr>
          <w:ilvl w:val="0"/>
          <w:numId w:val="40"/>
        </w:numPr>
        <w:spacing w:before="100" w:beforeAutospacing="1" w:after="100" w:afterAutospacing="1" w:line="240" w:lineRule="auto"/>
        <w:rPr>
          <w:rFonts w:eastAsia="Times New Roman" w:cs="Times New Roman"/>
          <w:szCs w:val="24"/>
          <w:lang w:val="de-DE" w:eastAsia="de-DE"/>
        </w:rPr>
      </w:pPr>
      <w:r w:rsidRPr="001E1818">
        <w:rPr>
          <w:rFonts w:eastAsia="Times New Roman" w:cs="Times New Roman"/>
          <w:szCs w:val="24"/>
          <w:lang w:val="de-DE" w:eastAsia="de-DE"/>
        </w:rPr>
        <w:t xml:space="preserve">PyQt5 </w:t>
      </w:r>
    </w:p>
    <w:p w14:paraId="72B82F2B" w14:textId="7030B934" w:rsidR="00764B30" w:rsidRPr="001E1818" w:rsidRDefault="001E1818" w:rsidP="001E1818">
      <w:pPr>
        <w:numPr>
          <w:ilvl w:val="0"/>
          <w:numId w:val="40"/>
        </w:numPr>
        <w:spacing w:before="100" w:beforeAutospacing="1" w:after="100" w:afterAutospacing="1" w:line="240" w:lineRule="auto"/>
        <w:rPr>
          <w:rFonts w:eastAsia="Times New Roman" w:cs="Times New Roman"/>
          <w:szCs w:val="24"/>
          <w:lang w:val="en-GB" w:eastAsia="de-DE"/>
        </w:rPr>
      </w:pPr>
      <w:r w:rsidRPr="001E1818">
        <w:rPr>
          <w:rFonts w:eastAsia="Times New Roman" w:cs="Times New Roman"/>
          <w:szCs w:val="24"/>
          <w:lang w:val="en-GB" w:eastAsia="de-DE"/>
        </w:rPr>
        <w:t>QGIS Python API (</w:t>
      </w:r>
      <w:r w:rsidRPr="001E1818">
        <w:rPr>
          <w:rFonts w:ascii="Courier New" w:eastAsia="Times New Roman" w:hAnsi="Courier New" w:cs="Courier New"/>
          <w:sz w:val="20"/>
          <w:szCs w:val="20"/>
          <w:lang w:val="en-GB" w:eastAsia="de-DE"/>
        </w:rPr>
        <w:t>qgis.core</w:t>
      </w:r>
      <w:r w:rsidRPr="001E1818">
        <w:rPr>
          <w:rFonts w:eastAsia="Times New Roman" w:cs="Times New Roman"/>
          <w:szCs w:val="24"/>
          <w:lang w:val="en-GB" w:eastAsia="de-DE"/>
        </w:rPr>
        <w:t xml:space="preserve">, </w:t>
      </w:r>
      <w:r w:rsidRPr="001E1818">
        <w:rPr>
          <w:rFonts w:ascii="Courier New" w:eastAsia="Times New Roman" w:hAnsi="Courier New" w:cs="Courier New"/>
          <w:sz w:val="20"/>
          <w:szCs w:val="20"/>
          <w:lang w:val="en-GB" w:eastAsia="de-DE"/>
        </w:rPr>
        <w:t>qgis.gui</w:t>
      </w:r>
      <w:r w:rsidRPr="001E1818">
        <w:rPr>
          <w:rFonts w:eastAsia="Times New Roman" w:cs="Times New Roman"/>
          <w:szCs w:val="24"/>
          <w:lang w:val="en-GB" w:eastAsia="de-DE"/>
        </w:rPr>
        <w:t>)</w:t>
      </w:r>
      <w:r w:rsidR="00764B30" w:rsidRPr="00532E34">
        <w:br w:type="page"/>
      </w:r>
    </w:p>
    <w:p w14:paraId="0EE2E483" w14:textId="37D2CAE3" w:rsidR="00764B30" w:rsidRPr="00532E34" w:rsidRDefault="00764B30" w:rsidP="00764B30">
      <w:pPr>
        <w:pStyle w:val="Title"/>
        <w:numPr>
          <w:ilvl w:val="0"/>
          <w:numId w:val="19"/>
        </w:numPr>
        <w:rPr>
          <w:rFonts w:cs="Times New Roman"/>
        </w:rPr>
      </w:pPr>
      <w:r w:rsidRPr="00532E34">
        <w:rPr>
          <w:rFonts w:cs="Times New Roman"/>
        </w:rPr>
        <w:lastRenderedPageBreak/>
        <w:t>Pipeline Overview</w:t>
      </w:r>
    </w:p>
    <w:p w14:paraId="31652313" w14:textId="73577744" w:rsidR="00764B30" w:rsidRPr="00532E34" w:rsidRDefault="0079047D" w:rsidP="00CC0DB3">
      <w:pPr>
        <w:rPr>
          <w:rFonts w:cs="Times New Roman"/>
        </w:rPr>
      </w:pPr>
      <w:r w:rsidRPr="00532E34">
        <w:rPr>
          <w:rFonts w:cs="Times New Roman"/>
        </w:rPr>
        <w:t>Raw ZIP → Extracted → Valid XML → JSON → Valid JSON → Active JSON → Filtered JSON → GeoJSON → PieCharts → QGIS styling</w:t>
      </w:r>
    </w:p>
    <w:p w14:paraId="2F930138" w14:textId="35A28022" w:rsidR="00931F0F" w:rsidRPr="00532E34" w:rsidRDefault="00931F0F" w:rsidP="00931F0F">
      <w:pPr>
        <w:pStyle w:val="Heading1"/>
        <w:numPr>
          <w:ilvl w:val="0"/>
          <w:numId w:val="20"/>
        </w:numPr>
        <w:rPr>
          <w:rFonts w:cs="Times New Roman"/>
        </w:rPr>
      </w:pPr>
      <w:bookmarkStart w:id="10" w:name="_Toc228881064"/>
      <w:r w:rsidRPr="00532E34">
        <w:rPr>
          <w:rFonts w:cs="Times New Roman"/>
        </w:rPr>
        <w:t>Core Data Processing Scripts (manual / step-by-step)</w:t>
      </w:r>
      <w:bookmarkEnd w:id="10"/>
    </w:p>
    <w:p w14:paraId="7A3EE6EA" w14:textId="4D0ADD8E" w:rsidR="00931F0F" w:rsidRPr="00532E34" w:rsidRDefault="00931F0F" w:rsidP="00532E34">
      <w:r w:rsidRPr="00532E34">
        <w:t>Folder: scripts/</w:t>
      </w:r>
    </w:p>
    <w:p w14:paraId="1D2867EC" w14:textId="7193091E" w:rsidR="00102B51" w:rsidRPr="00476D9F" w:rsidRDefault="00931F0F" w:rsidP="00A72763">
      <w:pPr>
        <w:pStyle w:val="Heading2"/>
        <w:rPr>
          <w:rFonts w:cs="Times New Roman"/>
          <w:b/>
          <w:bCs/>
        </w:rPr>
      </w:pPr>
      <w:bookmarkStart w:id="11" w:name="_Toc228881065"/>
      <w:r w:rsidRPr="00476D9F">
        <w:rPr>
          <w:rStyle w:val="Strong"/>
          <w:rFonts w:cs="Times New Roman"/>
          <w:b w:val="0"/>
          <w:bCs w:val="0"/>
        </w:rPr>
        <w:t>A1. Acquisition &amp; Extraction</w:t>
      </w:r>
      <w:bookmarkEnd w:id="11"/>
    </w:p>
    <w:p w14:paraId="69B93B80" w14:textId="77777777" w:rsidR="00A72763" w:rsidRPr="00476D9F" w:rsidRDefault="00C6150A" w:rsidP="00A72763">
      <w:pPr>
        <w:pStyle w:val="Heading3"/>
        <w:rPr>
          <w:rStyle w:val="Strong"/>
          <w:b w:val="0"/>
          <w:bCs w:val="0"/>
        </w:rPr>
      </w:pPr>
      <w:bookmarkStart w:id="12" w:name="_Toc228881066"/>
      <w:r w:rsidRPr="00476D9F">
        <w:rPr>
          <w:rStyle w:val="Strong"/>
          <w:b w:val="0"/>
          <w:bCs w:val="0"/>
        </w:rPr>
        <w:t>Script: step1_download_mastr.py</w:t>
      </w:r>
      <w:bookmarkEnd w:id="12"/>
    </w:p>
    <w:p w14:paraId="6A457167" w14:textId="1E0CF155" w:rsidR="00C6150A" w:rsidRPr="00532E34" w:rsidRDefault="00A72763" w:rsidP="00FA13A3">
      <w:r w:rsidRPr="00300C17">
        <w:rPr>
          <w:b/>
          <w:bCs/>
          <w:u w:val="single"/>
        </w:rPr>
        <w:t>Purpose:</w:t>
      </w:r>
      <w:r>
        <w:t xml:space="preserve"> </w:t>
      </w:r>
      <w:r w:rsidR="00C6150A" w:rsidRPr="00532E34">
        <w:t>Downloads the official MaStR “Gesamtdatenexport” ZIP file from the defined URL and stores it locally for further processing.</w:t>
      </w:r>
      <w:r w:rsidR="00C6150A" w:rsidRPr="00532E34">
        <w:br/>
      </w:r>
      <w:r w:rsidR="00C6150A" w:rsidRPr="00A00373">
        <w:rPr>
          <w:b/>
          <w:bCs/>
          <w:u w:val="single"/>
        </w:rPr>
        <w:t>Inputs:</w:t>
      </w:r>
      <w:r w:rsidR="00C6150A" w:rsidRPr="00532E34">
        <w:t xml:space="preserve"> mastr_url defined inside the script pointing to the MaStR download link.</w:t>
      </w:r>
      <w:r w:rsidR="00C6150A" w:rsidRPr="00532E34">
        <w:br/>
      </w:r>
      <w:r w:rsidR="00C6150A" w:rsidRPr="00A00373">
        <w:rPr>
          <w:b/>
          <w:bCs/>
          <w:u w:val="single"/>
        </w:rPr>
        <w:t>Outputs:</w:t>
      </w:r>
      <w:r w:rsidR="00C6150A" w:rsidRPr="00532E34">
        <w:t xml:space="preserve"> ZIP file saved under data/raw/&lt;filename&gt;.zip.</w:t>
      </w:r>
      <w:r w:rsidR="00C6150A" w:rsidRPr="00532E34">
        <w:br/>
      </w:r>
      <w:r w:rsidR="00C6150A" w:rsidRPr="00A00373">
        <w:rPr>
          <w:b/>
          <w:bCs/>
          <w:u w:val="single"/>
        </w:rPr>
        <w:t>How to run:</w:t>
      </w:r>
      <w:r w:rsidR="00C6150A" w:rsidRPr="00532E34">
        <w:t xml:space="preserve"> py step1_download_mastr.py</w:t>
      </w:r>
      <w:r w:rsidR="00C6150A" w:rsidRPr="00532E34">
        <w:br/>
      </w:r>
      <w:r w:rsidR="00C6150A" w:rsidRPr="00A00373">
        <w:rPr>
          <w:b/>
          <w:bCs/>
          <w:u w:val="single"/>
        </w:rPr>
        <w:t>Key logic:</w:t>
      </w:r>
      <w:r w:rsidR="00C6150A" w:rsidRPr="00532E34">
        <w:t xml:space="preserve"> Creates the data/raw directory if it does not exist, streams the ZIP download using requests with chunked writing to avoid high memory usage, and saves the file using the original filename from the URL.</w:t>
      </w:r>
      <w:r w:rsidR="00C6150A" w:rsidRPr="00532E34">
        <w:br/>
      </w:r>
      <w:r w:rsidR="00C6150A" w:rsidRPr="00A00373">
        <w:rPr>
          <w:b/>
          <w:bCs/>
          <w:u w:val="single"/>
        </w:rPr>
        <w:t>Dependencies:</w:t>
      </w:r>
      <w:r w:rsidR="00C6150A" w:rsidRPr="00532E34">
        <w:t xml:space="preserve"> requests, os</w:t>
      </w:r>
    </w:p>
    <w:p w14:paraId="6F23914E" w14:textId="77777777" w:rsidR="00A72763" w:rsidRPr="00476D9F" w:rsidRDefault="00C6150A" w:rsidP="00A72763">
      <w:pPr>
        <w:pStyle w:val="Heading3"/>
        <w:rPr>
          <w:rStyle w:val="Strong"/>
          <w:b w:val="0"/>
          <w:bCs w:val="0"/>
        </w:rPr>
      </w:pPr>
      <w:bookmarkStart w:id="13" w:name="_Toc228881067"/>
      <w:r w:rsidRPr="00476D9F">
        <w:rPr>
          <w:rStyle w:val="Strong"/>
          <w:b w:val="0"/>
          <w:bCs w:val="0"/>
        </w:rPr>
        <w:t>Script: step2_extract_zip.py</w:t>
      </w:r>
      <w:bookmarkEnd w:id="13"/>
    </w:p>
    <w:p w14:paraId="0203128D" w14:textId="30D1A96D" w:rsidR="00A00373" w:rsidRDefault="00A72763" w:rsidP="00FA13A3">
      <w:r w:rsidRPr="00300C17">
        <w:rPr>
          <w:b/>
          <w:bCs/>
          <w:u w:val="single"/>
        </w:rPr>
        <w:t>Purpose:</w:t>
      </w:r>
      <w:r>
        <w:t xml:space="preserve"> </w:t>
      </w:r>
      <w:r w:rsidR="00C6150A" w:rsidRPr="00532E34">
        <w:t>Extracts all ZIP files found in data/raw into structured subfolders inside data/extracted.</w:t>
      </w:r>
      <w:r w:rsidR="00C6150A" w:rsidRPr="00532E34">
        <w:br/>
      </w:r>
      <w:r w:rsidR="00C6150A" w:rsidRPr="00A00373">
        <w:rPr>
          <w:b/>
          <w:bCs/>
          <w:u w:val="single"/>
        </w:rPr>
        <w:t>Inputs:</w:t>
      </w:r>
      <w:r w:rsidR="00C6150A" w:rsidRPr="00532E34">
        <w:t xml:space="preserve"> ZIP files located in data/raw.</w:t>
      </w:r>
      <w:r w:rsidR="00C6150A" w:rsidRPr="00532E34">
        <w:br/>
      </w:r>
      <w:r w:rsidR="00C6150A" w:rsidRPr="00A00373">
        <w:rPr>
          <w:b/>
          <w:bCs/>
          <w:u w:val="single"/>
        </w:rPr>
        <w:t>Outputs:</w:t>
      </w:r>
      <w:r w:rsidR="00C6150A" w:rsidRPr="00532E34">
        <w:t xml:space="preserve"> Extracted content under data/extracted/&lt;zip_basename&gt;/.</w:t>
      </w:r>
      <w:r w:rsidR="00C6150A" w:rsidRPr="00532E34">
        <w:br/>
      </w:r>
      <w:r w:rsidR="00C6150A" w:rsidRPr="00A00373">
        <w:rPr>
          <w:b/>
          <w:bCs/>
          <w:u w:val="single"/>
        </w:rPr>
        <w:t>How to run:</w:t>
      </w:r>
      <w:r w:rsidR="00C6150A" w:rsidRPr="00532E34">
        <w:t xml:space="preserve"> py step2_extract_zip.py</w:t>
      </w:r>
      <w:r w:rsidR="00C6150A" w:rsidRPr="00532E34">
        <w:br/>
      </w:r>
      <w:r w:rsidR="00C6150A" w:rsidRPr="00A00373">
        <w:rPr>
          <w:b/>
          <w:bCs/>
          <w:u w:val="single"/>
        </w:rPr>
        <w:t>Key logic:</w:t>
      </w:r>
      <w:r w:rsidR="00C6150A" w:rsidRPr="00532E34">
        <w:t xml:space="preserve"> Scans the input directory for files ending with .zip, creates a subfolder named after each ZIP file (without extension), and extracts all archive contents into that folder.</w:t>
      </w:r>
      <w:r w:rsidR="00C6150A" w:rsidRPr="00532E34">
        <w:br/>
      </w:r>
      <w:r w:rsidR="00C6150A" w:rsidRPr="00A00373">
        <w:rPr>
          <w:b/>
          <w:bCs/>
          <w:u w:val="single"/>
        </w:rPr>
        <w:t>Dependencies:</w:t>
      </w:r>
      <w:r w:rsidR="00C6150A" w:rsidRPr="00532E34">
        <w:t xml:space="preserve"> zipfile, os</w:t>
      </w:r>
    </w:p>
    <w:p w14:paraId="2B24C6A0" w14:textId="77777777" w:rsidR="00E9247C" w:rsidRPr="00532E34" w:rsidRDefault="00E9247C" w:rsidP="00A00373">
      <w:pPr>
        <w:spacing w:before="0"/>
        <w:rPr>
          <w:rFonts w:cs="Times New Roman"/>
        </w:rPr>
      </w:pPr>
    </w:p>
    <w:p w14:paraId="509D8650" w14:textId="765D993B" w:rsidR="00C6150A" w:rsidRPr="00476D9F" w:rsidRDefault="00A00373" w:rsidP="00A72763">
      <w:pPr>
        <w:pStyle w:val="Heading2"/>
        <w:rPr>
          <w:rFonts w:cs="Times New Roman"/>
          <w:b/>
          <w:bCs/>
        </w:rPr>
      </w:pPr>
      <w:bookmarkStart w:id="14" w:name="_Toc228881068"/>
      <w:r w:rsidRPr="00476D9F">
        <w:rPr>
          <w:rStyle w:val="Strong"/>
          <w:rFonts w:cs="Times New Roman"/>
          <w:b w:val="0"/>
          <w:bCs w:val="0"/>
        </w:rPr>
        <w:t>A2. Validation &amp; Conversion</w:t>
      </w:r>
      <w:bookmarkEnd w:id="14"/>
    </w:p>
    <w:p w14:paraId="2F47EFB7" w14:textId="77777777" w:rsidR="00A72763" w:rsidRPr="00476D9F" w:rsidRDefault="00C6150A" w:rsidP="00A72763">
      <w:pPr>
        <w:pStyle w:val="Heading3"/>
        <w:rPr>
          <w:rStyle w:val="Strong"/>
          <w:b w:val="0"/>
          <w:bCs w:val="0"/>
        </w:rPr>
      </w:pPr>
      <w:bookmarkStart w:id="15" w:name="_Toc228881069"/>
      <w:r w:rsidRPr="00476D9F">
        <w:rPr>
          <w:rStyle w:val="Strong"/>
          <w:b w:val="0"/>
          <w:bCs w:val="0"/>
        </w:rPr>
        <w:t>Script: step3_validate_xml.py</w:t>
      </w:r>
      <w:bookmarkEnd w:id="15"/>
    </w:p>
    <w:p w14:paraId="340AC1DF" w14:textId="260AD0C8" w:rsidR="00C6150A" w:rsidRPr="00532E34" w:rsidRDefault="00A72763" w:rsidP="00A70DD0">
      <w:r w:rsidRPr="00300C17">
        <w:rPr>
          <w:b/>
          <w:bCs/>
          <w:u w:val="single"/>
        </w:rPr>
        <w:t>Purpose:</w:t>
      </w:r>
      <w:r>
        <w:t xml:space="preserve"> </w:t>
      </w:r>
      <w:r w:rsidR="00C6150A" w:rsidRPr="00532E34">
        <w:t>Recursively scans extracted MaStR XML files and keeps only structurally valid XML files.</w:t>
      </w:r>
      <w:r w:rsidR="00C6150A" w:rsidRPr="00532E34">
        <w:br/>
      </w:r>
      <w:r w:rsidR="00C6150A" w:rsidRPr="00A00373">
        <w:rPr>
          <w:b/>
          <w:bCs/>
          <w:u w:val="single"/>
        </w:rPr>
        <w:t>Inputs:</w:t>
      </w:r>
      <w:r w:rsidR="00C6150A" w:rsidRPr="00532E34">
        <w:t xml:space="preserve"> XML files located under data/extracted.</w:t>
      </w:r>
      <w:r w:rsidR="00C6150A" w:rsidRPr="00532E34">
        <w:br/>
      </w:r>
      <w:r w:rsidR="00C6150A" w:rsidRPr="00A00373">
        <w:rPr>
          <w:b/>
          <w:bCs/>
          <w:u w:val="single"/>
        </w:rPr>
        <w:t>Outputs:</w:t>
      </w:r>
      <w:r w:rsidR="00C6150A" w:rsidRPr="00532E34">
        <w:t xml:space="preserve"> Valid XML files copied into data/valid_xml.</w:t>
      </w:r>
      <w:r w:rsidR="00C6150A" w:rsidRPr="00532E34">
        <w:br/>
      </w:r>
      <w:r w:rsidR="00C6150A" w:rsidRPr="00A00373">
        <w:rPr>
          <w:b/>
          <w:bCs/>
          <w:u w:val="single"/>
        </w:rPr>
        <w:t>How to run:</w:t>
      </w:r>
      <w:r w:rsidR="00C6150A" w:rsidRPr="00532E34">
        <w:t xml:space="preserve"> py step3_validate_xml.py</w:t>
      </w:r>
      <w:r w:rsidR="00C6150A" w:rsidRPr="00532E34">
        <w:br/>
      </w:r>
      <w:r w:rsidR="00C6150A" w:rsidRPr="00A00373">
        <w:rPr>
          <w:b/>
          <w:bCs/>
          <w:u w:val="single"/>
        </w:rPr>
        <w:lastRenderedPageBreak/>
        <w:t>Key logic:</w:t>
      </w:r>
      <w:r w:rsidR="00C6150A" w:rsidRPr="00532E34">
        <w:t xml:space="preserve"> Iterates through all subdirectories of data/extracted, attempts to parse each XML file using xml.etree.ElementTree, and copies only successfully parsed files into the valid_xml directory.</w:t>
      </w:r>
      <w:r w:rsidR="00C6150A" w:rsidRPr="00532E34">
        <w:br/>
      </w:r>
      <w:r w:rsidR="00C6150A" w:rsidRPr="00A00373">
        <w:rPr>
          <w:b/>
          <w:bCs/>
          <w:u w:val="single"/>
        </w:rPr>
        <w:t>Dependencies:</w:t>
      </w:r>
      <w:r w:rsidR="00C6150A" w:rsidRPr="00532E34">
        <w:t xml:space="preserve"> xml.etree.ElementTree, os, shutil</w:t>
      </w:r>
    </w:p>
    <w:p w14:paraId="7B81D61E" w14:textId="77777777" w:rsidR="00A72763" w:rsidRPr="00476D9F" w:rsidRDefault="00C6150A" w:rsidP="00A72763">
      <w:pPr>
        <w:pStyle w:val="Heading3"/>
        <w:rPr>
          <w:rStyle w:val="Strong"/>
          <w:b w:val="0"/>
          <w:bCs w:val="0"/>
        </w:rPr>
      </w:pPr>
      <w:bookmarkStart w:id="16" w:name="_Toc228881070"/>
      <w:r w:rsidRPr="00476D9F">
        <w:rPr>
          <w:rStyle w:val="Strong"/>
          <w:b w:val="0"/>
          <w:bCs w:val="0"/>
        </w:rPr>
        <w:t>Script: step4_xml_to_json.py</w:t>
      </w:r>
      <w:bookmarkEnd w:id="16"/>
    </w:p>
    <w:p w14:paraId="089FD5A0" w14:textId="17268039" w:rsidR="00C6150A" w:rsidRPr="00532E34" w:rsidRDefault="00A72763" w:rsidP="00A70DD0">
      <w:r w:rsidRPr="00300C17">
        <w:rPr>
          <w:b/>
          <w:bCs/>
          <w:u w:val="single"/>
        </w:rPr>
        <w:t>Purpose:</w:t>
      </w:r>
      <w:r>
        <w:t xml:space="preserve"> </w:t>
      </w:r>
      <w:r w:rsidR="00C6150A" w:rsidRPr="00532E34">
        <w:t>Converts validated XML files into flat JSON structures for further filtering and analysis.</w:t>
      </w:r>
      <w:r w:rsidR="00C6150A" w:rsidRPr="00532E34">
        <w:br/>
      </w:r>
      <w:r w:rsidR="00C6150A" w:rsidRPr="002B1BB6">
        <w:rPr>
          <w:b/>
          <w:bCs/>
          <w:u w:val="single"/>
        </w:rPr>
        <w:t>Inputs:</w:t>
      </w:r>
      <w:r w:rsidR="00C6150A" w:rsidRPr="00532E34">
        <w:t xml:space="preserve"> XML files located in data/valid_xml.</w:t>
      </w:r>
      <w:r w:rsidR="00C6150A" w:rsidRPr="00532E34">
        <w:br/>
      </w:r>
      <w:r w:rsidR="00C6150A" w:rsidRPr="002B1BB6">
        <w:rPr>
          <w:b/>
          <w:bCs/>
          <w:u w:val="single"/>
        </w:rPr>
        <w:t>Outputs:</w:t>
      </w:r>
      <w:r w:rsidR="00C6150A" w:rsidRPr="00532E34">
        <w:t xml:space="preserve"> JSON files stored in data/json with the same base filename.</w:t>
      </w:r>
      <w:r w:rsidR="00C6150A" w:rsidRPr="00532E34">
        <w:br/>
      </w:r>
      <w:r w:rsidR="00C6150A" w:rsidRPr="002B1BB6">
        <w:rPr>
          <w:b/>
          <w:bCs/>
          <w:u w:val="single"/>
        </w:rPr>
        <w:t>How to run:</w:t>
      </w:r>
      <w:r w:rsidR="00C6150A" w:rsidRPr="00532E34">
        <w:t xml:space="preserve"> py step4_xml_to_json.py</w:t>
      </w:r>
      <w:r w:rsidR="00C6150A" w:rsidRPr="00532E34">
        <w:br/>
      </w:r>
      <w:r w:rsidR="00C6150A" w:rsidRPr="002B1BB6">
        <w:rPr>
          <w:b/>
          <w:bCs/>
          <w:u w:val="single"/>
        </w:rPr>
        <w:t>Key logic:</w:t>
      </w:r>
      <w:r w:rsidR="00C6150A" w:rsidRPr="00532E34">
        <w:t xml:space="preserve"> Parses each XML file, iterates over root child elements, converts each child into a dictionary of tag-value pairs, aggregates all records into a list, and writes the result as UTF-8 encoded JSON.</w:t>
      </w:r>
      <w:r w:rsidR="00C6150A" w:rsidRPr="00532E34">
        <w:br/>
      </w:r>
      <w:r w:rsidR="00C6150A" w:rsidRPr="002B1BB6">
        <w:rPr>
          <w:b/>
          <w:bCs/>
          <w:u w:val="single"/>
        </w:rPr>
        <w:t>Dependencies:</w:t>
      </w:r>
      <w:r w:rsidR="00C6150A" w:rsidRPr="00532E34">
        <w:t xml:space="preserve"> xml.etree.ElementTree, json, os</w:t>
      </w:r>
    </w:p>
    <w:p w14:paraId="7411BECC" w14:textId="77777777" w:rsidR="00A72763" w:rsidRPr="00476D9F" w:rsidRDefault="00C6150A" w:rsidP="00A72763">
      <w:pPr>
        <w:pStyle w:val="Heading3"/>
        <w:rPr>
          <w:rStyle w:val="Strong"/>
          <w:b w:val="0"/>
          <w:bCs w:val="0"/>
        </w:rPr>
      </w:pPr>
      <w:bookmarkStart w:id="17" w:name="_Toc228881071"/>
      <w:r w:rsidRPr="00476D9F">
        <w:rPr>
          <w:rStyle w:val="Strong"/>
          <w:b w:val="0"/>
          <w:bCs w:val="0"/>
        </w:rPr>
        <w:t>Script: step5_valid_json.py</w:t>
      </w:r>
      <w:bookmarkEnd w:id="17"/>
    </w:p>
    <w:p w14:paraId="761AFBF0" w14:textId="454307EE" w:rsidR="00E9247C" w:rsidRPr="00532E34" w:rsidRDefault="00A72763" w:rsidP="00885F70">
      <w:pPr>
        <w:rPr>
          <w:rFonts w:cs="Times New Roman"/>
        </w:rPr>
      </w:pPr>
      <w:r w:rsidRPr="00300C17">
        <w:rPr>
          <w:b/>
          <w:bCs/>
          <w:u w:val="single"/>
        </w:rPr>
        <w:t>Purpose:</w:t>
      </w:r>
      <w:r>
        <w:t xml:space="preserve"> </w:t>
      </w:r>
      <w:r w:rsidR="00C6150A" w:rsidRPr="00532E34">
        <w:t>Filters JSON records by ensuring that required structural and classification keys are present and non-empty.</w:t>
      </w:r>
      <w:r w:rsidR="00C6150A" w:rsidRPr="00532E34">
        <w:br/>
      </w:r>
      <w:r w:rsidR="00C6150A" w:rsidRPr="002B1BB6">
        <w:rPr>
          <w:b/>
          <w:bCs/>
          <w:u w:val="single"/>
        </w:rPr>
        <w:t>Inputs:</w:t>
      </w:r>
      <w:r w:rsidR="00C6150A" w:rsidRPr="00532E34">
        <w:t xml:space="preserve"> JSON files from data/json.</w:t>
      </w:r>
      <w:r w:rsidR="00C6150A" w:rsidRPr="00532E34">
        <w:br/>
      </w:r>
      <w:r w:rsidR="00C6150A" w:rsidRPr="002B1BB6">
        <w:rPr>
          <w:b/>
          <w:bCs/>
          <w:u w:val="single"/>
        </w:rPr>
        <w:t>Outputs:</w:t>
      </w:r>
      <w:r w:rsidR="00C6150A" w:rsidRPr="00532E34">
        <w:t xml:space="preserve"> Filtered JSON files stored in data/valid_json.</w:t>
      </w:r>
      <w:r w:rsidR="00C6150A" w:rsidRPr="00532E34">
        <w:br/>
      </w:r>
      <w:r w:rsidR="00C6150A" w:rsidRPr="002B1BB6">
        <w:rPr>
          <w:b/>
          <w:bCs/>
          <w:u w:val="single"/>
        </w:rPr>
        <w:t>How to run:</w:t>
      </w:r>
      <w:r w:rsidR="00C6150A" w:rsidRPr="00532E34">
        <w:t xml:space="preserve"> py step5_valid_json.py</w:t>
      </w:r>
      <w:r w:rsidR="00C6150A" w:rsidRPr="00532E34">
        <w:br/>
      </w:r>
      <w:r w:rsidR="00C6150A" w:rsidRPr="002B1BB6">
        <w:rPr>
          <w:b/>
          <w:bCs/>
          <w:u w:val="single"/>
        </w:rPr>
        <w:t>Key logic:</w:t>
      </w:r>
      <w:r w:rsidR="00C6150A" w:rsidRPr="00532E34">
        <w:t xml:space="preserve"> Defines REQUIRED_KEYS including Bundesland, Energietraeger, Gemeindeschluessel, LokationMaStRNummer, and EegMaStRNummer, and retains only entries where all required keys exist and contain non-empty values.</w:t>
      </w:r>
      <w:r w:rsidR="00C6150A" w:rsidRPr="00532E34">
        <w:br/>
      </w:r>
      <w:r w:rsidR="00C6150A" w:rsidRPr="002B1BB6">
        <w:rPr>
          <w:b/>
          <w:bCs/>
          <w:u w:val="single"/>
        </w:rPr>
        <w:t>Dependencies:</w:t>
      </w:r>
      <w:r w:rsidR="00C6150A" w:rsidRPr="00532E34">
        <w:t xml:space="preserve"> json, os</w:t>
      </w:r>
    </w:p>
    <w:p w14:paraId="023911A8" w14:textId="4CA6EFA5" w:rsidR="00A00373" w:rsidRDefault="00A00373" w:rsidP="00A72763">
      <w:pPr>
        <w:pStyle w:val="Heading2"/>
        <w:rPr>
          <w:rStyle w:val="Strong"/>
          <w:rFonts w:cs="Times New Roman"/>
          <w:b w:val="0"/>
          <w:bCs w:val="0"/>
        </w:rPr>
      </w:pPr>
      <w:bookmarkStart w:id="18" w:name="_Toc228881072"/>
      <w:r w:rsidRPr="00476D9F">
        <w:rPr>
          <w:rStyle w:val="Strong"/>
          <w:rFonts w:cs="Times New Roman"/>
          <w:b w:val="0"/>
          <w:bCs w:val="0"/>
        </w:rPr>
        <w:t>A3. Dataset Filtering</w:t>
      </w:r>
      <w:bookmarkEnd w:id="18"/>
    </w:p>
    <w:p w14:paraId="3DE2C7B9" w14:textId="641BA3BF" w:rsidR="00885F70" w:rsidRPr="00476D9F" w:rsidRDefault="00885F70" w:rsidP="00885F70">
      <w:pPr>
        <w:pStyle w:val="Heading3"/>
        <w:rPr>
          <w:rStyle w:val="Strong"/>
          <w:b w:val="0"/>
          <w:bCs w:val="0"/>
        </w:rPr>
      </w:pPr>
      <w:bookmarkStart w:id="19" w:name="_Toc228881073"/>
      <w:r w:rsidRPr="00476D9F">
        <w:rPr>
          <w:rStyle w:val="Strong"/>
          <w:b w:val="0"/>
          <w:bCs w:val="0"/>
        </w:rPr>
        <w:t>Script: step6</w:t>
      </w:r>
      <w:r>
        <w:rPr>
          <w:rStyle w:val="Strong"/>
          <w:b w:val="0"/>
          <w:bCs w:val="0"/>
        </w:rPr>
        <w:t>a</w:t>
      </w:r>
      <w:r w:rsidRPr="00476D9F">
        <w:rPr>
          <w:rStyle w:val="Strong"/>
          <w:b w:val="0"/>
          <w:bCs w:val="0"/>
        </w:rPr>
        <w:t>_filter_json_by_active_status.py</w:t>
      </w:r>
      <w:bookmarkEnd w:id="19"/>
    </w:p>
    <w:p w14:paraId="4014E730" w14:textId="3E4E0881" w:rsidR="00885F70" w:rsidRDefault="00885F70" w:rsidP="00885F70">
      <w:r w:rsidRPr="00300C17">
        <w:rPr>
          <w:b/>
          <w:bCs/>
          <w:u w:val="single"/>
        </w:rPr>
        <w:t>Purpose:</w:t>
      </w:r>
      <w:r>
        <w:t xml:space="preserve"> </w:t>
      </w:r>
      <w:r w:rsidRPr="00532E34">
        <w:t>Filters validated JSON entries to retain only actively operating units.</w:t>
      </w:r>
      <w:r w:rsidRPr="00532E34">
        <w:br/>
      </w:r>
      <w:r w:rsidRPr="002B1BB6">
        <w:rPr>
          <w:b/>
          <w:bCs/>
          <w:u w:val="single"/>
        </w:rPr>
        <w:t>Inputs:</w:t>
      </w:r>
      <w:r w:rsidRPr="00532E34">
        <w:t xml:space="preserve"> JSON files from data/valid_json.</w:t>
      </w:r>
      <w:r w:rsidRPr="00532E34">
        <w:br/>
      </w:r>
      <w:r w:rsidRPr="002B1BB6">
        <w:rPr>
          <w:b/>
          <w:bCs/>
          <w:u w:val="single"/>
        </w:rPr>
        <w:t>Outputs:</w:t>
      </w:r>
      <w:r w:rsidRPr="00532E34">
        <w:t xml:space="preserve"> Active unit JSON files stored in data/active_json.</w:t>
      </w:r>
      <w:r w:rsidRPr="00532E34">
        <w:br/>
      </w:r>
      <w:r w:rsidRPr="002B1BB6">
        <w:rPr>
          <w:b/>
          <w:bCs/>
          <w:u w:val="single"/>
        </w:rPr>
        <w:t>How to run:</w:t>
      </w:r>
      <w:r w:rsidRPr="00532E34">
        <w:t xml:space="preserve"> py step6</w:t>
      </w:r>
      <w:r w:rsidR="00BC0C08">
        <w:t>a</w:t>
      </w:r>
      <w:r w:rsidRPr="00532E34">
        <w:t>_filter_json_by_active_status.py</w:t>
      </w:r>
      <w:r w:rsidRPr="00532E34">
        <w:br/>
      </w:r>
      <w:r w:rsidRPr="002B1BB6">
        <w:rPr>
          <w:b/>
          <w:bCs/>
          <w:u w:val="single"/>
        </w:rPr>
        <w:t>Key logic:</w:t>
      </w:r>
      <w:r w:rsidRPr="00532E34">
        <w:t xml:space="preserve"> Checks the EinheitBetriebsstatus field and keeps only entries where the status equals "35", which corresponds to operational units in the MaStR dataset.</w:t>
      </w:r>
      <w:r w:rsidRPr="00532E34">
        <w:br/>
      </w:r>
      <w:r w:rsidRPr="002B1BB6">
        <w:rPr>
          <w:b/>
          <w:bCs/>
          <w:u w:val="single"/>
        </w:rPr>
        <w:t>Dependencies:</w:t>
      </w:r>
      <w:r w:rsidRPr="00532E34">
        <w:t xml:space="preserve"> json, os</w:t>
      </w:r>
    </w:p>
    <w:p w14:paraId="4BF2D30B" w14:textId="56941AA6" w:rsidR="00A72763" w:rsidRPr="00476D9F" w:rsidRDefault="00C6150A" w:rsidP="00A72763">
      <w:pPr>
        <w:pStyle w:val="Heading3"/>
        <w:rPr>
          <w:rStyle w:val="Strong"/>
          <w:b w:val="0"/>
          <w:bCs w:val="0"/>
        </w:rPr>
      </w:pPr>
      <w:bookmarkStart w:id="20" w:name="_Toc228881074"/>
      <w:r w:rsidRPr="00476D9F">
        <w:rPr>
          <w:rStyle w:val="Strong"/>
          <w:b w:val="0"/>
          <w:bCs w:val="0"/>
        </w:rPr>
        <w:t>Script: step</w:t>
      </w:r>
      <w:r w:rsidR="00885F70">
        <w:rPr>
          <w:rStyle w:val="Strong"/>
          <w:b w:val="0"/>
          <w:bCs w:val="0"/>
        </w:rPr>
        <w:t>6b</w:t>
      </w:r>
      <w:r w:rsidRPr="00476D9F">
        <w:rPr>
          <w:rStyle w:val="Strong"/>
          <w:b w:val="0"/>
          <w:bCs w:val="0"/>
        </w:rPr>
        <w:t>_analyze_active_jsons_2ndfiltering.py</w:t>
      </w:r>
      <w:bookmarkEnd w:id="20"/>
    </w:p>
    <w:p w14:paraId="0D70E800" w14:textId="4B869B78" w:rsidR="00C6150A" w:rsidRPr="00532E34" w:rsidRDefault="00A72763" w:rsidP="00A70DD0">
      <w:r w:rsidRPr="00300C17">
        <w:rPr>
          <w:b/>
          <w:bCs/>
          <w:u w:val="single"/>
        </w:rPr>
        <w:lastRenderedPageBreak/>
        <w:t>Purpose:</w:t>
      </w:r>
      <w:r>
        <w:t xml:space="preserve"> </w:t>
      </w:r>
      <w:r w:rsidR="00C6150A" w:rsidRPr="00532E34">
        <w:t>Applies the 4-check spatial and administrative validation logic and performs energy-type-based power analysis on filtered active units.</w:t>
      </w:r>
      <w:r w:rsidR="00C6150A" w:rsidRPr="00532E34">
        <w:br/>
      </w:r>
      <w:r w:rsidR="00C6150A" w:rsidRPr="002B1BB6">
        <w:rPr>
          <w:b/>
          <w:bCs/>
          <w:u w:val="single"/>
        </w:rPr>
        <w:t>Inputs:</w:t>
      </w:r>
      <w:r w:rsidR="00C6150A" w:rsidRPr="00532E34">
        <w:t xml:space="preserve"> Active JSON files from data/active_json, state polygons from data/polygon_states.json, and Landkreis polygons from gadm41_DEU_2.json.</w:t>
      </w:r>
      <w:r w:rsidR="00C6150A" w:rsidRPr="00532E34">
        <w:br/>
      </w:r>
      <w:r w:rsidR="00C6150A" w:rsidRPr="002B1BB6">
        <w:rPr>
          <w:b/>
          <w:bCs/>
          <w:u w:val="single"/>
        </w:rPr>
        <w:t>Outputs:</w:t>
      </w:r>
      <w:r w:rsidR="00C6150A" w:rsidRPr="00532E34">
        <w:t xml:space="preserve"> Analysis results stored under exports/ including report.md, summary.json, per_file.csv, energy_type_minmax.csv, and energy_type_minmax.json.</w:t>
      </w:r>
      <w:r w:rsidR="00C6150A" w:rsidRPr="00532E34">
        <w:br/>
      </w:r>
      <w:r w:rsidR="00C6150A" w:rsidRPr="002B1BB6">
        <w:rPr>
          <w:b/>
          <w:bCs/>
          <w:u w:val="single"/>
        </w:rPr>
        <w:t>How to run:</w:t>
      </w:r>
      <w:r w:rsidR="00C6150A" w:rsidRPr="00532E34">
        <w:t xml:space="preserve"> py step</w:t>
      </w:r>
      <w:r w:rsidR="00BC0C08">
        <w:t>6b</w:t>
      </w:r>
      <w:r w:rsidR="00C6150A" w:rsidRPr="00532E34">
        <w:t>_analyze_active_jsons_2ndfiltering.py</w:t>
      </w:r>
      <w:r w:rsidR="00C6150A" w:rsidRPr="00532E34">
        <w:br/>
      </w:r>
      <w:r w:rsidR="00C6150A" w:rsidRPr="002B1BB6">
        <w:rPr>
          <w:b/>
          <w:bCs/>
          <w:u w:val="single"/>
        </w:rPr>
        <w:t>Key logic:</w:t>
      </w:r>
      <w:r w:rsidR="00C6150A" w:rsidRPr="00532E34">
        <w:t xml:space="preserve"> Applies four validation checks consisting of state polygon containment, Bundesland code consistency, Gemeindeschluessel prefix consistency, and Landkreis polygon containment; normalizes state names for matching; parses coordinate fields Laengengrad and Breitengrad; extracts installed power fields such as Bruttoleistung or Nettonennleistung; aggregates minimum and maximum power per energy type; and stores traceable references including file name, index, coordinates, and Google Maps URL.</w:t>
      </w:r>
      <w:r w:rsidR="00C6150A" w:rsidRPr="00532E34">
        <w:br/>
      </w:r>
      <w:r w:rsidR="00C6150A" w:rsidRPr="002B1BB6">
        <w:rPr>
          <w:b/>
          <w:bCs/>
          <w:u w:val="single"/>
        </w:rPr>
        <w:t>Dependencies:</w:t>
      </w:r>
      <w:r w:rsidR="00C6150A" w:rsidRPr="00532E34">
        <w:t xml:space="preserve"> shapely, json, csv, os</w:t>
      </w:r>
    </w:p>
    <w:p w14:paraId="7F4A38CF" w14:textId="77777777" w:rsidR="00A72763" w:rsidRPr="00476D9F" w:rsidRDefault="00C6150A" w:rsidP="00A72763">
      <w:pPr>
        <w:pStyle w:val="Heading3"/>
        <w:rPr>
          <w:rStyle w:val="Strong"/>
          <w:b w:val="0"/>
          <w:bCs w:val="0"/>
        </w:rPr>
      </w:pPr>
      <w:bookmarkStart w:id="21" w:name="_Toc228881075"/>
      <w:r w:rsidRPr="00476D9F">
        <w:rPr>
          <w:rStyle w:val="Strong"/>
          <w:b w:val="0"/>
          <w:bCs w:val="0"/>
        </w:rPr>
        <w:t>Script: step7_list_states.py</w:t>
      </w:r>
      <w:bookmarkEnd w:id="21"/>
    </w:p>
    <w:p w14:paraId="146F9921" w14:textId="11FAA9C2" w:rsidR="00C6150A" w:rsidRPr="00532E34" w:rsidRDefault="00A72763" w:rsidP="00A70DD0">
      <w:r w:rsidRPr="00300C17">
        <w:rPr>
          <w:b/>
          <w:bCs/>
          <w:u w:val="single"/>
        </w:rPr>
        <w:t>Purpose:</w:t>
      </w:r>
      <w:r>
        <w:t xml:space="preserve"> </w:t>
      </w:r>
      <w:r w:rsidR="00C6150A" w:rsidRPr="00532E34">
        <w:t>Lists all unique Bundesland codes found in the active JSON dataset.</w:t>
      </w:r>
      <w:r w:rsidR="00C6150A" w:rsidRPr="00532E34">
        <w:br/>
      </w:r>
      <w:r w:rsidR="00C6150A" w:rsidRPr="002B1BB6">
        <w:rPr>
          <w:b/>
          <w:bCs/>
          <w:u w:val="single"/>
        </w:rPr>
        <w:t xml:space="preserve">Inputs: </w:t>
      </w:r>
      <w:r w:rsidR="00C6150A" w:rsidRPr="00532E34">
        <w:t>JSON files from data/active_json.</w:t>
      </w:r>
      <w:r w:rsidR="00C6150A" w:rsidRPr="00532E34">
        <w:br/>
      </w:r>
      <w:r w:rsidR="00C6150A" w:rsidRPr="002B1BB6">
        <w:rPr>
          <w:b/>
          <w:bCs/>
          <w:u w:val="single"/>
        </w:rPr>
        <w:t xml:space="preserve">Outputs: </w:t>
      </w:r>
      <w:r w:rsidR="00C6150A" w:rsidRPr="00532E34">
        <w:t>Printed list of unique Bundesland values in the terminal.</w:t>
      </w:r>
      <w:r w:rsidR="00C6150A" w:rsidRPr="00532E34">
        <w:br/>
      </w:r>
      <w:r w:rsidR="00C6150A" w:rsidRPr="002B1BB6">
        <w:rPr>
          <w:b/>
          <w:bCs/>
          <w:u w:val="single"/>
        </w:rPr>
        <w:t xml:space="preserve">How to run: </w:t>
      </w:r>
      <w:r w:rsidR="00C6150A" w:rsidRPr="00532E34">
        <w:t>py step7_list_states.py</w:t>
      </w:r>
      <w:r w:rsidR="00C6150A" w:rsidRPr="00532E34">
        <w:br/>
      </w:r>
      <w:r w:rsidR="00C6150A" w:rsidRPr="002B1BB6">
        <w:rPr>
          <w:b/>
          <w:bCs/>
          <w:u w:val="single"/>
        </w:rPr>
        <w:t>Key logic:</w:t>
      </w:r>
      <w:r w:rsidR="00C6150A" w:rsidRPr="00532E34">
        <w:t xml:space="preserve"> Iterates through all active JSON files, collects the Bundesland field values into a set to ensure uniqueness, and prints the sorted result.</w:t>
      </w:r>
      <w:r w:rsidR="00C6150A" w:rsidRPr="00532E34">
        <w:br/>
      </w:r>
      <w:r w:rsidR="00C6150A" w:rsidRPr="002B1BB6">
        <w:rPr>
          <w:b/>
          <w:bCs/>
          <w:u w:val="single"/>
        </w:rPr>
        <w:t>Dependencies:</w:t>
      </w:r>
      <w:r w:rsidR="00C6150A" w:rsidRPr="00532E34">
        <w:t xml:space="preserve"> json, os</w:t>
      </w:r>
    </w:p>
    <w:p w14:paraId="5D829D81" w14:textId="77777777" w:rsidR="00A72763" w:rsidRPr="00476D9F" w:rsidRDefault="00C6150A" w:rsidP="00A72763">
      <w:pPr>
        <w:pStyle w:val="Heading3"/>
        <w:rPr>
          <w:rStyle w:val="Strong"/>
          <w:b w:val="0"/>
          <w:bCs w:val="0"/>
        </w:rPr>
      </w:pPr>
      <w:bookmarkStart w:id="22" w:name="_Toc228881076"/>
      <w:r w:rsidRPr="00476D9F">
        <w:rPr>
          <w:rStyle w:val="Strong"/>
          <w:b w:val="0"/>
          <w:bCs w:val="0"/>
        </w:rPr>
        <w:t>Script: step8_list_energy_types.py</w:t>
      </w:r>
      <w:bookmarkEnd w:id="22"/>
    </w:p>
    <w:p w14:paraId="71874706" w14:textId="42B5B382" w:rsidR="00C6150A" w:rsidRPr="00532E34" w:rsidRDefault="00A72763" w:rsidP="00A70DD0">
      <w:r w:rsidRPr="00300C17">
        <w:rPr>
          <w:b/>
          <w:bCs/>
          <w:u w:val="single"/>
        </w:rPr>
        <w:t>Purpose:</w:t>
      </w:r>
      <w:r>
        <w:t xml:space="preserve"> </w:t>
      </w:r>
      <w:r w:rsidR="00C6150A" w:rsidRPr="00532E34">
        <w:t>Lists all unique energy carrier codes used in the active dataset.</w:t>
      </w:r>
      <w:r w:rsidR="00C6150A" w:rsidRPr="00532E34">
        <w:br/>
      </w:r>
      <w:r w:rsidR="00C6150A" w:rsidRPr="00300C17">
        <w:rPr>
          <w:b/>
          <w:bCs/>
          <w:u w:val="single"/>
        </w:rPr>
        <w:t xml:space="preserve">Inputs: </w:t>
      </w:r>
      <w:r w:rsidR="00C6150A" w:rsidRPr="00532E34">
        <w:t>JSON files from data/active_json and the key Energietraeger.</w:t>
      </w:r>
      <w:r w:rsidR="00C6150A" w:rsidRPr="00532E34">
        <w:br/>
      </w:r>
      <w:r w:rsidR="00C6150A" w:rsidRPr="00300C17">
        <w:rPr>
          <w:b/>
          <w:bCs/>
          <w:u w:val="single"/>
        </w:rPr>
        <w:t xml:space="preserve">Outputs: </w:t>
      </w:r>
      <w:r w:rsidR="00C6150A" w:rsidRPr="00532E34">
        <w:t>Printed list of unique Energietraeger values in the terminal.</w:t>
      </w:r>
      <w:r w:rsidR="00C6150A" w:rsidRPr="00532E34">
        <w:br/>
      </w:r>
      <w:r w:rsidR="00C6150A" w:rsidRPr="00300C17">
        <w:rPr>
          <w:b/>
          <w:bCs/>
          <w:u w:val="single"/>
        </w:rPr>
        <w:t xml:space="preserve">How to run: </w:t>
      </w:r>
      <w:r w:rsidR="00C6150A" w:rsidRPr="00532E34">
        <w:t>py step8_list_energy_types.py</w:t>
      </w:r>
      <w:r w:rsidR="00C6150A" w:rsidRPr="00532E34">
        <w:br/>
      </w:r>
      <w:r w:rsidR="00C6150A" w:rsidRPr="00300C17">
        <w:rPr>
          <w:b/>
          <w:bCs/>
          <w:u w:val="single"/>
        </w:rPr>
        <w:t xml:space="preserve">Key logic: </w:t>
      </w:r>
      <w:r w:rsidR="00C6150A" w:rsidRPr="00532E34">
        <w:t>Iterates through all entries in active JSON files, extracts the Energietraeger field, aggregates unique values, and prints the sorted result.</w:t>
      </w:r>
      <w:r w:rsidR="00C6150A" w:rsidRPr="00532E34">
        <w:br/>
      </w:r>
      <w:r w:rsidR="00C6150A" w:rsidRPr="00300C17">
        <w:rPr>
          <w:b/>
          <w:bCs/>
          <w:u w:val="single"/>
        </w:rPr>
        <w:t>Dependencies:</w:t>
      </w:r>
      <w:r w:rsidR="00C6150A" w:rsidRPr="00532E34">
        <w:t xml:space="preserve"> json, os</w:t>
      </w:r>
    </w:p>
    <w:p w14:paraId="77D5831F" w14:textId="77777777" w:rsidR="00A72763" w:rsidRPr="00476D9F" w:rsidRDefault="00532E34" w:rsidP="00A72763">
      <w:pPr>
        <w:pStyle w:val="Heading3"/>
        <w:rPr>
          <w:rStyle w:val="Strong"/>
          <w:b w:val="0"/>
          <w:bCs w:val="0"/>
        </w:rPr>
      </w:pPr>
      <w:bookmarkStart w:id="23" w:name="_Toc228881077"/>
      <w:r w:rsidRPr="00476D9F">
        <w:rPr>
          <w:rStyle w:val="Strong"/>
          <w:b w:val="0"/>
          <w:bCs w:val="0"/>
          <w:lang w:eastAsia="en-US"/>
        </w:rPr>
        <w:t>Script: step9_list_years.py</w:t>
      </w:r>
      <w:bookmarkEnd w:id="23"/>
    </w:p>
    <w:p w14:paraId="5004AD0E" w14:textId="65971698" w:rsidR="00A00373" w:rsidRPr="00A70DD0" w:rsidRDefault="00A72763" w:rsidP="00A70DD0">
      <w:pPr>
        <w:rPr>
          <w:lang w:eastAsia="en-US"/>
        </w:rPr>
      </w:pPr>
      <w:r w:rsidRPr="00300C17">
        <w:rPr>
          <w:b/>
          <w:bCs/>
          <w:u w:val="single"/>
        </w:rPr>
        <w:t>Purpose:</w:t>
      </w:r>
      <w:r>
        <w:t xml:space="preserve"> </w:t>
      </w:r>
      <w:r w:rsidR="00532E34" w:rsidRPr="00532E34">
        <w:rPr>
          <w:lang w:eastAsia="en-US"/>
        </w:rPr>
        <w:t>Lists all installation years found in the active JSON dataset and prints a frequency summary per year.</w:t>
      </w:r>
      <w:r w:rsidR="00532E34" w:rsidRPr="00532E34">
        <w:rPr>
          <w:lang w:eastAsia="en-US"/>
        </w:rPr>
        <w:br/>
      </w:r>
      <w:r w:rsidR="00532E34" w:rsidRPr="00300C17">
        <w:rPr>
          <w:b/>
          <w:bCs/>
          <w:u w:val="single"/>
          <w:lang w:eastAsia="en-US"/>
        </w:rPr>
        <w:t>Inputs:</w:t>
      </w:r>
      <w:r w:rsidR="00532E34" w:rsidRPr="00532E34">
        <w:rPr>
          <w:lang w:eastAsia="en-US"/>
        </w:rPr>
        <w:t xml:space="preserve"> JSON files located in C:\Users\jo73vure\Desktop\powerPlantProject\data\active_json.</w:t>
      </w:r>
      <w:r w:rsidR="00532E34" w:rsidRPr="00532E34">
        <w:rPr>
          <w:lang w:eastAsia="en-US"/>
        </w:rPr>
        <w:br/>
      </w:r>
      <w:r w:rsidR="00532E34" w:rsidRPr="00300C17">
        <w:rPr>
          <w:b/>
          <w:bCs/>
          <w:u w:val="single"/>
          <w:lang w:eastAsia="en-US"/>
        </w:rPr>
        <w:t>Outputs:</w:t>
      </w:r>
      <w:r w:rsidR="00532E34" w:rsidRPr="00532E34">
        <w:rPr>
          <w:lang w:eastAsia="en-US"/>
        </w:rPr>
        <w:t xml:space="preserve"> Terminal output showing each year and the number of entries for that year.</w:t>
      </w:r>
      <w:r w:rsidR="00532E34" w:rsidRPr="00532E34">
        <w:rPr>
          <w:lang w:eastAsia="en-US"/>
        </w:rPr>
        <w:br/>
      </w:r>
      <w:r w:rsidR="00532E34" w:rsidRPr="00300C17">
        <w:rPr>
          <w:b/>
          <w:bCs/>
          <w:u w:val="single"/>
          <w:lang w:eastAsia="en-US"/>
        </w:rPr>
        <w:t>How to run:</w:t>
      </w:r>
      <w:r w:rsidR="00532E34" w:rsidRPr="00532E34">
        <w:rPr>
          <w:lang w:eastAsia="en-US"/>
        </w:rPr>
        <w:t xml:space="preserve"> py step9_list_years.py</w:t>
      </w:r>
      <w:r w:rsidR="00532E34" w:rsidRPr="00532E34">
        <w:rPr>
          <w:lang w:eastAsia="en-US"/>
        </w:rPr>
        <w:br/>
      </w:r>
      <w:r w:rsidR="00532E34" w:rsidRPr="00300C17">
        <w:rPr>
          <w:b/>
          <w:bCs/>
          <w:u w:val="single"/>
          <w:lang w:eastAsia="en-US"/>
        </w:rPr>
        <w:t>Key logic:</w:t>
      </w:r>
      <w:r w:rsidR="00532E34" w:rsidRPr="00532E34">
        <w:rPr>
          <w:lang w:eastAsia="en-US"/>
        </w:rPr>
        <w:t xml:space="preserve"> Iterates through all JSON files in the active_json folder, extracts the first four </w:t>
      </w:r>
      <w:r w:rsidR="00532E34" w:rsidRPr="00532E34">
        <w:rPr>
          <w:lang w:eastAsia="en-US"/>
        </w:rPr>
        <w:lastRenderedPageBreak/>
        <w:t>characters of the Inbetriebnahmedatum field, validates that it represents a year, and counts occurrences using a Counter.</w:t>
      </w:r>
      <w:r w:rsidR="00532E34" w:rsidRPr="00532E34">
        <w:rPr>
          <w:lang w:eastAsia="en-US"/>
        </w:rPr>
        <w:br/>
      </w:r>
      <w:r w:rsidR="00532E34" w:rsidRPr="00300C17">
        <w:rPr>
          <w:b/>
          <w:bCs/>
          <w:u w:val="single"/>
          <w:lang w:eastAsia="en-US"/>
        </w:rPr>
        <w:t>Dependencies:</w:t>
      </w:r>
      <w:r w:rsidR="00532E34" w:rsidRPr="00532E34">
        <w:rPr>
          <w:lang w:eastAsia="en-US"/>
        </w:rPr>
        <w:t xml:space="preserve"> os, json, collections</w:t>
      </w:r>
    </w:p>
    <w:p w14:paraId="2425BE70" w14:textId="77777777" w:rsidR="00532E34" w:rsidRPr="00476D9F" w:rsidRDefault="00532E34" w:rsidP="00A72763">
      <w:pPr>
        <w:pStyle w:val="Heading3"/>
        <w:rPr>
          <w:rStyle w:val="Strong"/>
          <w:b w:val="0"/>
          <w:bCs w:val="0"/>
        </w:rPr>
      </w:pPr>
      <w:bookmarkStart w:id="24" w:name="_Toc228881078"/>
      <w:r w:rsidRPr="00476D9F">
        <w:rPr>
          <w:rStyle w:val="Strong"/>
          <w:b w:val="0"/>
          <w:bCs w:val="0"/>
        </w:rPr>
        <w:t>Script: step10_filter_json_by_energy_code.py</w:t>
      </w:r>
      <w:bookmarkEnd w:id="24"/>
      <w:r w:rsidRPr="00476D9F">
        <w:rPr>
          <w:rStyle w:val="Strong"/>
          <w:b w:val="0"/>
          <w:bCs w:val="0"/>
        </w:rPr>
        <w:t xml:space="preserve"> </w:t>
      </w:r>
    </w:p>
    <w:p w14:paraId="3761831C" w14:textId="74DB2D58" w:rsidR="00532E34" w:rsidRPr="00E9247C" w:rsidRDefault="00532E34" w:rsidP="00A70DD0">
      <w:r w:rsidRPr="00300C17">
        <w:rPr>
          <w:b/>
          <w:bCs/>
          <w:u w:val="single"/>
        </w:rPr>
        <w:t>Purpose:</w:t>
      </w:r>
      <w:r>
        <w:t xml:space="preserve"> Splits active JSON entries into separate folders based on Energietraeger codes.</w:t>
      </w:r>
      <w:r>
        <w:br/>
      </w:r>
      <w:r w:rsidRPr="00300C17">
        <w:rPr>
          <w:b/>
          <w:bCs/>
          <w:u w:val="single"/>
        </w:rPr>
        <w:t>Inputs:</w:t>
      </w:r>
      <w:r>
        <w:t xml:space="preserve"> JSON files from C:\Users\jo73vure\Desktop\powerPlantProject\data\active_json and energy codes defined inside the script.</w:t>
      </w:r>
      <w:r>
        <w:br/>
      </w:r>
      <w:r w:rsidRPr="00300C17">
        <w:rPr>
          <w:b/>
          <w:bCs/>
          <w:u w:val="single"/>
        </w:rPr>
        <w:t>Outputs:</w:t>
      </w:r>
      <w:r>
        <w:t xml:space="preserve"> Filtered files stored under C:\Users\jo73vure\Desktop\powerPlantProject\data\filtered_json_by_energy_code&lt;energy_code&gt;&lt;original_filename&gt;.json.</w:t>
      </w:r>
      <w:r>
        <w:br/>
      </w:r>
      <w:r w:rsidRPr="00300C17">
        <w:rPr>
          <w:b/>
          <w:bCs/>
          <w:u w:val="single"/>
        </w:rPr>
        <w:t>How to run:</w:t>
      </w:r>
      <w:r>
        <w:t xml:space="preserve"> py step10_filter_json_by_energy_code.py</w:t>
      </w:r>
      <w:r>
        <w:br/>
      </w:r>
      <w:r w:rsidRPr="00300C17">
        <w:rPr>
          <w:b/>
          <w:bCs/>
          <w:u w:val="single"/>
        </w:rPr>
        <w:t>Key logic:</w:t>
      </w:r>
      <w:r>
        <w:t xml:space="preserve"> For each JSON file, filters entries where the Energietraeger field equals one of the defined codes and saves them into corresponding subfolders named by energy code.</w:t>
      </w:r>
      <w:r>
        <w:br/>
      </w:r>
      <w:r w:rsidRPr="00300C17">
        <w:rPr>
          <w:b/>
          <w:bCs/>
          <w:u w:val="single"/>
        </w:rPr>
        <w:t>Dependencies:</w:t>
      </w:r>
      <w:r>
        <w:t xml:space="preserve"> os, json</w:t>
      </w:r>
    </w:p>
    <w:p w14:paraId="3FD759B7" w14:textId="77C1ECC1" w:rsidR="00532E34" w:rsidRPr="00476D9F" w:rsidRDefault="00532E34" w:rsidP="00A72763">
      <w:pPr>
        <w:pStyle w:val="Heading3"/>
        <w:rPr>
          <w:rStyle w:val="Strong"/>
          <w:b w:val="0"/>
          <w:bCs w:val="0"/>
        </w:rPr>
      </w:pPr>
      <w:bookmarkStart w:id="25" w:name="_Toc228881079"/>
      <w:r w:rsidRPr="00476D9F">
        <w:rPr>
          <w:rStyle w:val="Strong"/>
          <w:b w:val="0"/>
          <w:bCs w:val="0"/>
        </w:rPr>
        <w:t>Script: step11_filter_json_by_state_bundesland.py</w:t>
      </w:r>
      <w:bookmarkEnd w:id="25"/>
    </w:p>
    <w:p w14:paraId="0E058A1C" w14:textId="3CE4C3FD" w:rsidR="00532E34" w:rsidRPr="00E9247C" w:rsidRDefault="00532E34" w:rsidP="00A70DD0">
      <w:r w:rsidRPr="00300C17">
        <w:rPr>
          <w:b/>
          <w:bCs/>
          <w:u w:val="single"/>
        </w:rPr>
        <w:t>Purpose:</w:t>
      </w:r>
      <w:r>
        <w:t xml:space="preserve"> Splits active JSON entries by Bundesland numeric codes.</w:t>
      </w:r>
      <w:r>
        <w:br/>
      </w:r>
      <w:r w:rsidRPr="00300C17">
        <w:rPr>
          <w:b/>
          <w:bCs/>
          <w:u w:val="single"/>
        </w:rPr>
        <w:t>Inputs</w:t>
      </w:r>
      <w:r>
        <w:t>: JSON files from C:\Users\jo73vure\Desktop\powerPlantProject\data\active_json and predefined Bundesland codes.</w:t>
      </w:r>
      <w:r>
        <w:br/>
      </w:r>
      <w:r w:rsidRPr="00300C17">
        <w:rPr>
          <w:b/>
          <w:bCs/>
          <w:u w:val="single"/>
        </w:rPr>
        <w:t>Outputs:</w:t>
      </w:r>
      <w:r>
        <w:t xml:space="preserve"> Filtered files stored under C:\Users\jo73vure\Desktop\powerPlantProject\data\filtered_json_by_state_code_bundesland&lt;state_code&gt;&lt;original_filename&gt;.json.</w:t>
      </w:r>
      <w:r>
        <w:br/>
      </w:r>
      <w:r w:rsidRPr="00300C17">
        <w:rPr>
          <w:b/>
          <w:bCs/>
          <w:u w:val="single"/>
        </w:rPr>
        <w:t>How to run:</w:t>
      </w:r>
      <w:r>
        <w:t xml:space="preserve"> py step11_filter_json_by_state_bundesland.py</w:t>
      </w:r>
      <w:r>
        <w:br/>
      </w:r>
      <w:r w:rsidRPr="00300C17">
        <w:rPr>
          <w:b/>
          <w:bCs/>
          <w:u w:val="single"/>
        </w:rPr>
        <w:t>Key logic:</w:t>
      </w:r>
      <w:r>
        <w:t xml:space="preserve"> For each file, filters entries where the Bundesland field matches one of the defined codes and writes results into corresponding subfolders.</w:t>
      </w:r>
      <w:r>
        <w:br/>
      </w:r>
      <w:r w:rsidRPr="00300C17">
        <w:rPr>
          <w:b/>
          <w:bCs/>
          <w:u w:val="single"/>
        </w:rPr>
        <w:t>Dependencies:</w:t>
      </w:r>
      <w:r>
        <w:t xml:space="preserve"> os, json</w:t>
      </w:r>
    </w:p>
    <w:p w14:paraId="01402D9C" w14:textId="709E10E6" w:rsidR="00532E34" w:rsidRPr="00476D9F" w:rsidRDefault="00532E34" w:rsidP="00A72763">
      <w:pPr>
        <w:pStyle w:val="Heading3"/>
        <w:rPr>
          <w:rStyle w:val="Strong"/>
          <w:b w:val="0"/>
          <w:bCs w:val="0"/>
        </w:rPr>
      </w:pPr>
      <w:bookmarkStart w:id="26" w:name="_Toc228881080"/>
      <w:r w:rsidRPr="00476D9F">
        <w:rPr>
          <w:rStyle w:val="Strong"/>
          <w:b w:val="0"/>
          <w:bCs w:val="0"/>
        </w:rPr>
        <w:t>Script: step12_filter_json_by_state_gemeindeschluessel.py</w:t>
      </w:r>
      <w:bookmarkEnd w:id="26"/>
    </w:p>
    <w:p w14:paraId="2CBCB8D5" w14:textId="2F3F8EE9" w:rsidR="00532E34" w:rsidRPr="00532E34" w:rsidRDefault="00532E34" w:rsidP="00A70DD0">
      <w:pPr>
        <w:rPr>
          <w:rFonts w:cs="Times New Roman"/>
        </w:rPr>
      </w:pPr>
      <w:r w:rsidRPr="00300C17">
        <w:rPr>
          <w:b/>
          <w:bCs/>
          <w:u w:val="single"/>
        </w:rPr>
        <w:t>Purpose</w:t>
      </w:r>
      <w:r>
        <w:t>: Splits active JSON entries by the two-digit prefix of the Gemeindeschluessel field.</w:t>
      </w:r>
      <w:r>
        <w:br/>
      </w:r>
      <w:r w:rsidRPr="00300C17">
        <w:rPr>
          <w:b/>
          <w:bCs/>
          <w:u w:val="single"/>
        </w:rPr>
        <w:t>Inputs</w:t>
      </w:r>
      <w:r>
        <w:t>: JSON files from C:\Users\jo73vure\Desktop\powerPlantProject\data\active_json.</w:t>
      </w:r>
      <w:r>
        <w:br/>
      </w:r>
      <w:r w:rsidRPr="00300C17">
        <w:rPr>
          <w:b/>
          <w:bCs/>
          <w:u w:val="single"/>
        </w:rPr>
        <w:t>Outputs</w:t>
      </w:r>
      <w:r>
        <w:t>: Filtered files stored under C:\Users\jo73vure\Desktop\powerPlantProject\data\filtered_json_by_state_gemeindeschluessel&lt;prefix&gt;&lt;original_filename&gt;.json.</w:t>
      </w:r>
      <w:r>
        <w:br/>
      </w:r>
      <w:r w:rsidRPr="00300C17">
        <w:rPr>
          <w:b/>
          <w:bCs/>
          <w:u w:val="single"/>
        </w:rPr>
        <w:t>How to run:</w:t>
      </w:r>
      <w:r>
        <w:t xml:space="preserve"> py step12_filter_json_by_state_gemeindeschluessel.py</w:t>
      </w:r>
      <w:r>
        <w:br/>
      </w:r>
      <w:r w:rsidRPr="00300C17">
        <w:rPr>
          <w:b/>
          <w:bCs/>
          <w:u w:val="single"/>
        </w:rPr>
        <w:t>Key logic:</w:t>
      </w:r>
      <w:r>
        <w:t xml:space="preserve"> Extracts the first two digits of Gemeindeschluessel for each entry and groups entries into subfolders named by that prefix.</w:t>
      </w:r>
      <w:r>
        <w:br/>
      </w:r>
      <w:r w:rsidRPr="00300C17">
        <w:rPr>
          <w:b/>
          <w:bCs/>
          <w:u w:val="single"/>
        </w:rPr>
        <w:t>Dependencies:</w:t>
      </w:r>
      <w:r>
        <w:t xml:space="preserve"> os, json</w:t>
      </w:r>
    </w:p>
    <w:p w14:paraId="59849712" w14:textId="3DF8EE3F" w:rsidR="00532E34" w:rsidRPr="00476D9F" w:rsidRDefault="00532E34" w:rsidP="00A72763">
      <w:pPr>
        <w:pStyle w:val="Heading3"/>
        <w:rPr>
          <w:rStyle w:val="Strong"/>
          <w:b w:val="0"/>
          <w:bCs w:val="0"/>
        </w:rPr>
      </w:pPr>
      <w:bookmarkStart w:id="27" w:name="_Toc228881081"/>
      <w:r w:rsidRPr="00476D9F">
        <w:rPr>
          <w:rStyle w:val="Strong"/>
          <w:b w:val="0"/>
          <w:bCs w:val="0"/>
        </w:rPr>
        <w:t>Script: step13_filter_json_by_installation_year.py</w:t>
      </w:r>
      <w:bookmarkEnd w:id="27"/>
    </w:p>
    <w:p w14:paraId="030AA0E9" w14:textId="02776939" w:rsidR="00532E34" w:rsidRPr="00A72763" w:rsidRDefault="00532E34" w:rsidP="00A70DD0">
      <w:r w:rsidRPr="00300C17">
        <w:rPr>
          <w:b/>
          <w:bCs/>
          <w:u w:val="single"/>
        </w:rPr>
        <w:lastRenderedPageBreak/>
        <w:t>Purpose:</w:t>
      </w:r>
      <w:r>
        <w:t xml:space="preserve"> Splits active JSON entries into separate folders by installation year between 1900 and 2025.</w:t>
      </w:r>
      <w:r>
        <w:br/>
      </w:r>
      <w:r w:rsidRPr="00300C17">
        <w:rPr>
          <w:b/>
          <w:bCs/>
          <w:u w:val="single"/>
        </w:rPr>
        <w:t>Inputs:</w:t>
      </w:r>
      <w:r>
        <w:t xml:space="preserve"> JSON files from C:\Users\jo73vure\Desktop\powerPlantProject\data\active_json and the Inbetriebnahmedatum field.</w:t>
      </w:r>
      <w:r>
        <w:br/>
      </w:r>
      <w:r w:rsidRPr="00300C17">
        <w:rPr>
          <w:b/>
          <w:bCs/>
          <w:u w:val="single"/>
        </w:rPr>
        <w:t>Outputs:</w:t>
      </w:r>
      <w:r>
        <w:t xml:space="preserve"> Filtered files stored under C:\Users\jo73vure\Desktop\powerPlantProject\data\filtered_json_by_year&lt;YYYY&gt;&lt;original_filename&gt;.json.</w:t>
      </w:r>
      <w:r>
        <w:br/>
      </w:r>
      <w:r w:rsidRPr="00300C17">
        <w:rPr>
          <w:b/>
          <w:bCs/>
          <w:u w:val="single"/>
        </w:rPr>
        <w:t>How to run:</w:t>
      </w:r>
      <w:r>
        <w:t xml:space="preserve"> py step13_filter_json_by_installation_year.py</w:t>
      </w:r>
      <w:r>
        <w:br/>
      </w:r>
      <w:r w:rsidRPr="00300C17">
        <w:rPr>
          <w:b/>
          <w:bCs/>
          <w:u w:val="single"/>
        </w:rPr>
        <w:t>Key logic:</w:t>
      </w:r>
      <w:r>
        <w:t xml:space="preserve"> Extracts the year from Inbetriebnahmedatum, validates that it falls between 1900 and 2025, and groups entries into year-specific subfolders.</w:t>
      </w:r>
      <w:r>
        <w:br/>
      </w:r>
      <w:r w:rsidRPr="00300C17">
        <w:rPr>
          <w:b/>
          <w:bCs/>
          <w:u w:val="single"/>
        </w:rPr>
        <w:t>Dependencies:</w:t>
      </w:r>
      <w:r>
        <w:t xml:space="preserve"> os, json</w:t>
      </w:r>
    </w:p>
    <w:p w14:paraId="2682E6EC" w14:textId="77777777" w:rsidR="00A72763" w:rsidRPr="00476D9F" w:rsidRDefault="00532E34" w:rsidP="00A72763">
      <w:pPr>
        <w:pStyle w:val="Heading3"/>
        <w:rPr>
          <w:rStyle w:val="Strong"/>
          <w:b w:val="0"/>
          <w:bCs w:val="0"/>
        </w:rPr>
      </w:pPr>
      <w:bookmarkStart w:id="28" w:name="_Toc228881082"/>
      <w:r w:rsidRPr="00476D9F">
        <w:rPr>
          <w:rStyle w:val="Strong"/>
          <w:b w:val="0"/>
          <w:bCs w:val="0"/>
          <w:lang w:eastAsia="en-US"/>
        </w:rPr>
        <w:t>Script: step14_json_to_geojson_batch.py</w:t>
      </w:r>
      <w:bookmarkEnd w:id="28"/>
    </w:p>
    <w:p w14:paraId="736E19FE" w14:textId="0A623B70" w:rsidR="00945631" w:rsidRDefault="00A72763" w:rsidP="00A70DD0">
      <w:r w:rsidRPr="00300C17">
        <w:rPr>
          <w:b/>
          <w:bCs/>
          <w:u w:val="single"/>
        </w:rPr>
        <w:t>Purpose:</w:t>
      </w:r>
      <w:r>
        <w:t xml:space="preserve"> </w:t>
      </w:r>
      <w:r w:rsidR="00532E34">
        <w:t>Converts all active JSON entries into a single All-Germany GeoJSON file using strict spatial and administrative consistency checks.</w:t>
      </w:r>
      <w:r w:rsidR="00532E34">
        <w:br/>
      </w:r>
      <w:r w:rsidR="00532E34" w:rsidRPr="00300C17">
        <w:rPr>
          <w:b/>
          <w:bCs/>
          <w:u w:val="single"/>
        </w:rPr>
        <w:t>Inputs:</w:t>
      </w:r>
      <w:r w:rsidR="00532E34">
        <w:t xml:space="preserve"> JSON files from C:\Users\jo73vure\Desktop\powerPlantProject\data\active_json and state polygons from C:\Users\jo73vure\Desktop\powerPlantProject\data\polygon_states.json.</w:t>
      </w:r>
      <w:r w:rsidR="00532E34">
        <w:br/>
      </w:r>
      <w:r w:rsidR="00532E34" w:rsidRPr="00300C17">
        <w:rPr>
          <w:b/>
          <w:bCs/>
          <w:u w:val="single"/>
        </w:rPr>
        <w:t>Outputs:</w:t>
      </w:r>
      <w:r w:rsidR="00532E34">
        <w:t xml:space="preserve"> GeoJSON file saved as C:\Users\jo73vure\Desktop\powerPlantProject\data\geojson\all_germany_three_checks.geojson and summary file saved as C:\Users\jo73vure\Desktop\powerPlantProject\data\geojson_consistency_summary.json.</w:t>
      </w:r>
      <w:r w:rsidR="00532E34">
        <w:br/>
      </w:r>
      <w:r w:rsidR="00532E34" w:rsidRPr="00300C17">
        <w:rPr>
          <w:b/>
          <w:bCs/>
          <w:u w:val="single"/>
        </w:rPr>
        <w:t>How to run:</w:t>
      </w:r>
      <w:r w:rsidR="00532E34">
        <w:t xml:space="preserve"> py step14_json_to_geojson_batch.py</w:t>
      </w:r>
      <w:r w:rsidR="00532E34">
        <w:br/>
      </w:r>
      <w:r w:rsidR="00532E34" w:rsidRPr="00300C17">
        <w:rPr>
          <w:b/>
          <w:bCs/>
          <w:u w:val="single"/>
        </w:rPr>
        <w:t>Key logic:</w:t>
      </w:r>
      <w:r w:rsidR="00532E34">
        <w:t xml:space="preserve"> Parses Laengengrad and Breitengrad into shapely Point objects, determines the state polygon covering each point, maps Bundesland codes and Gemeindeschluessel prefixes to normalized state names, keeps only entries where polygon-derived state equals Bundesland and Gemeindeschluessel-derived state, and writes consistent entries as GeoJSON Features.</w:t>
      </w:r>
      <w:r w:rsidR="00532E34">
        <w:br/>
      </w:r>
      <w:r w:rsidR="00532E34" w:rsidRPr="00300C17">
        <w:rPr>
          <w:b/>
          <w:bCs/>
          <w:u w:val="single"/>
        </w:rPr>
        <w:t>Dependencies:</w:t>
      </w:r>
      <w:r w:rsidR="00532E34">
        <w:t xml:space="preserve"> os, json, shapely</w:t>
      </w:r>
    </w:p>
    <w:p w14:paraId="59211FC3" w14:textId="77777777" w:rsidR="00185351" w:rsidRPr="00532E34" w:rsidRDefault="00185351" w:rsidP="00A72763">
      <w:pPr>
        <w:spacing w:before="0" w:after="0" w:line="240" w:lineRule="auto"/>
        <w:rPr>
          <w:rFonts w:cs="Times New Roman"/>
        </w:rPr>
      </w:pPr>
    </w:p>
    <w:p w14:paraId="5F0239BE" w14:textId="758EFA39" w:rsidR="00945631" w:rsidRPr="00476D9F" w:rsidRDefault="00945631" w:rsidP="00A72763">
      <w:pPr>
        <w:pStyle w:val="Heading2"/>
        <w:rPr>
          <w:rFonts w:cs="Times New Roman"/>
          <w:b/>
          <w:bCs/>
        </w:rPr>
      </w:pPr>
      <w:bookmarkStart w:id="29" w:name="_Toc228881083"/>
      <w:r w:rsidRPr="00476D9F">
        <w:rPr>
          <w:rStyle w:val="Strong"/>
          <w:rFonts w:cs="Times New Roman"/>
          <w:b w:val="0"/>
          <w:bCs w:val="0"/>
        </w:rPr>
        <w:t>A4. JSON Filtering Variants (4-checks / yearly / landkreis)</w:t>
      </w:r>
      <w:bookmarkEnd w:id="29"/>
    </w:p>
    <w:p w14:paraId="7FAFA69A" w14:textId="3B0ABD27" w:rsidR="00532E34" w:rsidRPr="00476D9F" w:rsidRDefault="00532E34" w:rsidP="00A72763">
      <w:pPr>
        <w:pStyle w:val="Heading3"/>
        <w:rPr>
          <w:rStyle w:val="Strong"/>
          <w:b w:val="0"/>
          <w:bCs w:val="0"/>
        </w:rPr>
      </w:pPr>
      <w:bookmarkStart w:id="30" w:name="_Toc228881084"/>
      <w:r w:rsidRPr="00476D9F">
        <w:rPr>
          <w:rStyle w:val="Strong"/>
          <w:b w:val="0"/>
          <w:bCs w:val="0"/>
        </w:rPr>
        <w:t>Script: step15_filter_json_by_state_4checks.py</w:t>
      </w:r>
      <w:bookmarkEnd w:id="30"/>
    </w:p>
    <w:p w14:paraId="1525D64F" w14:textId="092241F0" w:rsidR="00532E34" w:rsidRPr="00A72763" w:rsidRDefault="00532E34" w:rsidP="00A70DD0">
      <w:r w:rsidRPr="00300C17">
        <w:rPr>
          <w:b/>
          <w:bCs/>
          <w:u w:val="single"/>
        </w:rPr>
        <w:t>Purpose:</w:t>
      </w:r>
      <w:r>
        <w:t xml:space="preserve"> Filters active JSON entries into per-state folders using a strict 4-check rule including state and Landkreis validation.</w:t>
      </w:r>
      <w:r>
        <w:br/>
      </w:r>
      <w:r w:rsidRPr="00300C17">
        <w:rPr>
          <w:b/>
          <w:bCs/>
          <w:u w:val="single"/>
        </w:rPr>
        <w:t>Inputs:</w:t>
      </w:r>
      <w:r>
        <w:t xml:space="preserve"> JSON files from C:\Users\jo73vure\Desktop\powerPlantProject\data\active_json, state polygons from C:\Users\jo73vure\Desktop\powerPlantProject\data\polygon_states.json, and Landkreis polygons from C:\Users\jo73vure\Desktop\powerPlantProject\gadm_data\gadm41_DEU\gadm41_DEU_2.json.</w:t>
      </w:r>
      <w:r>
        <w:br/>
      </w:r>
      <w:r w:rsidRPr="00300C17">
        <w:rPr>
          <w:b/>
          <w:bCs/>
          <w:u w:val="single"/>
        </w:rPr>
        <w:t>Outputs:</w:t>
      </w:r>
      <w:r>
        <w:t xml:space="preserve"> Filtered files stored under C:\Users\jo73vure\Desktop\powerPlantProject\data\filtered_json_by_state_4checks&lt;PrettyState&gt;&lt;original_filename&gt;.json and summary file _summary.json inside the same folder.</w:t>
      </w:r>
      <w:r>
        <w:br/>
      </w:r>
      <w:r w:rsidRPr="00300C17">
        <w:rPr>
          <w:b/>
          <w:bCs/>
          <w:u w:val="single"/>
        </w:rPr>
        <w:lastRenderedPageBreak/>
        <w:t>How to run:</w:t>
      </w:r>
      <w:r>
        <w:t xml:space="preserve"> py step15_filter_json_by_state_4checks.py</w:t>
      </w:r>
      <w:r>
        <w:br/>
      </w:r>
      <w:r w:rsidRPr="00300C17">
        <w:rPr>
          <w:b/>
          <w:bCs/>
          <w:u w:val="single"/>
        </w:rPr>
        <w:t>Key logic:</w:t>
      </w:r>
      <w:r>
        <w:t xml:space="preserve"> Validates each entry using four checks consisting of state polygon match, Bundesland code match, Gemeindeschluessel prefix match, and Landkreis polygon match; entries passing all checks are saved into state-specific folders.</w:t>
      </w:r>
      <w:r>
        <w:br/>
      </w:r>
      <w:r w:rsidRPr="00300C17">
        <w:rPr>
          <w:b/>
          <w:bCs/>
          <w:u w:val="single"/>
        </w:rPr>
        <w:t>Dependencies:</w:t>
      </w:r>
      <w:r>
        <w:t xml:space="preserve"> os, json, shapely</w:t>
      </w:r>
    </w:p>
    <w:p w14:paraId="2C3C7C0C" w14:textId="77777777" w:rsidR="00A72763" w:rsidRPr="00476D9F" w:rsidRDefault="00532E34" w:rsidP="00A72763">
      <w:pPr>
        <w:pStyle w:val="Heading3"/>
        <w:rPr>
          <w:rStyle w:val="Strong"/>
          <w:b w:val="0"/>
          <w:bCs w:val="0"/>
        </w:rPr>
      </w:pPr>
      <w:bookmarkStart w:id="31" w:name="_Toc228881085"/>
      <w:r w:rsidRPr="00476D9F">
        <w:rPr>
          <w:rStyle w:val="Strong"/>
          <w:b w:val="0"/>
          <w:bCs w:val="0"/>
          <w:lang w:eastAsia="en-US"/>
        </w:rPr>
        <w:t>Script: step16_filter_json_by_state_4checks_yearly.py</w:t>
      </w:r>
      <w:bookmarkEnd w:id="31"/>
      <w:r w:rsidRPr="00476D9F">
        <w:rPr>
          <w:rStyle w:val="Strong"/>
          <w:b w:val="0"/>
          <w:bCs w:val="0"/>
          <w:lang w:eastAsia="en-US"/>
        </w:rPr>
        <w:t xml:space="preserve"> </w:t>
      </w:r>
    </w:p>
    <w:p w14:paraId="1465C935" w14:textId="5B4442D3" w:rsidR="00532E34" w:rsidRPr="00A72763" w:rsidRDefault="00A72763" w:rsidP="00A70DD0">
      <w:r w:rsidRPr="00300C17">
        <w:rPr>
          <w:b/>
          <w:bCs/>
          <w:u w:val="single"/>
        </w:rPr>
        <w:t>Purpose:</w:t>
      </w:r>
      <w:r>
        <w:t xml:space="preserve"> </w:t>
      </w:r>
      <w:r w:rsidR="00532E34">
        <w:t>Same as step15 but additionally splits filtered entries by commissioning year.</w:t>
      </w:r>
      <w:r w:rsidR="00532E34">
        <w:br/>
      </w:r>
      <w:r w:rsidR="00532E34" w:rsidRPr="00300C17">
        <w:rPr>
          <w:b/>
          <w:bCs/>
          <w:u w:val="single"/>
        </w:rPr>
        <w:t>Inputs:</w:t>
      </w:r>
      <w:r w:rsidR="00532E34">
        <w:t xml:space="preserve"> JSON files from C:\Users\jo73vure\Desktop\powerPlantProject\data\active_json, state polygons from C:\Users\jo73vure\Desktop\powerPlantProject\data\polygon_states.json, Landkreis polygons from C:\Users\jo73vure\Desktop\powerPlantProject\gadm_data\gadm41_DEU\gadm41_DEU_2.json, and Inbetriebnahmedatum field.</w:t>
      </w:r>
      <w:r w:rsidR="00532E34">
        <w:br/>
      </w:r>
      <w:r w:rsidR="00532E34" w:rsidRPr="00300C17">
        <w:rPr>
          <w:b/>
          <w:bCs/>
          <w:u w:val="single"/>
        </w:rPr>
        <w:t>Outputs:</w:t>
      </w:r>
      <w:r w:rsidR="00532E34">
        <w:t xml:space="preserve"> Filtered files stored under C:\Users\jo73vure\Desktop\powerPlantProject\data\filtered_json_by_state_yearly_4checks&lt;PrettyState&gt;&lt;YYYY&gt;&lt;original_filename&gt;.json and summary file _summary.json.</w:t>
      </w:r>
      <w:r w:rsidR="00532E34">
        <w:br/>
      </w:r>
      <w:r w:rsidR="00532E34" w:rsidRPr="00300C17">
        <w:rPr>
          <w:b/>
          <w:bCs/>
          <w:u w:val="single"/>
        </w:rPr>
        <w:t>How to run:</w:t>
      </w:r>
      <w:r w:rsidR="00532E34">
        <w:t xml:space="preserve"> py step16_filter_json_by_state_4checks_yearly.py</w:t>
      </w:r>
      <w:r w:rsidR="00532E34">
        <w:br/>
      </w:r>
      <w:r w:rsidR="00532E34" w:rsidRPr="00300C17">
        <w:rPr>
          <w:b/>
          <w:bCs/>
          <w:u w:val="single"/>
        </w:rPr>
        <w:t>Key logic:</w:t>
      </w:r>
      <w:r w:rsidR="00532E34">
        <w:t xml:space="preserve"> Applies the same 4-check logic as step15 and additionally extracts the year from Inbetriebnahmedatum to group entries by state and year.</w:t>
      </w:r>
      <w:r w:rsidR="00532E34">
        <w:br/>
      </w:r>
      <w:r w:rsidR="00532E34" w:rsidRPr="00300C17">
        <w:rPr>
          <w:b/>
          <w:bCs/>
          <w:u w:val="single"/>
        </w:rPr>
        <w:t>Dependencies:</w:t>
      </w:r>
      <w:r w:rsidR="00532E34">
        <w:t xml:space="preserve"> os, json, shapely</w:t>
      </w:r>
    </w:p>
    <w:p w14:paraId="2566B90B" w14:textId="7DB5E0E0" w:rsidR="00532E34" w:rsidRPr="00476D9F" w:rsidRDefault="00532E34" w:rsidP="00A72763">
      <w:pPr>
        <w:pStyle w:val="Heading3"/>
        <w:rPr>
          <w:rStyle w:val="Strong"/>
          <w:b w:val="0"/>
          <w:bCs w:val="0"/>
        </w:rPr>
      </w:pPr>
      <w:bookmarkStart w:id="32" w:name="_Toc228881086"/>
      <w:r w:rsidRPr="00476D9F">
        <w:rPr>
          <w:rStyle w:val="Strong"/>
          <w:b w:val="0"/>
          <w:bCs w:val="0"/>
        </w:rPr>
        <w:t>Script: step17_filter_json_by_state_landkreis.py</w:t>
      </w:r>
      <w:bookmarkEnd w:id="32"/>
    </w:p>
    <w:p w14:paraId="0FE96B8C" w14:textId="2D53D966" w:rsidR="00532E34" w:rsidRPr="00532E34" w:rsidRDefault="00532E34" w:rsidP="00A70DD0">
      <w:pPr>
        <w:rPr>
          <w:rFonts w:cs="Times New Roman"/>
        </w:rPr>
      </w:pPr>
      <w:r w:rsidRPr="00300C17">
        <w:rPr>
          <w:b/>
          <w:bCs/>
          <w:u w:val="single"/>
        </w:rPr>
        <w:t>Purpose:</w:t>
      </w:r>
      <w:r>
        <w:t xml:space="preserve"> Assigns entries to State and Landkreis folders based on GADM Level-2 polygons while enforcing state-level consistency checks.</w:t>
      </w:r>
      <w:r>
        <w:br/>
      </w:r>
      <w:r w:rsidRPr="00300C17">
        <w:rPr>
          <w:b/>
          <w:bCs/>
          <w:u w:val="single"/>
        </w:rPr>
        <w:t>Inputs:</w:t>
      </w:r>
      <w:r>
        <w:t xml:space="preserve"> JSON files from C:\Users\jo73vure\Desktop\powerPlantProject\data\filtered_json_by_state_4checks and Landkreis polygons from C:\Users\jo73vure\Desktop\powerPlantProject\gadm_data\gadm41_DEU\gadm41_DEU_2.json.</w:t>
      </w:r>
      <w:r>
        <w:br/>
      </w:r>
      <w:r w:rsidRPr="00300C17">
        <w:rPr>
          <w:b/>
          <w:bCs/>
          <w:u w:val="single"/>
        </w:rPr>
        <w:t>Outputs:</w:t>
      </w:r>
      <w:r>
        <w:t xml:space="preserve"> Filtered files stored under C:\Users\jo73vure\Desktop\powerPlantProject\data\filtered_json_by_state_landkreis&lt;State NAME_1&gt;&lt;Landkreis NAME_2&gt;&lt;original_filename&gt;.json and summary file _summary.json.</w:t>
      </w:r>
      <w:r>
        <w:br/>
      </w:r>
      <w:r w:rsidRPr="00300C17">
        <w:rPr>
          <w:b/>
          <w:bCs/>
          <w:u w:val="single"/>
        </w:rPr>
        <w:t>How to run:</w:t>
      </w:r>
      <w:r>
        <w:t xml:space="preserve"> py step17_filter_json_by_state_landkreis.py</w:t>
      </w:r>
      <w:r>
        <w:br/>
      </w:r>
      <w:r w:rsidRPr="00300C17">
        <w:rPr>
          <w:b/>
          <w:bCs/>
          <w:u w:val="single"/>
        </w:rPr>
        <w:t>Key logic:</w:t>
      </w:r>
      <w:r>
        <w:t xml:space="preserve"> Determines the Landkreis polygon covering each point, verifies that its state matches Bundesland and Gemeindeschluessel-derived state, and groups entries by state and Landkreis folders.</w:t>
      </w:r>
      <w:r>
        <w:br/>
      </w:r>
      <w:r w:rsidRPr="00300C17">
        <w:rPr>
          <w:b/>
          <w:bCs/>
          <w:u w:val="single"/>
        </w:rPr>
        <w:t>Dependencies:</w:t>
      </w:r>
      <w:r>
        <w:t xml:space="preserve"> os, json, shapely</w:t>
      </w:r>
    </w:p>
    <w:p w14:paraId="77BD2572" w14:textId="24B7D283" w:rsidR="00532E34" w:rsidRPr="00476D9F" w:rsidRDefault="00532E34" w:rsidP="00A72763">
      <w:pPr>
        <w:pStyle w:val="Heading3"/>
        <w:rPr>
          <w:rStyle w:val="Strong"/>
          <w:b w:val="0"/>
          <w:bCs w:val="0"/>
        </w:rPr>
      </w:pPr>
      <w:bookmarkStart w:id="33" w:name="_Toc228881087"/>
      <w:r w:rsidRPr="00476D9F">
        <w:rPr>
          <w:rStyle w:val="Strong"/>
          <w:b w:val="0"/>
          <w:bCs w:val="0"/>
        </w:rPr>
        <w:t>Script: step18_filter_json_by_state_landkreis_yearly.py</w:t>
      </w:r>
      <w:bookmarkEnd w:id="33"/>
    </w:p>
    <w:p w14:paraId="7835A557" w14:textId="77079C78" w:rsidR="0038762B" w:rsidRPr="00532E34" w:rsidRDefault="00532E34" w:rsidP="00A70DD0">
      <w:pPr>
        <w:rPr>
          <w:rFonts w:cs="Times New Roman"/>
        </w:rPr>
      </w:pPr>
      <w:r w:rsidRPr="00300C17">
        <w:rPr>
          <w:b/>
          <w:bCs/>
          <w:u w:val="single"/>
        </w:rPr>
        <w:t>Purpose:</w:t>
      </w:r>
      <w:r>
        <w:t xml:space="preserve"> Same as step17 but additionally splits entries by installation year.</w:t>
      </w:r>
      <w:r>
        <w:br/>
      </w:r>
      <w:r w:rsidRPr="00300C17">
        <w:rPr>
          <w:b/>
          <w:bCs/>
          <w:u w:val="single"/>
        </w:rPr>
        <w:t>Inputs:</w:t>
      </w:r>
      <w:r>
        <w:t xml:space="preserve"> JSON files from </w:t>
      </w:r>
      <w:r>
        <w:lastRenderedPageBreak/>
        <w:t>C:\Users\jo73vure\Desktop\powerPlantProject\data\filtered_json_by_state_yearly_4checks, Landkreis polygons from C:\Users\jo73vure\Desktop\powerPlantProject\gadm_data\gadm41_DEU\gadm41_DEU_2.json, and Inbetriebnahmedatum field.</w:t>
      </w:r>
      <w:r>
        <w:br/>
      </w:r>
      <w:r w:rsidRPr="00300C17">
        <w:rPr>
          <w:b/>
          <w:bCs/>
          <w:u w:val="single"/>
        </w:rPr>
        <w:t>Outputs:</w:t>
      </w:r>
      <w:r>
        <w:t xml:space="preserve"> Filtered files stored under C:\Users\jo73vure\Desktop\powerPlantProject\data\filtered_json_by_state_landkreis_yearly&lt;State NAME_1&gt;&lt;Landkreis NAME_2&gt;&lt;YYYY&gt;&lt;original_filename&gt;.json and summary file _summary.json.</w:t>
      </w:r>
      <w:r>
        <w:br/>
      </w:r>
      <w:r w:rsidRPr="00300C17">
        <w:rPr>
          <w:b/>
          <w:bCs/>
          <w:u w:val="single"/>
        </w:rPr>
        <w:t>How to run:</w:t>
      </w:r>
      <w:r>
        <w:t xml:space="preserve"> py step18_filter_json_by_state_landkreis_yearly.py</w:t>
      </w:r>
      <w:r>
        <w:br/>
      </w:r>
      <w:r w:rsidRPr="00300C17">
        <w:rPr>
          <w:b/>
          <w:bCs/>
          <w:u w:val="single"/>
        </w:rPr>
        <w:t>Key logic:</w:t>
      </w:r>
      <w:r>
        <w:t xml:space="preserve"> Assigns each entry to a Landkreis polygon, verifies state consistency, extracts commissioning year, and stores results grouped by state, Landkreis, and year.</w:t>
      </w:r>
      <w:r>
        <w:br/>
      </w:r>
      <w:r w:rsidRPr="00300C17">
        <w:rPr>
          <w:b/>
          <w:bCs/>
          <w:u w:val="single"/>
        </w:rPr>
        <w:t>Dependencies:</w:t>
      </w:r>
      <w:r>
        <w:t xml:space="preserve"> os, json, shapely</w:t>
      </w:r>
    </w:p>
    <w:p w14:paraId="78F63721" w14:textId="77777777" w:rsidR="00A72763" w:rsidRPr="00476D9F" w:rsidRDefault="00532E34" w:rsidP="00A72763">
      <w:pPr>
        <w:pStyle w:val="Heading3"/>
        <w:rPr>
          <w:rStyle w:val="Strong"/>
          <w:b w:val="0"/>
          <w:bCs w:val="0"/>
        </w:rPr>
      </w:pPr>
      <w:bookmarkStart w:id="34" w:name="_Toc228881088"/>
      <w:r w:rsidRPr="00476D9F">
        <w:rPr>
          <w:rStyle w:val="Strong"/>
          <w:b w:val="0"/>
          <w:bCs w:val="0"/>
          <w:lang w:eastAsia="en-US"/>
        </w:rPr>
        <w:t>Script: step19_filter_json_by_landkreis.py</w:t>
      </w:r>
      <w:bookmarkEnd w:id="34"/>
      <w:r w:rsidRPr="00476D9F">
        <w:rPr>
          <w:rFonts w:eastAsia="Times New Roman" w:cs="Times New Roman"/>
          <w:b/>
          <w:bCs/>
          <w:szCs w:val="24"/>
          <w:lang w:eastAsia="en-US"/>
        </w:rPr>
        <w:t xml:space="preserve"> </w:t>
      </w:r>
    </w:p>
    <w:p w14:paraId="7BE03282" w14:textId="18ADEFE4" w:rsidR="00532E34" w:rsidRPr="00532E34" w:rsidRDefault="00A72763" w:rsidP="00A70DD0">
      <w:pPr>
        <w:rPr>
          <w:lang w:eastAsia="en-US"/>
        </w:rPr>
      </w:pPr>
      <w:r w:rsidRPr="00300C17">
        <w:rPr>
          <w:b/>
          <w:bCs/>
          <w:u w:val="single"/>
        </w:rPr>
        <w:t>Purpose:</w:t>
      </w:r>
      <w:r>
        <w:t xml:space="preserve"> </w:t>
      </w:r>
      <w:r w:rsidR="00532E34" w:rsidRPr="00532E34">
        <w:rPr>
          <w:lang w:eastAsia="en-US"/>
        </w:rPr>
        <w:t>Groups already state-filtered entries by Landkreis using GADM Level-2 polygons and saves them as raw JSON files (keeps original filenames).</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C:\Users\jo73vure\Desktop\powerPlantProject\data\filtered_json_by_state_4checks, GADM_L2_PATH = C:\Users\jo73vure\Desktop\powerPlantProject\gadm_data\gadm41_DEU\gadm41_DEU_2.json, coordinate fields Laengengrad and Breitengrad. </w:t>
      </w:r>
    </w:p>
    <w:p w14:paraId="5FFA693D" w14:textId="4BB457EE"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t>Outputs:</w:t>
      </w:r>
      <w:r w:rsidRPr="00532E34">
        <w:rPr>
          <w:rFonts w:eastAsia="Times New Roman" w:cs="Times New Roman"/>
          <w:szCs w:val="24"/>
          <w:lang w:eastAsia="en-US"/>
        </w:rPr>
        <w:t xml:space="preserve"> OUTPUT_BASE = C:\Users\jo73vure\Desktop\powerPlantProject\data\filtered_json_by_landkreis with structure &lt;OUTPUT_BASE&gt;/&lt;Landkreis NAME_2&gt;__&lt;State NAME_1&gt;/&lt;original_filename&gt;.json and a summary file &lt;OUTPUT_BASE&gt;_summary.json. </w:t>
      </w:r>
    </w:p>
    <w:p w14:paraId="49D0D24C" w14:textId="684F77D0" w:rsidR="00532E34" w:rsidRPr="00532E34" w:rsidRDefault="00532E34" w:rsidP="00A70DD0">
      <w:pPr>
        <w:rPr>
          <w:lang w:eastAsia="en-US"/>
        </w:rPr>
      </w:pPr>
      <w:r w:rsidRPr="00532E34">
        <w:rPr>
          <w:b/>
          <w:bCs/>
          <w:u w:val="single"/>
          <w:lang w:eastAsia="en-US"/>
        </w:rPr>
        <w:t>How to run:</w:t>
      </w:r>
      <w:r w:rsidRPr="00532E34">
        <w:rPr>
          <w:lang w:eastAsia="en-US"/>
        </w:rPr>
        <w:t xml:space="preserve"> py step19_filter_json_by_landkreis.py</w:t>
      </w:r>
      <w:r w:rsidRPr="00532E34">
        <w:rPr>
          <w:lang w:eastAsia="en-US"/>
        </w:rPr>
        <w:br/>
      </w:r>
      <w:r w:rsidRPr="00532E34">
        <w:rPr>
          <w:b/>
          <w:bCs/>
          <w:u w:val="single"/>
          <w:lang w:eastAsia="en-US"/>
        </w:rPr>
        <w:t>Key logic:</w:t>
      </w:r>
      <w:r w:rsidRPr="00532E34">
        <w:rPr>
          <w:lang w:eastAsia="en-US"/>
        </w:rPr>
        <w:t xml:space="preserve"> Loads GADM L2 polygons (expects properties.NAME_1 and properties.NAME_2), parses each entry’s lon/lat, finds the first polygon match, and enforces state-level consistency by requiring polygon-derived state NAME_1 to match both Bundesland code mapping and Gemeindeschluessel prefix mapping before saving into a Landkreis__State folder name. </w:t>
      </w:r>
    </w:p>
    <w:p w14:paraId="0D730DCD" w14:textId="31DADDBA" w:rsidR="00532E34" w:rsidRDefault="00532E34" w:rsidP="00532E34">
      <w:pPr>
        <w:spacing w:before="0"/>
        <w:rPr>
          <w:rFonts w:eastAsia="Times New Roman" w:cs="Times New Roman"/>
          <w:szCs w:val="24"/>
          <w:lang w:eastAsia="en-US"/>
        </w:rPr>
      </w:pPr>
      <w:r w:rsidRPr="00300C17">
        <w:rPr>
          <w:rFonts w:eastAsia="Times New Roman" w:cs="Times New Roman"/>
          <w:b/>
          <w:bCs/>
          <w:szCs w:val="24"/>
          <w:u w:val="single"/>
          <w:lang w:eastAsia="en-US"/>
        </w:rPr>
        <w:t>Dependencies:</w:t>
      </w:r>
      <w:r w:rsidRPr="00532E34">
        <w:rPr>
          <w:rFonts w:eastAsia="Times New Roman" w:cs="Times New Roman"/>
          <w:szCs w:val="24"/>
          <w:lang w:eastAsia="en-US"/>
        </w:rPr>
        <w:t xml:space="preserve"> os, re, json, shapely</w:t>
      </w:r>
    </w:p>
    <w:p w14:paraId="3C7D277B" w14:textId="77777777" w:rsidR="00A72763" w:rsidRPr="00476D9F" w:rsidRDefault="00532E34" w:rsidP="00A72763">
      <w:pPr>
        <w:pStyle w:val="Heading3"/>
        <w:rPr>
          <w:rStyle w:val="Strong"/>
          <w:b w:val="0"/>
          <w:bCs w:val="0"/>
        </w:rPr>
      </w:pPr>
      <w:bookmarkStart w:id="35" w:name="_Toc228881089"/>
      <w:r w:rsidRPr="00476D9F">
        <w:rPr>
          <w:rStyle w:val="Strong"/>
          <w:b w:val="0"/>
          <w:bCs w:val="0"/>
          <w:lang w:eastAsia="en-US"/>
        </w:rPr>
        <w:t>Script: step20_filter_json_by_landkreis_yearly.py</w:t>
      </w:r>
      <w:bookmarkEnd w:id="35"/>
    </w:p>
    <w:p w14:paraId="74E0D69F" w14:textId="28606BCF" w:rsidR="00532E34" w:rsidRPr="00532E34" w:rsidRDefault="00A72763" w:rsidP="00A70DD0">
      <w:pPr>
        <w:rPr>
          <w:lang w:eastAsia="en-US"/>
        </w:rPr>
      </w:pPr>
      <w:r w:rsidRPr="00300C17">
        <w:rPr>
          <w:b/>
          <w:bCs/>
          <w:u w:val="single"/>
        </w:rPr>
        <w:t>Purpose:</w:t>
      </w:r>
      <w:r>
        <w:t xml:space="preserve"> </w:t>
      </w:r>
      <w:r w:rsidR="00532E34" w:rsidRPr="00532E34">
        <w:rPr>
          <w:lang w:eastAsia="en-US"/>
        </w:rPr>
        <w:t>Groups entries nationwide by Landkreis and installation year and saves them as raw JSON files (no state folder level).</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C:\Users\jo73vure\Desktop\powerPlantProject\data\filtered_json_by_state_yearly_4checks, GADM_L2_PATH = C:\Users\jo73vure\Desktop\powerPlantProject\gadm_data\gadm41_DEU\gadm41_DEU_2.json, DATE_FIELD = Inbetriebnahmedatum, coordinate fields Laengengrad and Breitengrad. </w:t>
      </w:r>
    </w:p>
    <w:p w14:paraId="5A706DA7" w14:textId="0197877B"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lastRenderedPageBreak/>
        <w:t>Outputs:</w:t>
      </w:r>
      <w:r w:rsidRPr="00532E34">
        <w:rPr>
          <w:rFonts w:eastAsia="Times New Roman" w:cs="Times New Roman"/>
          <w:szCs w:val="24"/>
          <w:lang w:eastAsia="en-US"/>
        </w:rPr>
        <w:t xml:space="preserve"> OUTPUT_ROOT = C:\Users\jo73vure\Desktop\powerPlantProject\data\filtered_json_by_landkreis_yearly with structure &lt;OUTPUT_ROOT&gt;/&lt;Landkreis NAME_2&gt;/&lt;YYYY&gt;/&lt;original_filename&gt;.json and a summary file &lt;OUTPUT_ROOT&gt;_summary.json. </w:t>
      </w:r>
    </w:p>
    <w:p w14:paraId="6ECFABA7" w14:textId="30DF4CF1" w:rsidR="00532E34" w:rsidRPr="00532E34" w:rsidRDefault="00532E34" w:rsidP="00A70DD0">
      <w:pPr>
        <w:rPr>
          <w:lang w:eastAsia="en-US"/>
        </w:rPr>
      </w:pPr>
      <w:r w:rsidRPr="00532E34">
        <w:rPr>
          <w:b/>
          <w:bCs/>
          <w:u w:val="single"/>
          <w:lang w:eastAsia="en-US"/>
        </w:rPr>
        <w:t>How to run:</w:t>
      </w:r>
      <w:r w:rsidRPr="00532E34">
        <w:rPr>
          <w:lang w:eastAsia="en-US"/>
        </w:rPr>
        <w:t xml:space="preserve"> py step20_filter_json_by_landkreis_yearly.py</w:t>
      </w:r>
      <w:r w:rsidRPr="00532E34">
        <w:rPr>
          <w:lang w:eastAsia="en-US"/>
        </w:rPr>
        <w:br/>
      </w:r>
      <w:r w:rsidRPr="00532E34">
        <w:rPr>
          <w:b/>
          <w:bCs/>
          <w:u w:val="single"/>
          <w:lang w:eastAsia="en-US"/>
        </w:rPr>
        <w:t>Key logic:</w:t>
      </w:r>
      <w:r w:rsidRPr="00532E34">
        <w:rPr>
          <w:lang w:eastAsia="en-US"/>
        </w:rPr>
        <w:t xml:space="preserve"> Loads GADM L2 polygons (expects properties.NAME_1 and properties.NAME_2), parses points, matches Landkreis polygons, enforces polygon state NAME_1 == Bundesland mapping == Gemeindeschluessel prefix mapping, extracts year from Inbetriebnahmedatum, and saves entries grouped by Landkreis/year. </w:t>
      </w:r>
    </w:p>
    <w:p w14:paraId="4AF57E2C" w14:textId="556D6677" w:rsidR="00945631" w:rsidRDefault="00532E34" w:rsidP="00945631">
      <w:pPr>
        <w:spacing w:before="0"/>
        <w:rPr>
          <w:rFonts w:eastAsia="Times New Roman" w:cs="Times New Roman"/>
          <w:szCs w:val="24"/>
          <w:lang w:eastAsia="en-US"/>
        </w:rPr>
      </w:pPr>
      <w:r w:rsidRPr="00300C17">
        <w:rPr>
          <w:rFonts w:eastAsia="Times New Roman" w:cs="Times New Roman"/>
          <w:b/>
          <w:bCs/>
          <w:szCs w:val="24"/>
          <w:u w:val="single"/>
          <w:lang w:eastAsia="en-US"/>
        </w:rPr>
        <w:t>Dependencies:</w:t>
      </w:r>
      <w:r w:rsidRPr="00532E34">
        <w:rPr>
          <w:rFonts w:eastAsia="Times New Roman" w:cs="Times New Roman"/>
          <w:szCs w:val="24"/>
          <w:lang w:eastAsia="en-US"/>
        </w:rPr>
        <w:t xml:space="preserve"> os, re, json, shapely</w:t>
      </w:r>
    </w:p>
    <w:p w14:paraId="56EA36AC" w14:textId="77777777" w:rsidR="00FC58DE" w:rsidRPr="00A72763" w:rsidRDefault="00FC58DE" w:rsidP="00945631">
      <w:pPr>
        <w:spacing w:before="0"/>
        <w:rPr>
          <w:rFonts w:eastAsia="Times New Roman" w:cs="Times New Roman"/>
          <w:szCs w:val="24"/>
          <w:lang w:eastAsia="en-US"/>
        </w:rPr>
      </w:pPr>
    </w:p>
    <w:p w14:paraId="2EC77ADE" w14:textId="35C15883" w:rsidR="00A72763" w:rsidRPr="00FA3868" w:rsidRDefault="00945631" w:rsidP="00A72763">
      <w:pPr>
        <w:pStyle w:val="Heading2"/>
        <w:rPr>
          <w:rFonts w:cs="Times New Roman"/>
          <w:b/>
          <w:bCs/>
        </w:rPr>
      </w:pPr>
      <w:bookmarkStart w:id="36" w:name="_Toc228881090"/>
      <w:r w:rsidRPr="00FA3868">
        <w:rPr>
          <w:rStyle w:val="Strong"/>
          <w:rFonts w:cs="Times New Roman"/>
          <w:b w:val="0"/>
          <w:bCs w:val="0"/>
        </w:rPr>
        <w:t>A5. GeoJSON Generation (Spatial Checks)</w:t>
      </w:r>
      <w:bookmarkEnd w:id="36"/>
    </w:p>
    <w:p w14:paraId="7B186448" w14:textId="77777777" w:rsidR="00A72763" w:rsidRPr="00FA3868" w:rsidRDefault="00532E34" w:rsidP="00A72763">
      <w:pPr>
        <w:pStyle w:val="Heading3"/>
        <w:rPr>
          <w:rStyle w:val="Strong"/>
          <w:b w:val="0"/>
          <w:bCs w:val="0"/>
        </w:rPr>
      </w:pPr>
      <w:bookmarkStart w:id="37" w:name="_Toc228881091"/>
      <w:r w:rsidRPr="00FA3868">
        <w:rPr>
          <w:rStyle w:val="Strong"/>
          <w:b w:val="0"/>
          <w:bCs w:val="0"/>
          <w:lang w:eastAsia="en-US"/>
        </w:rPr>
        <w:t>Script: step21_generate_geojson_by_state_4checks.py</w:t>
      </w:r>
      <w:bookmarkEnd w:id="37"/>
      <w:r w:rsidRPr="00FA3868">
        <w:rPr>
          <w:rStyle w:val="Strong"/>
          <w:b w:val="0"/>
          <w:bCs w:val="0"/>
          <w:lang w:eastAsia="en-US"/>
        </w:rPr>
        <w:t xml:space="preserve"> </w:t>
      </w:r>
    </w:p>
    <w:p w14:paraId="56FA655F" w14:textId="71CC2360" w:rsidR="00532E34" w:rsidRPr="00532E34" w:rsidRDefault="00A72763" w:rsidP="00A70DD0">
      <w:pPr>
        <w:rPr>
          <w:lang w:eastAsia="en-US"/>
        </w:rPr>
      </w:pPr>
      <w:r w:rsidRPr="00300C17">
        <w:rPr>
          <w:b/>
          <w:bCs/>
          <w:u w:val="single"/>
        </w:rPr>
        <w:t>Purpose:</w:t>
      </w:r>
      <w:r>
        <w:t xml:space="preserve"> </w:t>
      </w:r>
      <w:r w:rsidR="00532E34" w:rsidRPr="00532E34">
        <w:rPr>
          <w:lang w:eastAsia="en-US"/>
        </w:rPr>
        <w:t>Converts active JSON entries into per-state GeoJSON files using 4 checks (state polygon, Bundesland code, Gemeindeschluessel prefix, and Landkreis polygon match).</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C:\Users\jo73vure\Desktop\powerPlantProject\data\active_json, OUTPUT_FOLDER = C:\Users\jo73vure\Desktop\powerPlantProject\data\geojson\by_state_4_checks, POLYGON_STATES_PATH = C:\Users\jo73vure\Desktop\powerPlantProject\data\polygon_states.json (expects properties.name), GADM_L2_PATH = C:\Users\jo73vure\Desktop\powerPlantProject\gadm_data\gadm41_DEU\gadm41_DEU_2.json (expects properties.NAME_1 and properties.NAME_2), coordinate fields Laengengrad and Breitengrad. </w:t>
      </w:r>
    </w:p>
    <w:p w14:paraId="7ED7D167" w14:textId="64EF3850"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t>Outputs:</w:t>
      </w:r>
      <w:r w:rsidRPr="00532E34">
        <w:rPr>
          <w:rFonts w:eastAsia="Times New Roman" w:cs="Times New Roman"/>
          <w:szCs w:val="24"/>
          <w:lang w:eastAsia="en-US"/>
        </w:rPr>
        <w:t xml:space="preserve"> One GeoJSON per normalized state name saved in OUTPUT_FOLDER as &lt;state_norm&gt;.geojson, plus OUTPUT_FOLDER_consistency_summary.json. </w:t>
      </w:r>
    </w:p>
    <w:p w14:paraId="07853F2B" w14:textId="62D372FD" w:rsidR="00532E34" w:rsidRPr="00532E34" w:rsidRDefault="00532E34" w:rsidP="00A70DD0">
      <w:pPr>
        <w:rPr>
          <w:lang w:eastAsia="en-US"/>
        </w:rPr>
      </w:pPr>
      <w:r w:rsidRPr="00532E34">
        <w:rPr>
          <w:b/>
          <w:bCs/>
          <w:u w:val="single"/>
          <w:lang w:eastAsia="en-US"/>
        </w:rPr>
        <w:t>How to run:</w:t>
      </w:r>
      <w:r w:rsidRPr="00532E34">
        <w:rPr>
          <w:lang w:eastAsia="en-US"/>
        </w:rPr>
        <w:t xml:space="preserve"> py step21_generate_geojson_by_state_4checks.py</w:t>
      </w:r>
      <w:r w:rsidRPr="00532E34">
        <w:rPr>
          <w:lang w:eastAsia="en-US"/>
        </w:rPr>
        <w:br/>
      </w:r>
      <w:r w:rsidRPr="00532E34">
        <w:rPr>
          <w:b/>
          <w:bCs/>
          <w:u w:val="single"/>
          <w:lang w:eastAsia="en-US"/>
        </w:rPr>
        <w:t>Key logic:</w:t>
      </w:r>
      <w:r w:rsidRPr="00532E34">
        <w:rPr>
          <w:lang w:eastAsia="en-US"/>
        </w:rPr>
        <w:t xml:space="preserve"> Determines polygon-based state using polygon_states.json, maps Bundesland codes and Gemeindeschluessel prefixes to normalized state names, requires polygon state == Bundesland == GS prefix, additionally requires that the point matches at least one GADM Level-2 polygon, and writes GeoJSON features grouped by state. </w:t>
      </w:r>
    </w:p>
    <w:p w14:paraId="35E4E41A" w14:textId="38A8EB34" w:rsidR="00532E34" w:rsidRDefault="00532E34" w:rsidP="00532E34">
      <w:pPr>
        <w:spacing w:before="0"/>
        <w:rPr>
          <w:rFonts w:eastAsia="Times New Roman" w:cs="Times New Roman"/>
          <w:szCs w:val="24"/>
          <w:lang w:eastAsia="en-US"/>
        </w:rPr>
      </w:pPr>
      <w:r w:rsidRPr="00B31FC0">
        <w:rPr>
          <w:rFonts w:eastAsia="Times New Roman" w:cs="Times New Roman"/>
          <w:b/>
          <w:bCs/>
          <w:szCs w:val="24"/>
          <w:u w:val="single"/>
          <w:lang w:eastAsia="en-US"/>
        </w:rPr>
        <w:t>Dependencies:</w:t>
      </w:r>
      <w:r w:rsidRPr="00532E34">
        <w:rPr>
          <w:rFonts w:eastAsia="Times New Roman" w:cs="Times New Roman"/>
          <w:szCs w:val="24"/>
          <w:lang w:eastAsia="en-US"/>
        </w:rPr>
        <w:t xml:space="preserve"> os, json, re, shapely</w:t>
      </w:r>
    </w:p>
    <w:p w14:paraId="134A22C7" w14:textId="77777777" w:rsidR="00A72763" w:rsidRPr="00FA3868" w:rsidRDefault="00532E34" w:rsidP="00A72763">
      <w:pPr>
        <w:pStyle w:val="Heading3"/>
        <w:rPr>
          <w:rStyle w:val="Strong"/>
          <w:b w:val="0"/>
          <w:bCs w:val="0"/>
        </w:rPr>
      </w:pPr>
      <w:bookmarkStart w:id="38" w:name="_Toc228881092"/>
      <w:r w:rsidRPr="00FA3868">
        <w:rPr>
          <w:rStyle w:val="Strong"/>
          <w:b w:val="0"/>
          <w:bCs w:val="0"/>
          <w:lang w:eastAsia="en-US"/>
        </w:rPr>
        <w:t>Script: step22_generate_geojson_by_state_4checks_yearly.py</w:t>
      </w:r>
      <w:bookmarkEnd w:id="38"/>
      <w:r w:rsidRPr="00FA3868">
        <w:rPr>
          <w:rStyle w:val="Strong"/>
          <w:b w:val="0"/>
          <w:bCs w:val="0"/>
          <w:lang w:eastAsia="en-US"/>
        </w:rPr>
        <w:t xml:space="preserve"> </w:t>
      </w:r>
    </w:p>
    <w:p w14:paraId="7931A8C9" w14:textId="1E24F2A7" w:rsidR="00532E34" w:rsidRPr="00532E34" w:rsidRDefault="00A72763" w:rsidP="00A70DD0">
      <w:pPr>
        <w:rPr>
          <w:lang w:eastAsia="en-US"/>
        </w:rPr>
      </w:pPr>
      <w:r w:rsidRPr="00300C17">
        <w:rPr>
          <w:b/>
          <w:bCs/>
          <w:u w:val="single"/>
        </w:rPr>
        <w:t>Purpose:</w:t>
      </w:r>
      <w:r>
        <w:t xml:space="preserve"> </w:t>
      </w:r>
      <w:r w:rsidR="00532E34" w:rsidRPr="00532E34">
        <w:rPr>
          <w:lang w:eastAsia="en-US"/>
        </w:rPr>
        <w:t>Converts active JSON entries into per-state, per-year GeoJSON files using 4 checks and commissioning-year grouping.</w:t>
      </w:r>
      <w:r w:rsidR="00532E34" w:rsidRPr="00532E34">
        <w:rPr>
          <w:lang w:eastAsia="en-US"/>
        </w:rPr>
        <w:br/>
      </w:r>
      <w:r w:rsidR="00532E34" w:rsidRPr="00532E34">
        <w:rPr>
          <w:b/>
          <w:bCs/>
          <w:u w:val="single"/>
          <w:lang w:eastAsia="en-US"/>
        </w:rPr>
        <w:lastRenderedPageBreak/>
        <w:t>Inputs:</w:t>
      </w:r>
      <w:r w:rsidR="00532E34" w:rsidRPr="00532E34">
        <w:rPr>
          <w:lang w:eastAsia="en-US"/>
        </w:rPr>
        <w:t xml:space="preserve"> INPUT_FOLDER = C:\Users\jo73vure\Desktop\powerPlantProject\data\active_json, OUTPUT_ROOT = C:\Users\jo73vure\Desktop\powerPlantProject\data\geojson\by_state_yearly_4_checks, POLYGON_STATES_PATH = C:\Users\jo73vure\Desktop\powerPlantProject\data\polygon_states.json (expects features[].properties.name), GADM_L2_PATH = C:\Users\jo73vure\Desktop\powerPlantProject\gadm_data\gadm41_DEU\gadm41_DEU_2.json (expects NAME_1 and NAME_2), DATE_FIELD = Inbetriebnahmedatum, coordinate fields Laengengrad and Breitengrad. </w:t>
      </w:r>
    </w:p>
    <w:p w14:paraId="06452B27" w14:textId="5EAD693C"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t>Outputs:</w:t>
      </w:r>
      <w:r w:rsidRPr="00532E34">
        <w:rPr>
          <w:rFonts w:eastAsia="Times New Roman" w:cs="Times New Roman"/>
          <w:szCs w:val="24"/>
          <w:lang w:eastAsia="en-US"/>
        </w:rPr>
        <w:t xml:space="preserve"> GeoJSON files saved as &lt;OUTPUT_ROOT&gt;/&lt;PrettyState&gt;/&lt;YYYY&gt;.geojson and OUTPUT_ROOT_consistency_summary.json. </w:t>
      </w:r>
    </w:p>
    <w:p w14:paraId="42868523" w14:textId="575478DC" w:rsidR="00532E34" w:rsidRPr="00532E34" w:rsidRDefault="00532E34" w:rsidP="00A70DD0">
      <w:pPr>
        <w:rPr>
          <w:lang w:eastAsia="en-US"/>
        </w:rPr>
      </w:pPr>
      <w:r w:rsidRPr="00532E34">
        <w:rPr>
          <w:b/>
          <w:bCs/>
          <w:u w:val="single"/>
          <w:lang w:eastAsia="en-US"/>
        </w:rPr>
        <w:t>How to run:</w:t>
      </w:r>
      <w:r w:rsidRPr="00532E34">
        <w:rPr>
          <w:lang w:eastAsia="en-US"/>
        </w:rPr>
        <w:t xml:space="preserve"> py step22_generate_geojson_by_state_4checks_yearly.py</w:t>
      </w:r>
      <w:r w:rsidRPr="00532E34">
        <w:rPr>
          <w:lang w:eastAsia="en-US"/>
        </w:rPr>
        <w:br/>
      </w:r>
      <w:r w:rsidRPr="00532E34">
        <w:rPr>
          <w:b/>
          <w:bCs/>
          <w:u w:val="single"/>
          <w:lang w:eastAsia="en-US"/>
        </w:rPr>
        <w:t>Key logic:</w:t>
      </w:r>
      <w:r w:rsidRPr="00532E34">
        <w:rPr>
          <w:lang w:eastAsia="en-US"/>
        </w:rPr>
        <w:t xml:space="preserve"> Applies polygon state == Bundesland mapping == Gemeindeschluessel prefix mapping and requires a Landkreis polygon match, then extracts YYYY from Inbetriebnahmedatum and writes GeoJSON features grouped by state and year. </w:t>
      </w:r>
    </w:p>
    <w:p w14:paraId="35101557" w14:textId="1F603818" w:rsidR="00532E34" w:rsidRDefault="00532E34" w:rsidP="00532E34">
      <w:pPr>
        <w:spacing w:before="0"/>
        <w:rPr>
          <w:rFonts w:eastAsia="Times New Roman" w:cs="Times New Roman"/>
          <w:szCs w:val="24"/>
          <w:lang w:eastAsia="en-US"/>
        </w:rPr>
      </w:pPr>
      <w:r w:rsidRPr="00B31FC0">
        <w:rPr>
          <w:rFonts w:eastAsia="Times New Roman" w:cs="Times New Roman"/>
          <w:b/>
          <w:bCs/>
          <w:szCs w:val="24"/>
          <w:u w:val="single"/>
          <w:lang w:eastAsia="en-US"/>
        </w:rPr>
        <w:t>Dependencies:</w:t>
      </w:r>
      <w:r w:rsidRPr="00532E34">
        <w:rPr>
          <w:rFonts w:eastAsia="Times New Roman" w:cs="Times New Roman"/>
          <w:szCs w:val="24"/>
          <w:lang w:eastAsia="en-US"/>
        </w:rPr>
        <w:t xml:space="preserve"> os, json, re, shapely</w:t>
      </w:r>
    </w:p>
    <w:p w14:paraId="46FEF0D6" w14:textId="77777777" w:rsidR="00A72763" w:rsidRPr="00FA3868" w:rsidRDefault="00532E34" w:rsidP="00A72763">
      <w:pPr>
        <w:pStyle w:val="Heading3"/>
        <w:rPr>
          <w:rStyle w:val="Strong"/>
          <w:b w:val="0"/>
          <w:bCs w:val="0"/>
        </w:rPr>
      </w:pPr>
      <w:bookmarkStart w:id="39" w:name="_Toc228881093"/>
      <w:r w:rsidRPr="00FA3868">
        <w:rPr>
          <w:rStyle w:val="Strong"/>
          <w:b w:val="0"/>
          <w:bCs w:val="0"/>
          <w:lang w:eastAsia="en-US"/>
        </w:rPr>
        <w:t>Script: step23_generate_geojson_by_state_landkreis.py</w:t>
      </w:r>
      <w:bookmarkEnd w:id="39"/>
      <w:r w:rsidRPr="00FA3868">
        <w:rPr>
          <w:rStyle w:val="Strong"/>
          <w:b w:val="0"/>
          <w:bCs w:val="0"/>
          <w:lang w:eastAsia="en-US"/>
        </w:rPr>
        <w:t xml:space="preserve"> </w:t>
      </w:r>
    </w:p>
    <w:p w14:paraId="28A0FAB8" w14:textId="3D6A0EEB" w:rsidR="00532E34" w:rsidRPr="00532E34" w:rsidRDefault="00A72763" w:rsidP="00A70DD0">
      <w:pPr>
        <w:rPr>
          <w:lang w:eastAsia="en-US"/>
        </w:rPr>
      </w:pPr>
      <w:r w:rsidRPr="00300C17">
        <w:rPr>
          <w:b/>
          <w:bCs/>
          <w:u w:val="single"/>
        </w:rPr>
        <w:t>Purpose:</w:t>
      </w:r>
      <w:r>
        <w:t xml:space="preserve"> </w:t>
      </w:r>
      <w:r w:rsidR="00532E34" w:rsidRPr="00532E34">
        <w:rPr>
          <w:lang w:eastAsia="en-US"/>
        </w:rPr>
        <w:t>Converts JSON entries into GeoJSON and outputs one GeoJSON per Landkreis under its state folder using GADM Level-2 polygons.</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C:\Users\jo73vure\Desktop\powerPlantProject\data\filtered_json_by_state_4checks, OUTPUT_FOLDER = C:\Users\jo73vure\Desktop\powerPlantProject\data\geojson\by_state_landkreis, GADM_L2_PATH = C:\Users\jo73vure\Desktop\powerPlantProject\gadm_data\gadm41_DEU\gadm41_DEU_2.json (expects properties.NAME_1 and properties.NAME_2), coordinate fields Laengengrad and Breitengrad. </w:t>
      </w:r>
    </w:p>
    <w:p w14:paraId="3A455A3E" w14:textId="2E0E4876" w:rsidR="00532E34" w:rsidRPr="00532E34" w:rsidRDefault="00532E34" w:rsidP="00A70DD0">
      <w:pPr>
        <w:rPr>
          <w:lang w:eastAsia="en-US"/>
        </w:rPr>
      </w:pPr>
      <w:r w:rsidRPr="00532E34">
        <w:rPr>
          <w:b/>
          <w:bCs/>
          <w:u w:val="single"/>
          <w:lang w:eastAsia="en-US"/>
        </w:rPr>
        <w:t>Outputs:</w:t>
      </w:r>
      <w:r w:rsidRPr="00532E34">
        <w:rPr>
          <w:lang w:eastAsia="en-US"/>
        </w:rPr>
        <w:t xml:space="preserve"> GeoJSON files saved as &lt;OUTPUT_FOLDER&gt;/&lt;State NAME_1&gt;/&lt;Landkreis NAME_2&gt;.geojson plus OUTPUT_FOLDER_state_landkreis_summary.json. </w:t>
      </w:r>
    </w:p>
    <w:p w14:paraId="559FDCBD" w14:textId="2F461131" w:rsidR="00532E34" w:rsidRPr="00532E34" w:rsidRDefault="00532E34" w:rsidP="00A70DD0">
      <w:pPr>
        <w:rPr>
          <w:lang w:eastAsia="en-US"/>
        </w:rPr>
      </w:pPr>
      <w:r w:rsidRPr="00532E34">
        <w:rPr>
          <w:b/>
          <w:bCs/>
          <w:u w:val="single"/>
          <w:lang w:eastAsia="en-US"/>
        </w:rPr>
        <w:t>How to run:</w:t>
      </w:r>
      <w:r w:rsidRPr="00532E34">
        <w:rPr>
          <w:lang w:eastAsia="en-US"/>
        </w:rPr>
        <w:t xml:space="preserve"> py step23_generate_geojson_by_state_landkreis.py</w:t>
      </w:r>
      <w:r w:rsidRPr="00532E34">
        <w:rPr>
          <w:lang w:eastAsia="en-US"/>
        </w:rPr>
        <w:br/>
      </w:r>
      <w:r w:rsidRPr="00532E34">
        <w:rPr>
          <w:b/>
          <w:bCs/>
          <w:u w:val="single"/>
          <w:lang w:eastAsia="en-US"/>
        </w:rPr>
        <w:t>Key logic:</w:t>
      </w:r>
      <w:r w:rsidRPr="00532E34">
        <w:rPr>
          <w:lang w:eastAsia="en-US"/>
        </w:rPr>
        <w:t xml:space="preserve"> Parses each entry as a Point, finds the first matching Landkreis polygon (prepared geometries), groups features by NAME_1 and NAME_2, and writes FeatureCollections per Landkreis inside the corresponding state folder. </w:t>
      </w:r>
    </w:p>
    <w:p w14:paraId="7CB0FC53" w14:textId="149A6E80" w:rsidR="00532E34" w:rsidRDefault="00532E34" w:rsidP="00532E34">
      <w:pPr>
        <w:spacing w:before="0"/>
        <w:rPr>
          <w:rFonts w:eastAsia="Times New Roman" w:cs="Times New Roman"/>
          <w:szCs w:val="24"/>
          <w:lang w:eastAsia="en-US"/>
        </w:rPr>
      </w:pPr>
      <w:r w:rsidRPr="00B31FC0">
        <w:rPr>
          <w:rFonts w:eastAsia="Times New Roman" w:cs="Times New Roman"/>
          <w:b/>
          <w:bCs/>
          <w:szCs w:val="24"/>
          <w:u w:val="single"/>
          <w:lang w:eastAsia="en-US"/>
        </w:rPr>
        <w:t>Dependencies:</w:t>
      </w:r>
      <w:r w:rsidRPr="00532E34">
        <w:rPr>
          <w:rFonts w:eastAsia="Times New Roman" w:cs="Times New Roman"/>
          <w:szCs w:val="24"/>
          <w:lang w:eastAsia="en-US"/>
        </w:rPr>
        <w:t xml:space="preserve"> os, json, re, shapely</w:t>
      </w:r>
    </w:p>
    <w:p w14:paraId="1E775934" w14:textId="77777777" w:rsidR="00A72763" w:rsidRPr="00FA3868" w:rsidRDefault="00532E34" w:rsidP="00A72763">
      <w:pPr>
        <w:pStyle w:val="Heading3"/>
        <w:rPr>
          <w:rStyle w:val="Strong"/>
          <w:b w:val="0"/>
          <w:bCs w:val="0"/>
        </w:rPr>
      </w:pPr>
      <w:bookmarkStart w:id="40" w:name="_Toc228881094"/>
      <w:r w:rsidRPr="00FA3868">
        <w:rPr>
          <w:rStyle w:val="Strong"/>
          <w:b w:val="0"/>
          <w:bCs w:val="0"/>
          <w:lang w:eastAsia="en-US"/>
        </w:rPr>
        <w:t>Script: step24_generate_geojson_by_state_landkreis_yearly.py</w:t>
      </w:r>
      <w:bookmarkEnd w:id="40"/>
      <w:r w:rsidRPr="00FA3868">
        <w:rPr>
          <w:rFonts w:eastAsia="Times New Roman" w:cs="Times New Roman"/>
          <w:b/>
          <w:bCs/>
          <w:szCs w:val="24"/>
          <w:lang w:eastAsia="en-US"/>
        </w:rPr>
        <w:t xml:space="preserve"> </w:t>
      </w:r>
    </w:p>
    <w:p w14:paraId="0E0B3902" w14:textId="63A5E6C5" w:rsidR="00532E34" w:rsidRPr="00532E34" w:rsidRDefault="00A72763" w:rsidP="00A70DD0">
      <w:pPr>
        <w:rPr>
          <w:lang w:eastAsia="en-US"/>
        </w:rPr>
      </w:pPr>
      <w:r w:rsidRPr="00300C17">
        <w:rPr>
          <w:b/>
          <w:bCs/>
          <w:u w:val="single"/>
        </w:rPr>
        <w:lastRenderedPageBreak/>
        <w:t>Purpose:</w:t>
      </w:r>
      <w:r>
        <w:t xml:space="preserve"> </w:t>
      </w:r>
      <w:r w:rsidR="00532E34" w:rsidRPr="00532E34">
        <w:rPr>
          <w:lang w:eastAsia="en-US"/>
        </w:rPr>
        <w:t>Converts JSON entries into GeoJSON and outputs per-state, per-Landkreis, per-year GeoJSON files.</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C:\Users\jo73vure\Desktop\powerPlantProject\data\filtered_json_by_state_yearly_4checks, OUTPUT_ROOT = C:\Users\jo73vure\Desktop\powerPlantProject\data\geojson\by_state_landkreis_yearly, GADM_L2_PATH = C:\Users\jo73vure\Desktop\powerPlantProject\gadm_data\gadm41_DEU\gadm41_DEU_2.json, POLYGON_STATES_PATH = C:\Users\jo73vure\Desktop\powerPlantProject\data\polygon_states.json, DATE_FIELD = Inbetriebnahmedatum, coordinate fields Laengengrad and Breitengrad. </w:t>
      </w:r>
    </w:p>
    <w:p w14:paraId="3217500F" w14:textId="41288E83"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t>Outputs:</w:t>
      </w:r>
      <w:r w:rsidRPr="00532E34">
        <w:rPr>
          <w:rFonts w:eastAsia="Times New Roman" w:cs="Times New Roman"/>
          <w:szCs w:val="24"/>
          <w:lang w:eastAsia="en-US"/>
        </w:rPr>
        <w:t xml:space="preserve"> GeoJSON files saved as &lt;OUTPUT_ROOT&gt;/&lt;State NAME_1&gt;/&lt;Landkreis NAME_2&gt;/&lt;YYYY&gt;.geojson and a summary file OUTPUT_ROOT_state_landkreis_yearly_summary.json. </w:t>
      </w:r>
    </w:p>
    <w:p w14:paraId="63EA989E" w14:textId="31D7DC3B" w:rsidR="00532E34" w:rsidRPr="00532E34" w:rsidRDefault="00532E34" w:rsidP="00A70DD0">
      <w:pPr>
        <w:rPr>
          <w:lang w:eastAsia="en-US"/>
        </w:rPr>
      </w:pPr>
      <w:r w:rsidRPr="00532E34">
        <w:rPr>
          <w:b/>
          <w:bCs/>
          <w:u w:val="single"/>
          <w:lang w:eastAsia="en-US"/>
        </w:rPr>
        <w:t>How to run:</w:t>
      </w:r>
      <w:r w:rsidRPr="00532E34">
        <w:rPr>
          <w:lang w:eastAsia="en-US"/>
        </w:rPr>
        <w:t xml:space="preserve"> py step24_generate_geojson_by_state_landkreis_yearly.py</w:t>
      </w:r>
      <w:r w:rsidRPr="00532E34">
        <w:rPr>
          <w:lang w:eastAsia="en-US"/>
        </w:rPr>
        <w:br/>
      </w:r>
      <w:r w:rsidRPr="00532E34">
        <w:rPr>
          <w:b/>
          <w:bCs/>
          <w:u w:val="single"/>
          <w:lang w:eastAsia="en-US"/>
        </w:rPr>
        <w:t>Key logic:</w:t>
      </w:r>
      <w:r w:rsidRPr="00532E34">
        <w:rPr>
          <w:lang w:eastAsia="en-US"/>
        </w:rPr>
        <w:t xml:space="preserve"> Enforces state-level consistency using polygon_states.json together with Bundesland and Gemeindeschluessel mappings, then matches the entry into a Landkreis polygon, extracts commissioning year from Inbetriebnahmedatum, and writes features grouped by state, Landkreis, and year. </w:t>
      </w:r>
    </w:p>
    <w:p w14:paraId="151511CF" w14:textId="7348814D" w:rsidR="00532E34" w:rsidRDefault="00532E34" w:rsidP="00532E34">
      <w:pPr>
        <w:spacing w:before="0"/>
        <w:rPr>
          <w:rFonts w:eastAsia="Times New Roman" w:cs="Times New Roman"/>
          <w:szCs w:val="24"/>
          <w:lang w:eastAsia="en-US"/>
        </w:rPr>
      </w:pPr>
      <w:r w:rsidRPr="00B31FC0">
        <w:rPr>
          <w:rFonts w:eastAsia="Times New Roman" w:cs="Times New Roman"/>
          <w:b/>
          <w:bCs/>
          <w:szCs w:val="24"/>
          <w:u w:val="single"/>
          <w:lang w:eastAsia="en-US"/>
        </w:rPr>
        <w:t>Dependencies:</w:t>
      </w:r>
      <w:r w:rsidRPr="00532E34">
        <w:rPr>
          <w:rFonts w:eastAsia="Times New Roman" w:cs="Times New Roman"/>
          <w:szCs w:val="24"/>
          <w:lang w:eastAsia="en-US"/>
        </w:rPr>
        <w:t xml:space="preserve"> os, json, re, shapely</w:t>
      </w:r>
    </w:p>
    <w:p w14:paraId="5B8E63AA" w14:textId="77777777" w:rsidR="00A72763" w:rsidRPr="00FA3868" w:rsidRDefault="00532E34" w:rsidP="00A72763">
      <w:pPr>
        <w:pStyle w:val="Heading3"/>
        <w:rPr>
          <w:rStyle w:val="Strong"/>
          <w:b w:val="0"/>
          <w:bCs w:val="0"/>
        </w:rPr>
      </w:pPr>
      <w:bookmarkStart w:id="41" w:name="_Toc228881095"/>
      <w:r w:rsidRPr="00FA3868">
        <w:rPr>
          <w:rStyle w:val="Strong"/>
          <w:b w:val="0"/>
          <w:bCs w:val="0"/>
          <w:lang w:eastAsia="en-US"/>
        </w:rPr>
        <w:t>Script: step25_generate_geojson_by_landkreis.py</w:t>
      </w:r>
      <w:bookmarkEnd w:id="41"/>
      <w:r w:rsidRPr="00FA3868">
        <w:rPr>
          <w:rStyle w:val="Strong"/>
          <w:b w:val="0"/>
          <w:bCs w:val="0"/>
          <w:lang w:eastAsia="en-US"/>
        </w:rPr>
        <w:t xml:space="preserve"> </w:t>
      </w:r>
    </w:p>
    <w:p w14:paraId="0A0505CF" w14:textId="00926952" w:rsidR="00532E34" w:rsidRPr="00532E34" w:rsidRDefault="00A72763" w:rsidP="00A70DD0">
      <w:pPr>
        <w:rPr>
          <w:lang w:eastAsia="en-US"/>
        </w:rPr>
      </w:pPr>
      <w:r w:rsidRPr="00300C17">
        <w:rPr>
          <w:b/>
          <w:bCs/>
          <w:u w:val="single"/>
        </w:rPr>
        <w:t>Purpose:</w:t>
      </w:r>
      <w:r>
        <w:t xml:space="preserve"> </w:t>
      </w:r>
      <w:r w:rsidR="00532E34" w:rsidRPr="00532E34">
        <w:rPr>
          <w:lang w:eastAsia="en-US"/>
        </w:rPr>
        <w:t>Converts JSON entries into GeoJSON and outputs one GeoJSON per Landkreis (nationwide, no state folder).</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C:\Users\jo73vure\Desktop\powerPlantProject\data\filtered_json_by_state_4checks, OUTPUT_FOLDER = C:\Users\jo73vure\Desktop\powerPlantProject\data\geojson\by_landkreis, GADM_L2_PATH = C:\Users\jo73vure\Desktop\powerPlantProject\gadm_data\gadm41_DEU\gadm41_DEU_2.json (expects properties.NAME_2), coordinate fields Laengengrad and Breitengrad. </w:t>
      </w:r>
    </w:p>
    <w:p w14:paraId="44764978" w14:textId="02BD182E"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t>Outputs:</w:t>
      </w:r>
      <w:r w:rsidRPr="00532E34">
        <w:rPr>
          <w:rFonts w:eastAsia="Times New Roman" w:cs="Times New Roman"/>
          <w:szCs w:val="24"/>
          <w:lang w:eastAsia="en-US"/>
        </w:rPr>
        <w:t xml:space="preserve"> GeoJSON files saved as &lt;OUTPUT_FOLDER&gt;/&lt;Landkreis NAME_2&gt;.geojson plus OUTPUT_FOLDER_landkreis_summary.json. </w:t>
      </w:r>
    </w:p>
    <w:p w14:paraId="144BAAA8" w14:textId="0FF69BA1" w:rsidR="00532E34" w:rsidRPr="00532E34" w:rsidRDefault="00532E34" w:rsidP="00A70DD0">
      <w:pPr>
        <w:rPr>
          <w:lang w:eastAsia="en-US"/>
        </w:rPr>
      </w:pPr>
      <w:r w:rsidRPr="00532E34">
        <w:rPr>
          <w:b/>
          <w:bCs/>
          <w:u w:val="single"/>
          <w:lang w:eastAsia="en-US"/>
        </w:rPr>
        <w:t>How to run:</w:t>
      </w:r>
      <w:r w:rsidRPr="00532E34">
        <w:rPr>
          <w:lang w:eastAsia="en-US"/>
        </w:rPr>
        <w:t xml:space="preserve"> py step25_generate_geojson_by_landkreis.py</w:t>
      </w:r>
      <w:r w:rsidRPr="00532E34">
        <w:rPr>
          <w:lang w:eastAsia="en-US"/>
        </w:rPr>
        <w:br/>
      </w:r>
      <w:r w:rsidRPr="00532E34">
        <w:rPr>
          <w:b/>
          <w:bCs/>
          <w:u w:val="single"/>
          <w:lang w:eastAsia="en-US"/>
        </w:rPr>
        <w:t>Key logic:</w:t>
      </w:r>
      <w:r w:rsidRPr="00532E34">
        <w:rPr>
          <w:lang w:eastAsia="en-US"/>
        </w:rPr>
        <w:t xml:space="preserve"> Matches each point to the first Landkreis polygon by NAME_2 using prepared geometries and writes FeatureCollections grouped by Landkreis name. </w:t>
      </w:r>
    </w:p>
    <w:p w14:paraId="623B943A" w14:textId="0AB7E5AC" w:rsidR="00532E34" w:rsidRDefault="00532E34" w:rsidP="00532E34">
      <w:pPr>
        <w:spacing w:before="0"/>
        <w:rPr>
          <w:rFonts w:eastAsia="Times New Roman" w:cs="Times New Roman"/>
          <w:szCs w:val="24"/>
          <w:lang w:eastAsia="en-US"/>
        </w:rPr>
      </w:pPr>
      <w:r w:rsidRPr="00B31FC0">
        <w:rPr>
          <w:rFonts w:eastAsia="Times New Roman" w:cs="Times New Roman"/>
          <w:b/>
          <w:bCs/>
          <w:szCs w:val="24"/>
          <w:u w:val="single"/>
          <w:lang w:eastAsia="en-US"/>
        </w:rPr>
        <w:t>Dependencies:</w:t>
      </w:r>
      <w:r w:rsidRPr="00532E34">
        <w:rPr>
          <w:rFonts w:eastAsia="Times New Roman" w:cs="Times New Roman"/>
          <w:szCs w:val="24"/>
          <w:lang w:eastAsia="en-US"/>
        </w:rPr>
        <w:t xml:space="preserve"> os, json, re, shapely</w:t>
      </w:r>
    </w:p>
    <w:p w14:paraId="3EB5E1A0" w14:textId="77777777" w:rsidR="00A72763" w:rsidRPr="00FA3868" w:rsidRDefault="00532E34" w:rsidP="00A72763">
      <w:pPr>
        <w:pStyle w:val="Heading3"/>
        <w:rPr>
          <w:rStyle w:val="Strong"/>
          <w:b w:val="0"/>
          <w:bCs w:val="0"/>
        </w:rPr>
      </w:pPr>
      <w:bookmarkStart w:id="42" w:name="_Toc228881096"/>
      <w:r w:rsidRPr="00FA3868">
        <w:rPr>
          <w:rStyle w:val="Strong"/>
          <w:b w:val="0"/>
          <w:bCs w:val="0"/>
          <w:lang w:eastAsia="en-US"/>
        </w:rPr>
        <w:t>Script: step26_generate_geojson_by_landkreis_yearly.py</w:t>
      </w:r>
      <w:bookmarkEnd w:id="42"/>
      <w:r w:rsidRPr="00FA3868">
        <w:rPr>
          <w:rFonts w:eastAsia="Times New Roman" w:cs="Times New Roman"/>
          <w:b/>
          <w:bCs/>
          <w:szCs w:val="24"/>
          <w:lang w:eastAsia="en-US"/>
        </w:rPr>
        <w:t xml:space="preserve"> </w:t>
      </w:r>
    </w:p>
    <w:p w14:paraId="64FDCA98" w14:textId="629D7DDB" w:rsidR="00532E34" w:rsidRPr="00532E34" w:rsidRDefault="00A72763" w:rsidP="00A70DD0">
      <w:pPr>
        <w:rPr>
          <w:lang w:eastAsia="en-US"/>
        </w:rPr>
      </w:pPr>
      <w:r w:rsidRPr="00300C17">
        <w:rPr>
          <w:b/>
          <w:bCs/>
          <w:u w:val="single"/>
        </w:rPr>
        <w:lastRenderedPageBreak/>
        <w:t>Purpose:</w:t>
      </w:r>
      <w:r>
        <w:t xml:space="preserve"> </w:t>
      </w:r>
      <w:r w:rsidR="00532E34" w:rsidRPr="00532E34">
        <w:rPr>
          <w:lang w:eastAsia="en-US"/>
        </w:rPr>
        <w:t>Converts JSON entries into GeoJSON and outputs per-Landkreis, per-year GeoJSON files nationwide.</w:t>
      </w:r>
      <w:r w:rsidR="00532E34" w:rsidRPr="00532E34">
        <w:rPr>
          <w:lang w:eastAsia="en-US"/>
        </w:rPr>
        <w:br/>
      </w:r>
      <w:r w:rsidR="00532E34" w:rsidRPr="00532E34">
        <w:rPr>
          <w:b/>
          <w:bCs/>
          <w:u w:val="single"/>
          <w:lang w:eastAsia="en-US"/>
        </w:rPr>
        <w:t>Inputs:</w:t>
      </w:r>
      <w:r w:rsidR="00532E34" w:rsidRPr="00532E34">
        <w:rPr>
          <w:lang w:eastAsia="en-US"/>
        </w:rPr>
        <w:t xml:space="preserve"> INPUT_FOLDER = C:\Users\jo73vure\Desktop\powerPlantProject\data\filtered_json_by_state_yearly_4checks, OUTPUT_ROOT = C:\Users\jo73vure\Desktop\powerPlantProject\data\geojson\by_landkreis_yearly, GADM_L2_PATH = C:\Users\jo73vure\Desktop\powerPlantProject\gadm_data\gadm41_DEU\gadm41_DEU_2.json, POLYGON_STATES_PATH = C:\Users\jo73vure\Desktop\powerPlantProject\data\polygon_states.json, DATE_FIELD = Inbetriebnahmedatum, coordinate fields Laengengrad and Breitengrad. </w:t>
      </w:r>
    </w:p>
    <w:p w14:paraId="2196B940" w14:textId="1205B6B7" w:rsidR="00532E34" w:rsidRPr="00532E34" w:rsidRDefault="00532E34" w:rsidP="00532E34">
      <w:pPr>
        <w:spacing w:before="0" w:after="0" w:line="240" w:lineRule="auto"/>
        <w:rPr>
          <w:rFonts w:eastAsia="Times New Roman" w:cs="Times New Roman"/>
          <w:szCs w:val="24"/>
          <w:lang w:eastAsia="en-US"/>
        </w:rPr>
      </w:pPr>
      <w:r w:rsidRPr="00532E34">
        <w:rPr>
          <w:rFonts w:eastAsia="Times New Roman" w:cs="Times New Roman"/>
          <w:b/>
          <w:bCs/>
          <w:szCs w:val="24"/>
          <w:u w:val="single"/>
          <w:lang w:eastAsia="en-US"/>
        </w:rPr>
        <w:t>Outputs:</w:t>
      </w:r>
      <w:r w:rsidRPr="00532E34">
        <w:rPr>
          <w:rFonts w:eastAsia="Times New Roman" w:cs="Times New Roman"/>
          <w:szCs w:val="24"/>
          <w:lang w:eastAsia="en-US"/>
        </w:rPr>
        <w:t xml:space="preserve"> GeoJSON files saved as &lt;OUTPUT_ROOT&gt;/&lt;Landkreis NAME_2&gt;/&lt;YYYY&gt;.geojson plus OUTPUT_ROOT_landkreis_yearly_summary.json. </w:t>
      </w:r>
    </w:p>
    <w:p w14:paraId="305B91DB" w14:textId="6B96C4B8" w:rsidR="00532E34" w:rsidRDefault="00532E34" w:rsidP="00A70DD0">
      <w:pPr>
        <w:rPr>
          <w:lang w:eastAsia="en-US"/>
        </w:rPr>
      </w:pPr>
      <w:r w:rsidRPr="00532E34">
        <w:rPr>
          <w:b/>
          <w:bCs/>
          <w:u w:val="single"/>
          <w:lang w:eastAsia="en-US"/>
        </w:rPr>
        <w:t>How to run:</w:t>
      </w:r>
      <w:r w:rsidRPr="00532E34">
        <w:rPr>
          <w:lang w:eastAsia="en-US"/>
        </w:rPr>
        <w:t xml:space="preserve"> py step26_generate_geojson_by_landkreis_yearly.py</w:t>
      </w:r>
      <w:r w:rsidRPr="00532E34">
        <w:rPr>
          <w:lang w:eastAsia="en-US"/>
        </w:rPr>
        <w:br/>
      </w:r>
      <w:r w:rsidRPr="00532E34">
        <w:rPr>
          <w:b/>
          <w:bCs/>
          <w:u w:val="single"/>
          <w:lang w:eastAsia="en-US"/>
        </w:rPr>
        <w:t>Key logic:</w:t>
      </w:r>
      <w:r w:rsidRPr="00532E34">
        <w:rPr>
          <w:lang w:eastAsia="en-US"/>
        </w:rPr>
        <w:t xml:space="preserve"> Applies state consistency using polygon-derived state plus Bundesland and Gemeindeschluessel mappings, matches each point into a Landkreis polygon, extracts year from Inbetriebnahmedatum, and writes features grouped by Landkreis and year. </w:t>
      </w:r>
      <w:r w:rsidRPr="00532E34">
        <w:rPr>
          <w:lang w:eastAsia="en-US"/>
        </w:rPr>
        <w:br/>
      </w:r>
      <w:r w:rsidRPr="00B31FC0">
        <w:rPr>
          <w:b/>
          <w:bCs/>
          <w:u w:val="single"/>
          <w:lang w:eastAsia="en-US"/>
        </w:rPr>
        <w:t>Dependencies:</w:t>
      </w:r>
      <w:r w:rsidRPr="00532E34">
        <w:rPr>
          <w:lang w:eastAsia="en-US"/>
        </w:rPr>
        <w:t xml:space="preserve"> os, json, re, shapely</w:t>
      </w:r>
    </w:p>
    <w:p w14:paraId="2CE33144" w14:textId="77777777" w:rsidR="00945631" w:rsidRPr="00532E34" w:rsidRDefault="00945631" w:rsidP="00945631">
      <w:pPr>
        <w:rPr>
          <w:rFonts w:cs="Times New Roman"/>
        </w:rPr>
      </w:pPr>
    </w:p>
    <w:p w14:paraId="45280F63" w14:textId="6E52E9C8" w:rsidR="00945631" w:rsidRPr="00FA3868" w:rsidRDefault="00945631" w:rsidP="00945631">
      <w:pPr>
        <w:pStyle w:val="Heading2"/>
        <w:rPr>
          <w:rStyle w:val="Strong"/>
          <w:rFonts w:cs="Times New Roman"/>
          <w:b w:val="0"/>
          <w:bCs w:val="0"/>
        </w:rPr>
      </w:pPr>
      <w:bookmarkStart w:id="43" w:name="_Toc228881097"/>
      <w:r w:rsidRPr="00FA3868">
        <w:rPr>
          <w:rStyle w:val="Strong"/>
          <w:rFonts w:cs="Times New Roman"/>
          <w:b w:val="0"/>
          <w:bCs w:val="0"/>
        </w:rPr>
        <w:t>A6. Reporting</w:t>
      </w:r>
      <w:bookmarkEnd w:id="43"/>
    </w:p>
    <w:p w14:paraId="19077659" w14:textId="77777777" w:rsidR="00A72763" w:rsidRPr="00FA3868" w:rsidRDefault="00532E34" w:rsidP="00A72763">
      <w:pPr>
        <w:pStyle w:val="Heading3"/>
        <w:rPr>
          <w:rStyle w:val="Strong"/>
          <w:b w:val="0"/>
          <w:bCs w:val="0"/>
        </w:rPr>
      </w:pPr>
      <w:bookmarkStart w:id="44" w:name="_Toc228881098"/>
      <w:r w:rsidRPr="00FA3868">
        <w:rPr>
          <w:rStyle w:val="Strong"/>
          <w:b w:val="0"/>
          <w:bCs w:val="0"/>
          <w:lang w:eastAsia="en-US"/>
        </w:rPr>
        <w:t>Script: step27_data_quality.py</w:t>
      </w:r>
      <w:bookmarkEnd w:id="44"/>
      <w:r w:rsidRPr="00FA3868">
        <w:rPr>
          <w:rFonts w:eastAsia="Times New Roman" w:cs="Times New Roman"/>
          <w:b/>
          <w:bCs/>
          <w:szCs w:val="24"/>
          <w:lang w:eastAsia="en-US"/>
        </w:rPr>
        <w:t xml:space="preserve"> </w:t>
      </w:r>
    </w:p>
    <w:p w14:paraId="65F23BD2" w14:textId="7DC9023C" w:rsidR="00532E34" w:rsidRPr="00A72763" w:rsidRDefault="00A72763" w:rsidP="00E83507">
      <w:pPr>
        <w:rPr>
          <w:lang w:eastAsia="en-US"/>
        </w:rPr>
      </w:pPr>
      <w:r w:rsidRPr="00300C17">
        <w:rPr>
          <w:b/>
          <w:bCs/>
          <w:u w:val="single"/>
        </w:rPr>
        <w:t>Purpose:</w:t>
      </w:r>
      <w:r>
        <w:t xml:space="preserve"> </w:t>
      </w:r>
      <w:r w:rsidR="00532E34" w:rsidRPr="00532E34">
        <w:rPr>
          <w:lang w:eastAsia="en-US"/>
        </w:rPr>
        <w:t>Prints an extended data quality summary to the console for the JSON pipeline stages (All vs Valid vs Active).</w:t>
      </w:r>
      <w:r w:rsidR="00532E34" w:rsidRPr="00532E34">
        <w:rPr>
          <w:lang w:eastAsia="en-US"/>
        </w:rPr>
        <w:br/>
      </w:r>
      <w:r w:rsidR="00532E34" w:rsidRPr="00532E34">
        <w:rPr>
          <w:b/>
          <w:bCs/>
          <w:u w:val="single"/>
          <w:lang w:eastAsia="en-US"/>
        </w:rPr>
        <w:t>Inputs:</w:t>
      </w:r>
      <w:r w:rsidR="00532E34" w:rsidRPr="00532E34">
        <w:rPr>
          <w:lang w:eastAsia="en-US"/>
        </w:rPr>
        <w:t xml:space="preserve"> BASE = C:\Users\jo73vure\Desktop\powerPlantProject\data, ALL_JSON_DIR = &lt;BASE&gt;\json (only Einheiten*.json), VALID_JSON_DIR = &lt;BASE&gt;\valid_json, ACTIVE_JSON_DIR = &lt;BASE&gt;\active_json, fields Bundesland and Energietraeger. </w:t>
      </w:r>
      <w:r w:rsidR="00532E34" w:rsidRPr="00532E34">
        <w:rPr>
          <w:lang w:eastAsia="en-US"/>
        </w:rPr>
        <w:br/>
      </w:r>
      <w:r w:rsidR="00532E34" w:rsidRPr="00532E34">
        <w:rPr>
          <w:b/>
          <w:bCs/>
          <w:u w:val="single"/>
          <w:lang w:eastAsia="en-US"/>
        </w:rPr>
        <w:t>Outputs:</w:t>
      </w:r>
      <w:r w:rsidR="00532E34" w:rsidRPr="00532E34">
        <w:rPr>
          <w:lang w:eastAsia="en-US"/>
        </w:rPr>
        <w:t xml:space="preserve"> Console output only (no files are written). </w:t>
      </w:r>
      <w:r w:rsidR="00532E34" w:rsidRPr="00532E34">
        <w:rPr>
          <w:lang w:eastAsia="en-US"/>
        </w:rPr>
        <w:br/>
      </w:r>
      <w:r w:rsidR="00532E34" w:rsidRPr="00532E34">
        <w:rPr>
          <w:b/>
          <w:bCs/>
          <w:u w:val="single"/>
          <w:lang w:eastAsia="en-US"/>
        </w:rPr>
        <w:t>How to run:</w:t>
      </w:r>
      <w:r w:rsidR="00532E34" w:rsidRPr="00532E34">
        <w:rPr>
          <w:lang w:eastAsia="en-US"/>
        </w:rPr>
        <w:t xml:space="preserve"> py step27_data_quality.py</w:t>
      </w:r>
      <w:r w:rsidR="00532E34" w:rsidRPr="00532E34">
        <w:rPr>
          <w:lang w:eastAsia="en-US"/>
        </w:rPr>
        <w:br/>
      </w:r>
      <w:r w:rsidR="00532E34" w:rsidRPr="00532E34">
        <w:rPr>
          <w:b/>
          <w:bCs/>
          <w:u w:val="single"/>
          <w:lang w:eastAsia="en-US"/>
        </w:rPr>
        <w:t>Key logic:</w:t>
      </w:r>
      <w:r w:rsidR="00532E34" w:rsidRPr="00532E34">
        <w:rPr>
          <w:lang w:eastAsia="en-US"/>
        </w:rPr>
        <w:t xml:space="preserve"> Iterates JSON files in each folder, counts total entries and distributions by Bundesland and Energietraeger, then prints percentages Valid/All, Active/All, and Active/Valid. </w:t>
      </w:r>
      <w:r w:rsidR="00532E34" w:rsidRPr="00532E34">
        <w:rPr>
          <w:lang w:eastAsia="en-US"/>
        </w:rPr>
        <w:br/>
      </w:r>
      <w:r w:rsidR="00532E34" w:rsidRPr="00532E34">
        <w:rPr>
          <w:b/>
          <w:bCs/>
          <w:u w:val="single"/>
          <w:lang w:eastAsia="en-US"/>
        </w:rPr>
        <w:t>Dependencies:</w:t>
      </w:r>
      <w:r w:rsidR="00532E34" w:rsidRPr="00532E34">
        <w:rPr>
          <w:lang w:eastAsia="en-US"/>
        </w:rPr>
        <w:t xml:space="preserve"> os, json, collections</w:t>
      </w:r>
    </w:p>
    <w:p w14:paraId="7F4A9099" w14:textId="77777777" w:rsidR="00532E34" w:rsidRPr="00A82642" w:rsidRDefault="00532E34" w:rsidP="00A72763">
      <w:pPr>
        <w:pStyle w:val="Heading3"/>
        <w:rPr>
          <w:rStyle w:val="Strong"/>
          <w:b w:val="0"/>
          <w:bCs w:val="0"/>
        </w:rPr>
      </w:pPr>
      <w:bookmarkStart w:id="45" w:name="_Toc228881099"/>
      <w:r w:rsidRPr="00A82642">
        <w:rPr>
          <w:rStyle w:val="Strong"/>
          <w:b w:val="0"/>
          <w:bCs w:val="0"/>
          <w:lang w:eastAsia="en-US"/>
        </w:rPr>
        <w:t>Script: step28_match_anlagen_einheiten_files.py</w:t>
      </w:r>
      <w:bookmarkEnd w:id="45"/>
      <w:r w:rsidRPr="00A82642">
        <w:rPr>
          <w:rStyle w:val="Strong"/>
          <w:b w:val="0"/>
          <w:bCs w:val="0"/>
        </w:rPr>
        <w:t xml:space="preserve"> </w:t>
      </w:r>
    </w:p>
    <w:p w14:paraId="0B16E390" w14:textId="3B9C8943" w:rsidR="00532E34" w:rsidRPr="00532E34" w:rsidRDefault="00532E34" w:rsidP="00E83507">
      <w:pPr>
        <w:rPr>
          <w:lang w:eastAsia="en-US"/>
        </w:rPr>
      </w:pPr>
      <w:r w:rsidRPr="00532E34">
        <w:rPr>
          <w:b/>
          <w:bCs/>
          <w:u w:val="single"/>
          <w:lang w:eastAsia="en-US"/>
        </w:rPr>
        <w:t>Purpose:</w:t>
      </w:r>
      <w:r w:rsidRPr="00532E34">
        <w:rPr>
          <w:lang w:eastAsia="en-US"/>
        </w:rPr>
        <w:t xml:space="preserve"> Performs an EEG-based power consistency check between Anlagen*.json and Einheiten*.json and writes chunked result files plus a small summary.</w:t>
      </w:r>
      <w:r w:rsidRPr="00532E34">
        <w:rPr>
          <w:lang w:eastAsia="en-US"/>
        </w:rPr>
        <w:br/>
      </w:r>
      <w:r w:rsidRPr="00532E34">
        <w:rPr>
          <w:b/>
          <w:bCs/>
          <w:u w:val="single"/>
          <w:lang w:eastAsia="en-US"/>
        </w:rPr>
        <w:t>Inputs:</w:t>
      </w:r>
      <w:r w:rsidRPr="00532E34">
        <w:rPr>
          <w:lang w:eastAsia="en-US"/>
        </w:rPr>
        <w:t xml:space="preserve"> BASE_DIR = C:\Users\jo73vure\Desktop\powerPlantProject\data\json, reads all files </w:t>
      </w:r>
      <w:r w:rsidRPr="00532E34">
        <w:rPr>
          <w:lang w:eastAsia="en-US"/>
        </w:rPr>
        <w:lastRenderedPageBreak/>
        <w:t xml:space="preserve">matching Einheiten*.json and Anlagen*.json, uses fields EegMaStRNummer, Bruttoleistung (Einheiten), and InstallierteLeistung (Anlagen), tolerance POWER_TOLERANCE_KW = 1.0. </w:t>
      </w:r>
    </w:p>
    <w:p w14:paraId="419AA303" w14:textId="1B25E7DC" w:rsidR="00532E34" w:rsidRPr="00532E34" w:rsidRDefault="00532E34" w:rsidP="00E83507">
      <w:pPr>
        <w:rPr>
          <w:lang w:eastAsia="en-US"/>
        </w:rPr>
      </w:pPr>
      <w:r w:rsidRPr="00532E34">
        <w:rPr>
          <w:b/>
          <w:bCs/>
          <w:u w:val="single"/>
          <w:lang w:eastAsia="en-US"/>
        </w:rPr>
        <w:t>Outputs:</w:t>
      </w:r>
      <w:r w:rsidRPr="00532E34">
        <w:rPr>
          <w:lang w:eastAsia="en-US"/>
        </w:rPr>
        <w:t xml:space="preserve"> Chunked record files written into BASE_DIR as step26_records_part_001.json, step26_records_part_002.json, … and a summary file BASE_DIR\step26_main_summary.json. </w:t>
      </w:r>
    </w:p>
    <w:p w14:paraId="30F73FAE" w14:textId="183CA10A" w:rsidR="00532E34" w:rsidRPr="00532E34" w:rsidRDefault="00532E34" w:rsidP="00E83507">
      <w:pPr>
        <w:rPr>
          <w:lang w:eastAsia="en-US"/>
        </w:rPr>
      </w:pPr>
      <w:r w:rsidRPr="00532E34">
        <w:rPr>
          <w:b/>
          <w:bCs/>
          <w:u w:val="single"/>
          <w:lang w:eastAsia="en-US"/>
        </w:rPr>
        <w:t>How to run:</w:t>
      </w:r>
      <w:r w:rsidRPr="00532E34">
        <w:rPr>
          <w:lang w:eastAsia="en-US"/>
        </w:rPr>
        <w:t xml:space="preserve"> py step28_match_anlagen_einheiten_files.py</w:t>
      </w:r>
      <w:r w:rsidRPr="00532E34">
        <w:rPr>
          <w:lang w:eastAsia="en-US"/>
        </w:rPr>
        <w:br/>
      </w:r>
      <w:r w:rsidRPr="00532E34">
        <w:rPr>
          <w:b/>
          <w:bCs/>
          <w:u w:val="single"/>
          <w:lang w:eastAsia="en-US"/>
        </w:rPr>
        <w:t>Key logic:</w:t>
      </w:r>
      <w:r w:rsidRPr="00532E34">
        <w:rPr>
          <w:lang w:eastAsia="en-US"/>
        </w:rPr>
        <w:t xml:space="preserve"> Aggregates Einheiten by EegMaStRNummer (sum of Bruttoleistung, unit_count, energy type codes), then scans Anlagen and compares aggregated unit sum against InstallierteLeistung per Anlage EEG ID; writes compact per-Anlage records using a chunked JSON writer to avoid producing a single extremely large output file. </w:t>
      </w:r>
    </w:p>
    <w:p w14:paraId="1852B959" w14:textId="68FAC65C" w:rsidR="00532E34" w:rsidRPr="00532E34" w:rsidRDefault="00532E34" w:rsidP="00E83507">
      <w:pPr>
        <w:rPr>
          <w:lang w:eastAsia="en-US"/>
        </w:rPr>
      </w:pPr>
      <w:r w:rsidRPr="00532E34">
        <w:rPr>
          <w:b/>
          <w:bCs/>
          <w:u w:val="single"/>
          <w:lang w:eastAsia="en-US"/>
        </w:rPr>
        <w:t>Dependencies:</w:t>
      </w:r>
      <w:r w:rsidRPr="00532E34">
        <w:rPr>
          <w:lang w:eastAsia="en-US"/>
        </w:rPr>
        <w:t xml:space="preserve"> pathlib, json, typing</w:t>
      </w:r>
    </w:p>
    <w:p w14:paraId="68348E6E" w14:textId="77777777" w:rsidR="00931F0F" w:rsidRPr="00532E34" w:rsidRDefault="00931F0F" w:rsidP="00931F0F">
      <w:pPr>
        <w:rPr>
          <w:rFonts w:cs="Times New Roman"/>
        </w:rPr>
      </w:pPr>
    </w:p>
    <w:p w14:paraId="4F13D88D" w14:textId="47676679" w:rsidR="00931F0F" w:rsidRPr="00532E34" w:rsidRDefault="00931F0F" w:rsidP="00931F0F">
      <w:pPr>
        <w:pStyle w:val="Heading1"/>
        <w:numPr>
          <w:ilvl w:val="0"/>
          <w:numId w:val="20"/>
        </w:numPr>
        <w:rPr>
          <w:rFonts w:cs="Times New Roman"/>
        </w:rPr>
      </w:pPr>
      <w:bookmarkStart w:id="46" w:name="_Toc228881100"/>
      <w:r w:rsidRPr="00532E34">
        <w:rPr>
          <w:rFonts w:cs="Times New Roman"/>
        </w:rPr>
        <w:t>Automated Pipeline</w:t>
      </w:r>
      <w:bookmarkEnd w:id="46"/>
    </w:p>
    <w:p w14:paraId="48C43EB2" w14:textId="6D695F60" w:rsidR="00931F0F" w:rsidRDefault="00931F0F" w:rsidP="00E83507">
      <w:r w:rsidRPr="00532E34">
        <w:t>Folder: scripts/</w:t>
      </w:r>
    </w:p>
    <w:p w14:paraId="4276E0AD" w14:textId="77777777" w:rsidR="0045599A" w:rsidRPr="00A72763" w:rsidRDefault="0045599A" w:rsidP="0045599A">
      <w:pPr>
        <w:pStyle w:val="Heading3"/>
        <w:rPr>
          <w:rStyle w:val="Strong"/>
          <w:lang w:val="de-DE"/>
        </w:rPr>
      </w:pPr>
      <w:bookmarkStart w:id="47" w:name="_Toc228881101"/>
      <w:r w:rsidRPr="0045599A">
        <w:rPr>
          <w:rFonts w:eastAsia="Times New Roman" w:cs="Times New Roman"/>
          <w:szCs w:val="24"/>
          <w:lang w:eastAsia="en-US"/>
        </w:rPr>
        <w:t>Script: merged.py</w:t>
      </w:r>
      <w:bookmarkEnd w:id="47"/>
    </w:p>
    <w:p w14:paraId="08FEA992" w14:textId="23C5D6CE" w:rsidR="0045599A" w:rsidRPr="0045599A" w:rsidRDefault="0045599A" w:rsidP="00E83507">
      <w:pPr>
        <w:rPr>
          <w:lang w:eastAsia="en-US"/>
        </w:rPr>
      </w:pPr>
      <w:r w:rsidRPr="00532E34">
        <w:rPr>
          <w:b/>
          <w:bCs/>
          <w:u w:val="single"/>
          <w:lang w:eastAsia="en-US"/>
        </w:rPr>
        <w:t>Purpose:</w:t>
      </w:r>
      <w:r w:rsidRPr="00532E34">
        <w:rPr>
          <w:lang w:eastAsia="en-US"/>
        </w:rPr>
        <w:t xml:space="preserve"> </w:t>
      </w:r>
      <w:r w:rsidRPr="0045599A">
        <w:rPr>
          <w:lang w:eastAsia="en-US"/>
        </w:rPr>
        <w:t>Runs an automated MaStR preprocessing and GeoJSON generation pipeline based on configuration settings in merged_path.json, executing steps 10–26 with optional enabling/disabling of step groups.</w:t>
      </w:r>
      <w:r w:rsidRPr="0045599A">
        <w:rPr>
          <w:lang w:eastAsia="en-US"/>
        </w:rPr>
        <w:br/>
      </w:r>
      <w:r w:rsidRPr="0045599A">
        <w:rPr>
          <w:b/>
          <w:bCs/>
          <w:u w:val="single"/>
          <w:lang w:eastAsia="en-US"/>
        </w:rPr>
        <w:t>Inputs:</w:t>
      </w:r>
      <w:r w:rsidRPr="0045599A">
        <w:rPr>
          <w:lang w:eastAsia="en-US"/>
        </w:rPr>
        <w:t xml:space="preserve"> Configuration file merged_path.json in the same directory; active JSON dataset folder defined in merged_path.json under paths.active_json_folder; polygon files defined in merged_path.json under state_3checks.polygon_states_path and gadm_polygons.gadm_l2_path.</w:t>
      </w:r>
      <w:r w:rsidRPr="0045599A">
        <w:rPr>
          <w:lang w:eastAsia="en-US"/>
        </w:rPr>
        <w:br/>
      </w:r>
      <w:r w:rsidRPr="0045599A">
        <w:rPr>
          <w:b/>
          <w:bCs/>
          <w:u w:val="single"/>
          <w:lang w:eastAsia="en-US"/>
        </w:rPr>
        <w:t>Outputs:</w:t>
      </w:r>
      <w:r w:rsidRPr="0045599A">
        <w:rPr>
          <w:lang w:eastAsia="en-US"/>
        </w:rPr>
        <w:t xml:space="preserve"> Multiple filtered JSON folders and GeoJSON output folders as defined under the paths section of merged_path.json; nationwide GeoJSON written to outputs.all_points_geojson with a consistency summary file named _consistency_summary.json in the same directory.</w:t>
      </w:r>
      <w:r w:rsidRPr="0045599A">
        <w:rPr>
          <w:lang w:eastAsia="en-US"/>
        </w:rPr>
        <w:br/>
      </w:r>
      <w:r w:rsidRPr="0045599A">
        <w:rPr>
          <w:b/>
          <w:bCs/>
          <w:u w:val="single"/>
          <w:lang w:eastAsia="en-US"/>
        </w:rPr>
        <w:t>How to run:</w:t>
      </w:r>
      <w:r w:rsidRPr="0045599A">
        <w:rPr>
          <w:lang w:eastAsia="en-US"/>
        </w:rPr>
        <w:t xml:space="preserve"> py merged.py</w:t>
      </w:r>
      <w:r w:rsidRPr="0045599A">
        <w:rPr>
          <w:lang w:eastAsia="en-US"/>
        </w:rPr>
        <w:br/>
      </w:r>
      <w:r w:rsidRPr="0045599A">
        <w:rPr>
          <w:b/>
          <w:bCs/>
          <w:u w:val="single"/>
          <w:lang w:eastAsia="en-US"/>
        </w:rPr>
        <w:t>Key logic:</w:t>
      </w:r>
      <w:r w:rsidRPr="0045599A">
        <w:rPr>
          <w:lang w:eastAsia="en-US"/>
        </w:rPr>
        <w:t xml:space="preserve"> Loads merged_path.json; reads enabled flags under steps; runs three groups in order</w:t>
      </w:r>
      <w:r w:rsidR="00AC50ED">
        <w:rPr>
          <w:lang w:eastAsia="en-US"/>
        </w:rPr>
        <w:t xml:space="preserve"> </w:t>
      </w:r>
      <w:r w:rsidRPr="0045599A">
        <w:rPr>
          <w:lang w:eastAsia="en-US"/>
        </w:rPr>
        <w:t>filtering (Step 10–13), geojson generation (Step 14–20), post-filtering with 4-check variants (Step 21–26); uses safe_run() wrapper so the pipeline continues even if a step fails; passes configured paths, energy codes, state codes, and date field name into the underlying step functions.</w:t>
      </w:r>
      <w:r w:rsidRPr="0045599A">
        <w:rPr>
          <w:lang w:eastAsia="en-US"/>
        </w:rPr>
        <w:br/>
      </w:r>
      <w:r w:rsidRPr="0045599A">
        <w:rPr>
          <w:b/>
          <w:bCs/>
          <w:u w:val="single"/>
          <w:lang w:eastAsia="en-US"/>
        </w:rPr>
        <w:t>Dependencies:</w:t>
      </w:r>
      <w:r w:rsidRPr="0045599A">
        <w:rPr>
          <w:lang w:eastAsia="en-US"/>
        </w:rPr>
        <w:t xml:space="preserve"> os, json, datetime and all imported step scripts step1_download_mastr through step26_filter_json_by_landkreis_yearly. </w:t>
      </w:r>
    </w:p>
    <w:p w14:paraId="76CD1F64" w14:textId="3D2ED048" w:rsidR="00AC50ED" w:rsidRPr="00AC50ED" w:rsidRDefault="00AC50ED" w:rsidP="00AC50ED">
      <w:pPr>
        <w:pStyle w:val="Heading3"/>
        <w:rPr>
          <w:rStyle w:val="Strong"/>
        </w:rPr>
      </w:pPr>
      <w:bookmarkStart w:id="48" w:name="_Toc228881102"/>
      <w:r w:rsidRPr="0045599A">
        <w:rPr>
          <w:rFonts w:eastAsia="Times New Roman" w:cs="Times New Roman"/>
          <w:szCs w:val="24"/>
          <w:lang w:eastAsia="en-US"/>
        </w:rPr>
        <w:t>Script: merged</w:t>
      </w:r>
      <w:r>
        <w:t>_path.json</w:t>
      </w:r>
      <w:bookmarkEnd w:id="48"/>
    </w:p>
    <w:p w14:paraId="1AFE50C3" w14:textId="0CE0FCD1" w:rsidR="00931F0F" w:rsidRPr="00BE06A6" w:rsidRDefault="00AC50ED" w:rsidP="00E83507">
      <w:r w:rsidRPr="00532E34">
        <w:rPr>
          <w:b/>
          <w:bCs/>
          <w:u w:val="single"/>
          <w:lang w:eastAsia="en-US"/>
        </w:rPr>
        <w:t>Purpose:</w:t>
      </w:r>
      <w:r w:rsidR="00BE06A6" w:rsidRPr="00BE06A6">
        <w:t xml:space="preserve"> </w:t>
      </w:r>
      <w:r w:rsidR="00BE06A6" w:rsidRPr="00BE06A6">
        <w:rPr>
          <w:lang w:eastAsia="en-US"/>
        </w:rPr>
        <w:t>Central configuration file for merged.py controlling which pipeline groups run and where all inputs/outputs are located.</w:t>
      </w:r>
      <w:r w:rsidR="00BE06A6" w:rsidRPr="00BE06A6">
        <w:rPr>
          <w:lang w:eastAsia="en-US"/>
        </w:rPr>
        <w:br/>
      </w:r>
      <w:r w:rsidR="00BE06A6" w:rsidRPr="00BE06A6">
        <w:rPr>
          <w:b/>
          <w:bCs/>
          <w:u w:val="single"/>
          <w:lang w:eastAsia="en-US"/>
        </w:rPr>
        <w:t>Inputs:</w:t>
      </w:r>
      <w:r w:rsidR="00BE06A6" w:rsidRPr="00BE06A6">
        <w:rPr>
          <w:lang w:eastAsia="en-US"/>
        </w:rPr>
        <w:t xml:space="preserve"> User-</w:t>
      </w:r>
      <w:r w:rsidR="00BE06A6" w:rsidRPr="0000119D">
        <w:rPr>
          <w:rStyle w:val="Style2Char"/>
          <w:rFonts w:eastAsiaTheme="minorEastAsia"/>
        </w:rPr>
        <w:t xml:space="preserve">edited JSON values including download.url, steps flags, paths, polygon paths, </w:t>
      </w:r>
      <w:r w:rsidR="00BE06A6" w:rsidRPr="0000119D">
        <w:rPr>
          <w:rStyle w:val="Style2Char"/>
          <w:rFonts w:eastAsiaTheme="minorEastAsia"/>
        </w:rPr>
        <w:lastRenderedPageBreak/>
        <w:t xml:space="preserve">energy_codes, state_codes, and date_fields. </w:t>
      </w:r>
      <w:r w:rsidR="00BE06A6" w:rsidRPr="0000119D">
        <w:rPr>
          <w:rStyle w:val="Style2Char"/>
          <w:rFonts w:eastAsiaTheme="minorEastAsia"/>
        </w:rPr>
        <w:br/>
      </w:r>
      <w:r w:rsidR="00BE06A6" w:rsidRPr="0000119D">
        <w:rPr>
          <w:rStyle w:val="Style2Char"/>
          <w:rFonts w:eastAsiaTheme="minorEastAsia"/>
          <w:b/>
          <w:bCs/>
          <w:u w:val="single"/>
        </w:rPr>
        <w:t>Outputs:</w:t>
      </w:r>
      <w:r w:rsidR="00BE06A6" w:rsidRPr="0000119D">
        <w:rPr>
          <w:rStyle w:val="Style2Char"/>
          <w:rFonts w:eastAsiaTheme="minorEastAsia"/>
        </w:rPr>
        <w:t xml:space="preserve"> Not applicable (configuration only).</w:t>
      </w:r>
      <w:r w:rsidR="00BE06A6" w:rsidRPr="0000119D">
        <w:rPr>
          <w:rStyle w:val="Style2Char"/>
          <w:rFonts w:eastAsiaTheme="minorEastAsia"/>
        </w:rPr>
        <w:br/>
      </w:r>
      <w:r w:rsidR="00BE06A6" w:rsidRPr="0000119D">
        <w:rPr>
          <w:rStyle w:val="Style2Char"/>
          <w:rFonts w:eastAsiaTheme="minorEastAsia"/>
          <w:b/>
          <w:bCs/>
          <w:u w:val="single"/>
        </w:rPr>
        <w:t>How to use:</w:t>
      </w:r>
      <w:r w:rsidR="00BE06A6" w:rsidRPr="0000119D">
        <w:rPr>
          <w:rStyle w:val="Style2Char"/>
          <w:rFonts w:eastAsiaTheme="minorEastAsia"/>
        </w:rPr>
        <w:t xml:space="preserve"> Edit merged_path.json values, then run py merged.py</w:t>
      </w:r>
      <w:r w:rsidR="00BE06A6" w:rsidRPr="0000119D">
        <w:rPr>
          <w:rStyle w:val="Style2Char"/>
          <w:rFonts w:eastAsiaTheme="minorEastAsia"/>
        </w:rPr>
        <w:br/>
      </w:r>
      <w:r w:rsidR="00BE06A6" w:rsidRPr="0000119D">
        <w:rPr>
          <w:rStyle w:val="Style2Char"/>
          <w:rFonts w:eastAsiaTheme="minorEastAsia"/>
          <w:b/>
          <w:bCs/>
          <w:u w:val="single"/>
        </w:rPr>
        <w:t>Key logic:</w:t>
      </w:r>
      <w:r w:rsidR="00BE06A6" w:rsidRPr="0000119D">
        <w:rPr>
          <w:rStyle w:val="Style2Char"/>
          <w:rFonts w:eastAsiaTheme="minorEastAsia"/>
        </w:rPr>
        <w:t xml:space="preserve"> steps.download/extract/validate_xml/xml_to_json/valid_json/filter_active are currently set to false while filtering/geojson/post_filtering_4checks are true, meaning merged.py starts from an already prepared active_json dataset and proceeds with Step 10–26. paths contains absolute directories for each pipeline stage; outputs.all_points_geojson defines the nationwide GeoJSON output file; state_3checks.polygon_states_path and gadm_polygons.gadm_l2_path define spatial reference layers; date_fields.commissioning defines the commissioning date key used for yearly splits. </w:t>
      </w:r>
      <w:r w:rsidR="00BE06A6" w:rsidRPr="00BE06A6">
        <w:rPr>
          <w:lang w:eastAsia="en-US"/>
        </w:rPr>
        <w:br/>
      </w:r>
      <w:r w:rsidR="00BE06A6" w:rsidRPr="00BE06A6">
        <w:rPr>
          <w:b/>
          <w:bCs/>
          <w:u w:val="single"/>
          <w:lang w:eastAsia="en-US"/>
        </w:rPr>
        <w:t>Dependencies:</w:t>
      </w:r>
      <w:r w:rsidR="00BE06A6" w:rsidRPr="00BE06A6">
        <w:rPr>
          <w:lang w:eastAsia="en-US"/>
        </w:rPr>
        <w:t xml:space="preserve"> None (read by merged.py).</w:t>
      </w:r>
    </w:p>
    <w:p w14:paraId="203A172A" w14:textId="6F97589B" w:rsidR="00931F0F" w:rsidRPr="00532E34" w:rsidRDefault="00931F0F" w:rsidP="00931F0F">
      <w:pPr>
        <w:pStyle w:val="Heading1"/>
        <w:numPr>
          <w:ilvl w:val="0"/>
          <w:numId w:val="20"/>
        </w:numPr>
        <w:rPr>
          <w:rFonts w:cs="Times New Roman"/>
        </w:rPr>
      </w:pPr>
      <w:bookmarkStart w:id="49" w:name="_Toc228881103"/>
      <w:r w:rsidRPr="00532E34">
        <w:rPr>
          <w:rFonts w:cs="Times New Roman"/>
        </w:rPr>
        <w:t>QGIS Python Console Scripts (load + style + plots)</w:t>
      </w:r>
      <w:bookmarkEnd w:id="49"/>
    </w:p>
    <w:p w14:paraId="5C42060C" w14:textId="77777777" w:rsidR="00D36B62" w:rsidRDefault="00931F0F" w:rsidP="00E83507">
      <w:r w:rsidRPr="00532E34">
        <w:t>Folder: qgis_scripts/</w:t>
      </w:r>
    </w:p>
    <w:p w14:paraId="67F092A9" w14:textId="7FDCFF7B" w:rsidR="00931F0F" w:rsidRPr="00532E34" w:rsidRDefault="00D36B62" w:rsidP="00E83507">
      <w:r w:rsidRPr="00D36B62">
        <w:t>Environment: QGIS Desktop 3.10.10 (Python Console)</w:t>
      </w:r>
    </w:p>
    <w:p w14:paraId="140D1EC1" w14:textId="77777777" w:rsidR="00AD03B0" w:rsidRPr="00AC50ED" w:rsidRDefault="00AD03B0" w:rsidP="00AD03B0">
      <w:pPr>
        <w:pStyle w:val="Heading3"/>
        <w:rPr>
          <w:rStyle w:val="Strong"/>
        </w:rPr>
      </w:pPr>
      <w:bookmarkStart w:id="50" w:name="_Toc228881104"/>
      <w:r>
        <w:t>Script: 1_load_osm.py</w:t>
      </w:r>
      <w:bookmarkEnd w:id="50"/>
    </w:p>
    <w:p w14:paraId="5387D550" w14:textId="65179808" w:rsidR="00AD03B0" w:rsidRDefault="00AD03B0" w:rsidP="00E83507">
      <w:r w:rsidRPr="00532E34">
        <w:rPr>
          <w:rFonts w:eastAsia="Times New Roman" w:cs="Times New Roman"/>
          <w:b/>
          <w:bCs/>
          <w:szCs w:val="24"/>
          <w:u w:val="single"/>
          <w:lang w:eastAsia="en-US"/>
        </w:rPr>
        <w:t>Purpose:</w:t>
      </w:r>
      <w:r w:rsidRPr="00AD03B0">
        <w:t xml:space="preserve"> Adds an OpenStreetMap XYZ basemap layer to the current QGIS project.</w:t>
      </w:r>
      <w:r w:rsidRPr="00AD03B0">
        <w:br/>
      </w:r>
      <w:r w:rsidRPr="008627B5">
        <w:rPr>
          <w:b/>
          <w:bCs/>
          <w:u w:val="single"/>
        </w:rPr>
        <w:t>Inputs:</w:t>
      </w:r>
      <w:r w:rsidRPr="00AD03B0">
        <w:t xml:space="preserve"> OSM XYZ tile URL:</w:t>
      </w:r>
      <w:r>
        <w:t xml:space="preserve"> </w:t>
      </w:r>
      <w:hyperlink r:id="rId11" w:tgtFrame="_new" w:history="1">
        <w:r>
          <w:rPr>
            <w:rStyle w:val="Hyperlink"/>
          </w:rPr>
          <w:t>https://tile.openstreetmap.org/{z}/{x}/{y}.png</w:t>
        </w:r>
      </w:hyperlink>
      <w:r>
        <w:t>.</w:t>
      </w:r>
      <w:r>
        <w:br/>
      </w:r>
      <w:r w:rsidRPr="008627B5">
        <w:rPr>
          <w:b/>
          <w:bCs/>
          <w:u w:val="single"/>
        </w:rPr>
        <w:t>Outputs:</w:t>
      </w:r>
      <w:r>
        <w:t xml:space="preserve"> A raster layer named OpenStreetMap added to the QGIS Layers panel.</w:t>
      </w:r>
      <w:r>
        <w:br/>
      </w:r>
      <w:r w:rsidRPr="008627B5">
        <w:rPr>
          <w:b/>
          <w:bCs/>
          <w:u w:val="single"/>
        </w:rPr>
        <w:t>How to run:</w:t>
      </w:r>
      <w:r>
        <w:t xml:space="preserve"> In QGIS, open Python Console → run the script (paste or run file).</w:t>
      </w:r>
      <w:r>
        <w:br/>
      </w:r>
      <w:r w:rsidRPr="008627B5">
        <w:rPr>
          <w:b/>
          <w:bCs/>
          <w:u w:val="single"/>
        </w:rPr>
        <w:t>Key logic:</w:t>
      </w:r>
      <w:r>
        <w:t xml:space="preserve"> Creates a QgsRasterLayer using the XYZ source string type=xyz&amp;url=..., validates the layer, then adds it to QgsProject. </w:t>
      </w:r>
      <w:r>
        <w:br/>
      </w:r>
      <w:r w:rsidRPr="008627B5">
        <w:rPr>
          <w:b/>
          <w:bCs/>
          <w:u w:val="single"/>
        </w:rPr>
        <w:t>Dependencies:</w:t>
      </w:r>
      <w:r>
        <w:t xml:space="preserve"> QGIS Python API (qgis.core, qgis.utils.iface).</w:t>
      </w:r>
    </w:p>
    <w:p w14:paraId="61F79DED" w14:textId="77777777" w:rsidR="00AD03B0" w:rsidRPr="00AC50ED" w:rsidRDefault="00AD03B0" w:rsidP="00AD03B0">
      <w:pPr>
        <w:pStyle w:val="Heading3"/>
        <w:rPr>
          <w:rStyle w:val="Strong"/>
        </w:rPr>
      </w:pPr>
      <w:bookmarkStart w:id="51" w:name="_Toc228881105"/>
      <w:r w:rsidRPr="00AD03B0">
        <w:rPr>
          <w:rFonts w:eastAsia="Times New Roman" w:cs="Times New Roman"/>
          <w:szCs w:val="24"/>
          <w:lang w:eastAsia="en-US"/>
        </w:rPr>
        <w:t>Script: 2_crs_zoom.py</w:t>
      </w:r>
      <w:bookmarkEnd w:id="51"/>
      <w:r w:rsidRPr="00AD03B0">
        <w:rPr>
          <w:rFonts w:eastAsia="Times New Roman" w:cs="Times New Roman"/>
          <w:szCs w:val="24"/>
          <w:lang w:eastAsia="en-US"/>
        </w:rPr>
        <w:t xml:space="preserve"> </w:t>
      </w:r>
    </w:p>
    <w:p w14:paraId="449389F1" w14:textId="55305A8C" w:rsidR="00AD03B0" w:rsidRDefault="00AD03B0" w:rsidP="00E83507">
      <w:pPr>
        <w:rPr>
          <w:lang w:eastAsia="en-US"/>
        </w:rPr>
      </w:pPr>
      <w:r w:rsidRPr="00532E34">
        <w:rPr>
          <w:b/>
          <w:bCs/>
          <w:u w:val="single"/>
          <w:lang w:eastAsia="en-US"/>
        </w:rPr>
        <w:t>Purpose:</w:t>
      </w:r>
      <w:r w:rsidRPr="00AD03B0">
        <w:rPr>
          <w:lang w:eastAsia="en-US"/>
        </w:rPr>
        <w:t xml:space="preserve"> Zooms the map canvas to a Germany extent by transforming a WGS84 bounding box into the current project CRS.</w:t>
      </w:r>
      <w:r w:rsidRPr="00AD03B0">
        <w:rPr>
          <w:lang w:eastAsia="en-US"/>
        </w:rPr>
        <w:br/>
      </w:r>
      <w:r w:rsidRPr="008627B5">
        <w:rPr>
          <w:b/>
          <w:bCs/>
          <w:u w:val="single"/>
          <w:lang w:eastAsia="en-US"/>
        </w:rPr>
        <w:t>Inputs:</w:t>
      </w:r>
      <w:r w:rsidRPr="00AD03B0">
        <w:rPr>
          <w:lang w:eastAsia="en-US"/>
        </w:rPr>
        <w:t xml:space="preserve"> Fixed Germany extent in WGS84: (5.5, 47.0, 15.5, 55.5), project CRS from QgsProject.instance().crs(). </w:t>
      </w:r>
      <w:r w:rsidRPr="00AD03B0">
        <w:rPr>
          <w:lang w:eastAsia="en-US"/>
        </w:rPr>
        <w:br/>
      </w:r>
      <w:r w:rsidRPr="008627B5">
        <w:rPr>
          <w:b/>
          <w:bCs/>
          <w:u w:val="single"/>
          <w:lang w:eastAsia="en-US"/>
        </w:rPr>
        <w:t>Outputs:</w:t>
      </w:r>
      <w:r w:rsidRPr="00AD03B0">
        <w:rPr>
          <w:lang w:eastAsia="en-US"/>
        </w:rPr>
        <w:t xml:space="preserve"> Updated map canvas extent (visual change). </w:t>
      </w:r>
      <w:r w:rsidRPr="00AD03B0">
        <w:rPr>
          <w:lang w:eastAsia="en-US"/>
        </w:rPr>
        <w:br/>
      </w:r>
      <w:r w:rsidRPr="008627B5">
        <w:rPr>
          <w:b/>
          <w:bCs/>
          <w:u w:val="single"/>
          <w:lang w:eastAsia="en-US"/>
        </w:rPr>
        <w:t>How to run:</w:t>
      </w:r>
      <w:r w:rsidRPr="00AD03B0">
        <w:rPr>
          <w:lang w:eastAsia="en-US"/>
        </w:rPr>
        <w:t xml:space="preserve"> In QGIS, open Python Console → run the script.</w:t>
      </w:r>
      <w:r w:rsidRPr="00AD03B0">
        <w:rPr>
          <w:lang w:eastAsia="en-US"/>
        </w:rPr>
        <w:br/>
      </w:r>
      <w:r w:rsidRPr="008627B5">
        <w:rPr>
          <w:b/>
          <w:bCs/>
          <w:u w:val="single"/>
          <w:lang w:eastAsia="en-US"/>
        </w:rPr>
        <w:t>Key logic:</w:t>
      </w:r>
      <w:r w:rsidRPr="00AD03B0">
        <w:rPr>
          <w:lang w:eastAsia="en-US"/>
        </w:rPr>
        <w:t xml:space="preserve"> Builds QgsRectangle in EPSG:4326, transforms the rectangle into the current project CRS using QgsCoordinateTransform, sets the transformed extent on iface.mapCanvas(). </w:t>
      </w:r>
      <w:r w:rsidRPr="00AD03B0">
        <w:rPr>
          <w:lang w:eastAsia="en-US"/>
        </w:rPr>
        <w:br/>
      </w:r>
      <w:r w:rsidRPr="008627B5">
        <w:rPr>
          <w:b/>
          <w:bCs/>
          <w:u w:val="single"/>
          <w:lang w:eastAsia="en-US"/>
        </w:rPr>
        <w:t>Dependencies:</w:t>
      </w:r>
      <w:r w:rsidRPr="00AD03B0">
        <w:rPr>
          <w:lang w:eastAsia="en-US"/>
        </w:rPr>
        <w:t xml:space="preserve"> QGIS Python API (QgsRectangle, QgsCoordinateReferenceSystem, QgsCoordinateTransform, QgsProject, iface).</w:t>
      </w:r>
    </w:p>
    <w:p w14:paraId="7516FD19" w14:textId="77777777" w:rsidR="00AD03B0" w:rsidRPr="00AC50ED" w:rsidRDefault="00AD03B0" w:rsidP="00AD03B0">
      <w:pPr>
        <w:pStyle w:val="Heading3"/>
        <w:rPr>
          <w:rStyle w:val="Strong"/>
        </w:rPr>
      </w:pPr>
      <w:bookmarkStart w:id="52" w:name="_Toc228881106"/>
      <w:r>
        <w:t>Script: 3_load_gadm.py</w:t>
      </w:r>
      <w:bookmarkEnd w:id="52"/>
      <w:r>
        <w:t xml:space="preserve"> </w:t>
      </w:r>
    </w:p>
    <w:p w14:paraId="5A2353D4" w14:textId="2011C74D" w:rsidR="00AD03B0" w:rsidRDefault="00AD03B0" w:rsidP="00E83507">
      <w:r w:rsidRPr="00532E34">
        <w:rPr>
          <w:rFonts w:eastAsia="Times New Roman" w:cs="Times New Roman"/>
          <w:b/>
          <w:bCs/>
          <w:szCs w:val="24"/>
          <w:u w:val="single"/>
          <w:lang w:eastAsia="en-US"/>
        </w:rPr>
        <w:lastRenderedPageBreak/>
        <w:t>Purpose:</w:t>
      </w:r>
      <w:r>
        <w:t xml:space="preserve"> Loads GADM Germany administrative boundary layers (levels 1–4) and creates an inverted polygon “DEU_mask” to hide everything outside Germany, with OpenStreetMap at the bottom.</w:t>
      </w:r>
      <w:r>
        <w:br/>
      </w:r>
      <w:r w:rsidRPr="008627B5">
        <w:rPr>
          <w:b/>
          <w:bCs/>
          <w:u w:val="single"/>
        </w:rPr>
        <w:t>Inputs:</w:t>
      </w:r>
      <w:r>
        <w:t xml:space="preserve"> BASE_PATH = C:/Users/jo73vure/Desktop/powerPlantProject/gadm_data/gadm41_DEU, GADM files list (gadm41_DEU_1.json … gadm41_DEU_4.json), mask source path = BASE_PATH/gadm41_DEU_0.json, OSM XYZ tile URL </w:t>
      </w:r>
      <w:hyperlink r:id="rId12" w:tgtFrame="_new" w:history="1">
        <w:r>
          <w:rPr>
            <w:rStyle w:val="Hyperlink"/>
          </w:rPr>
          <w:t>https://tile.openstreetmap.org/{z}/{x}/{y}.png</w:t>
        </w:r>
      </w:hyperlink>
      <w:r>
        <w:t xml:space="preserve">, OSM layer name OpenStreetMap. </w:t>
      </w:r>
      <w:r w:rsidR="008627B5">
        <w:br/>
      </w:r>
      <w:r w:rsidRPr="008627B5">
        <w:rPr>
          <w:b/>
          <w:bCs/>
          <w:u w:val="single"/>
        </w:rPr>
        <w:t>Outputs:</w:t>
      </w:r>
      <w:r>
        <w:t xml:space="preserve"> Adds layers: OpenStreetMap, DEU_mask, gadm41_DEU_1..4 to the project; sets opacity and visibility so only gadm41_DEU_1 and gadm41_DEU_2 are visible by default. </w:t>
      </w:r>
      <w:r w:rsidR="008627B5">
        <w:br/>
      </w:r>
      <w:r w:rsidRPr="008627B5">
        <w:rPr>
          <w:b/>
          <w:bCs/>
          <w:u w:val="single"/>
        </w:rPr>
        <w:t>How to run:</w:t>
      </w:r>
      <w:r>
        <w:t xml:space="preserve"> In QGIS, open Python Console → run the script.</w:t>
      </w:r>
      <w:r>
        <w:br/>
      </w:r>
      <w:r w:rsidRPr="008627B5">
        <w:rPr>
          <w:b/>
          <w:bCs/>
          <w:u w:val="single"/>
        </w:rPr>
        <w:t>Key logic:</w:t>
      </w:r>
      <w:r>
        <w:t xml:space="preserve"> Removes existing OSM/GADM/mask layers, adds OSM first, adds DEU_mask using QgsInvertedPolygonRenderer (white outside, transparent inside), loads GADM layers, sets transparency and visibility for a clean stack order.</w:t>
      </w:r>
      <w:r w:rsidR="008627B5" w:rsidRPr="008627B5">
        <w:t xml:space="preserve"> </w:t>
      </w:r>
      <w:r w:rsidR="008627B5">
        <w:br/>
      </w:r>
      <w:r w:rsidRPr="008627B5">
        <w:rPr>
          <w:b/>
          <w:bCs/>
          <w:u w:val="single"/>
        </w:rPr>
        <w:t>Dependencies:</w:t>
      </w:r>
      <w:r>
        <w:t xml:space="preserve"> QGIS Python API (vector/raster layers, renderers, layer tree), PyQt classes used in imports.</w:t>
      </w:r>
    </w:p>
    <w:p w14:paraId="1503F909" w14:textId="77777777" w:rsidR="00AD03B0" w:rsidRPr="00AC50ED" w:rsidRDefault="00AD03B0" w:rsidP="00AD03B0">
      <w:pPr>
        <w:pStyle w:val="Heading3"/>
        <w:rPr>
          <w:rStyle w:val="Strong"/>
        </w:rPr>
      </w:pPr>
      <w:bookmarkStart w:id="53" w:name="_Toc228881107"/>
      <w:r w:rsidRPr="00AD03B0">
        <w:rPr>
          <w:rFonts w:eastAsia="Times New Roman" w:cs="Times New Roman"/>
          <w:szCs w:val="24"/>
          <w:lang w:eastAsia="en-US"/>
        </w:rPr>
        <w:t>Script: 4_create_state_layers_from_gadm.py</w:t>
      </w:r>
      <w:bookmarkEnd w:id="53"/>
      <w:r w:rsidRPr="00AD03B0">
        <w:rPr>
          <w:rFonts w:eastAsia="Times New Roman" w:cs="Times New Roman"/>
          <w:szCs w:val="24"/>
          <w:lang w:eastAsia="en-US"/>
        </w:rPr>
        <w:t xml:space="preserve"> </w:t>
      </w:r>
    </w:p>
    <w:p w14:paraId="14CC5F33" w14:textId="78F657D2" w:rsidR="00AD03B0" w:rsidRDefault="00AD03B0" w:rsidP="00E83507">
      <w:pPr>
        <w:rPr>
          <w:lang w:eastAsia="en-US"/>
        </w:rPr>
      </w:pPr>
      <w:r w:rsidRPr="00532E34">
        <w:rPr>
          <w:b/>
          <w:bCs/>
          <w:u w:val="single"/>
          <w:lang w:eastAsia="en-US"/>
        </w:rPr>
        <w:t>Purpose:</w:t>
      </w:r>
      <w:r w:rsidRPr="00AD03B0">
        <w:rPr>
          <w:lang w:eastAsia="en-US"/>
        </w:rPr>
        <w:t xml:space="preserve"> Creates one toggleable group per German state from the GADM level-1 layer, where each state group contains an outline layer and an inverted polygon mask so only that state remains visible when toggled on.</w:t>
      </w:r>
      <w:r w:rsidRPr="00AD03B0">
        <w:rPr>
          <w:lang w:eastAsia="en-US"/>
        </w:rPr>
        <w:br/>
      </w:r>
      <w:r w:rsidRPr="008627B5">
        <w:rPr>
          <w:b/>
          <w:bCs/>
          <w:u w:val="single"/>
          <w:lang w:eastAsia="en-US"/>
        </w:rPr>
        <w:t>Inputs:</w:t>
      </w:r>
      <w:r w:rsidRPr="00AD03B0">
        <w:rPr>
          <w:lang w:eastAsia="en-US"/>
        </w:rPr>
        <w:t xml:space="preserve"> BASE_PATH = C:/Users/jo73vure/Desktop/powerPlantProject/gadm_data/gadm41_DEU, GADM1_FILE = gadm41_DEU_1.json, STATE_FIELD = NAME_1, GROUP_NAME = DE States (masked), DEFAULT_VISIBLE_STATE = Thüringen. </w:t>
      </w:r>
      <w:r w:rsidRPr="00AD03B0">
        <w:rPr>
          <w:lang w:eastAsia="en-US"/>
        </w:rPr>
        <w:br/>
      </w:r>
      <w:r w:rsidRPr="008627B5">
        <w:rPr>
          <w:b/>
          <w:bCs/>
          <w:u w:val="single"/>
          <w:lang w:eastAsia="en-US"/>
        </w:rPr>
        <w:t>Outputs:</w:t>
      </w:r>
      <w:r w:rsidRPr="00AD03B0">
        <w:rPr>
          <w:lang w:eastAsia="en-US"/>
        </w:rPr>
        <w:t xml:space="preserve"> A layer tree group named DE States (masked) containing subgroups for each state; each state subgroup contains &lt;State&gt; – Outline and &lt;State&gt; – Mask outside layers. </w:t>
      </w:r>
      <w:r w:rsidR="008627B5">
        <w:br/>
      </w:r>
      <w:r w:rsidRPr="008627B5">
        <w:rPr>
          <w:b/>
          <w:bCs/>
          <w:u w:val="single"/>
          <w:lang w:eastAsia="en-US"/>
        </w:rPr>
        <w:t>How to run:</w:t>
      </w:r>
      <w:r w:rsidRPr="00AD03B0">
        <w:rPr>
          <w:lang w:eastAsia="en-US"/>
        </w:rPr>
        <w:t xml:space="preserve"> In QGIS, open Python Console → run the script.</w:t>
      </w:r>
      <w:r w:rsidRPr="00AD03B0">
        <w:rPr>
          <w:lang w:eastAsia="en-US"/>
        </w:rPr>
        <w:br/>
      </w:r>
      <w:r w:rsidRPr="008627B5">
        <w:rPr>
          <w:b/>
          <w:bCs/>
          <w:u w:val="single"/>
          <w:lang w:eastAsia="en-US"/>
        </w:rPr>
        <w:t>Key logic:</w:t>
      </w:r>
      <w:r w:rsidRPr="00AD03B0">
        <w:rPr>
          <w:lang w:eastAsia="en-US"/>
        </w:rPr>
        <w:t xml:space="preserve"> Loads gadm41_DEU_1.json as a source layer, extracts unique NAME_1 values, creates a group per state, creates two filtered layers per state using subset strings, styles outline (transparent fill, black border) and mask (inverted polygon white outside), and sets only Thüringen visible initially. </w:t>
      </w:r>
      <w:r w:rsidR="008627B5">
        <w:br/>
      </w:r>
      <w:r w:rsidRPr="008627B5">
        <w:rPr>
          <w:b/>
          <w:bCs/>
          <w:u w:val="single"/>
          <w:lang w:eastAsia="en-US"/>
        </w:rPr>
        <w:t>Dependencies:</w:t>
      </w:r>
      <w:r w:rsidRPr="00AD03B0">
        <w:rPr>
          <w:lang w:eastAsia="en-US"/>
        </w:rPr>
        <w:t xml:space="preserve"> QGIS Python API (renderers, symbols, layer tree), PyQt QColor.</w:t>
      </w:r>
    </w:p>
    <w:p w14:paraId="50680073" w14:textId="77777777" w:rsidR="00AD03B0" w:rsidRPr="00AC50ED" w:rsidRDefault="00AD03B0" w:rsidP="00AD03B0">
      <w:pPr>
        <w:pStyle w:val="Heading3"/>
        <w:rPr>
          <w:rStyle w:val="Strong"/>
        </w:rPr>
      </w:pPr>
      <w:bookmarkStart w:id="54" w:name="_Toc228881108"/>
      <w:r w:rsidRPr="00AD03B0">
        <w:rPr>
          <w:rFonts w:eastAsia="Times New Roman" w:cs="Times New Roman"/>
          <w:szCs w:val="24"/>
          <w:lang w:eastAsia="en-US"/>
        </w:rPr>
        <w:t>Script: 5_load_allGermany.py</w:t>
      </w:r>
      <w:bookmarkEnd w:id="54"/>
      <w:r w:rsidRPr="00AD03B0">
        <w:rPr>
          <w:rFonts w:eastAsia="Times New Roman" w:cs="Times New Roman"/>
          <w:szCs w:val="24"/>
          <w:lang w:eastAsia="en-US"/>
        </w:rPr>
        <w:t xml:space="preserve"> </w:t>
      </w:r>
    </w:p>
    <w:p w14:paraId="43EF38F2" w14:textId="23838E03" w:rsidR="00AD03B0" w:rsidRDefault="00AD03B0" w:rsidP="00E83507">
      <w:pPr>
        <w:rPr>
          <w:lang w:eastAsia="en-US"/>
        </w:rPr>
      </w:pPr>
      <w:r w:rsidRPr="00532E34">
        <w:rPr>
          <w:b/>
          <w:bCs/>
          <w:u w:val="single"/>
          <w:lang w:eastAsia="en-US"/>
        </w:rPr>
        <w:t>Purpose:</w:t>
      </w:r>
      <w:r w:rsidRPr="00AD03B0">
        <w:rPr>
          <w:lang w:eastAsia="en-US"/>
        </w:rPr>
        <w:t xml:space="preserve"> Loads the nationwide GeoJSON file and styles power plant points using rule-based energy-type grouping (5 main groups + Others), with data-defined symbol size and remote-control outline logic (QGIS 3.10 compatible).</w:t>
      </w:r>
      <w:r w:rsidRPr="00AD03B0">
        <w:rPr>
          <w:lang w:eastAsia="en-US"/>
        </w:rPr>
        <w:br/>
      </w:r>
      <w:r w:rsidRPr="00ED377A">
        <w:rPr>
          <w:b/>
          <w:bCs/>
          <w:u w:val="single"/>
          <w:lang w:eastAsia="en-US"/>
        </w:rPr>
        <w:t>Inputs:</w:t>
      </w:r>
      <w:r w:rsidRPr="00AD03B0">
        <w:rPr>
          <w:lang w:eastAsia="en-US"/>
        </w:rPr>
        <w:t xml:space="preserve"> geojson_path = C:\Users\jo73vure\Desktop\powerPlantProject\data\geojson\all_germany_three_checks.geojson; energy code field Energietraeger; power field Bruttoleistung; remote fields FernsteuerbarkeitNb </w:t>
      </w:r>
      <w:r w:rsidRPr="00AD03B0">
        <w:rPr>
          <w:lang w:eastAsia="en-US"/>
        </w:rPr>
        <w:lastRenderedPageBreak/>
        <w:t>and FernsteuerbarkeitDv.</w:t>
      </w:r>
      <w:r w:rsidR="00ED377A" w:rsidRPr="00ED377A">
        <w:t xml:space="preserve"> </w:t>
      </w:r>
      <w:r w:rsidR="00ED377A">
        <w:br/>
      </w:r>
      <w:r w:rsidRPr="00ED377A">
        <w:rPr>
          <w:b/>
          <w:bCs/>
          <w:u w:val="single"/>
          <w:lang w:eastAsia="en-US"/>
        </w:rPr>
        <w:t>Outputs:</w:t>
      </w:r>
      <w:r w:rsidRPr="00AD03B0">
        <w:rPr>
          <w:lang w:eastAsia="en-US"/>
        </w:rPr>
        <w:t xml:space="preserve"> A vector layer named all_germany added to the project with rule-based symbology (Photovoltaics, Onshore Wind, Hydropower, Biogas, Battery, Others). </w:t>
      </w:r>
      <w:r w:rsidR="00ED377A">
        <w:br/>
      </w:r>
      <w:r w:rsidRPr="00ED377A">
        <w:rPr>
          <w:b/>
          <w:bCs/>
          <w:u w:val="single"/>
          <w:lang w:eastAsia="en-US"/>
        </w:rPr>
        <w:t>How to run:</w:t>
      </w:r>
      <w:r w:rsidRPr="00AD03B0">
        <w:rPr>
          <w:lang w:eastAsia="en-US"/>
        </w:rPr>
        <w:t xml:space="preserve"> In QGIS, open Python Console → run the script.</w:t>
      </w:r>
      <w:r w:rsidRPr="00AD03B0">
        <w:rPr>
          <w:lang w:eastAsia="en-US"/>
        </w:rPr>
        <w:br/>
      </w:r>
      <w:r w:rsidRPr="00ED377A">
        <w:rPr>
          <w:b/>
          <w:bCs/>
          <w:u w:val="single"/>
          <w:lang w:eastAsia="en-US"/>
        </w:rPr>
        <w:t>Key logic:</w:t>
      </w:r>
      <w:r w:rsidRPr="00AD03B0">
        <w:rPr>
          <w:lang w:eastAsia="en-US"/>
        </w:rPr>
        <w:t xml:space="preserve"> Creates QgsRuleBasedRenderer rules for codes 2495, 2497, 2498, 2493, 2496; defines a catch-all Others rule using a filter expression (instead of setElse); uses log10(Bruttoleistung) for data-defined size and sets outline color to green when FernsteuerbarkeitNb or FernsteuerbarkeitDv equals '1'. </w:t>
      </w:r>
      <w:r w:rsidR="00ED377A">
        <w:br/>
      </w:r>
      <w:r w:rsidRPr="00ED377A">
        <w:rPr>
          <w:b/>
          <w:bCs/>
          <w:u w:val="single"/>
          <w:lang w:eastAsia="en-US"/>
        </w:rPr>
        <w:t>Dependencies:</w:t>
      </w:r>
      <w:r w:rsidRPr="00AD03B0">
        <w:rPr>
          <w:lang w:eastAsia="en-US"/>
        </w:rPr>
        <w:t xml:space="preserve"> QGIS Python API (QgsVectorLayer, QgsRuleBasedRenderer, QgsMarkerSymbol, QgsSymbolLayer, QgsProperty), os.</w:t>
      </w:r>
    </w:p>
    <w:p w14:paraId="51693128" w14:textId="77777777" w:rsidR="00AD03B0" w:rsidRPr="00AC50ED" w:rsidRDefault="00AD03B0" w:rsidP="00AD03B0">
      <w:pPr>
        <w:pStyle w:val="Heading3"/>
        <w:rPr>
          <w:rStyle w:val="Strong"/>
        </w:rPr>
      </w:pPr>
      <w:bookmarkStart w:id="55" w:name="_Toc228881109"/>
      <w:r w:rsidRPr="00AD03B0">
        <w:rPr>
          <w:rFonts w:eastAsia="Times New Roman" w:cs="Times New Roman"/>
          <w:szCs w:val="24"/>
          <w:lang w:eastAsia="en-US"/>
        </w:rPr>
        <w:t>Script: 6_load_by_state_3checks.py</w:t>
      </w:r>
      <w:bookmarkEnd w:id="55"/>
      <w:r w:rsidRPr="00AD03B0">
        <w:rPr>
          <w:rFonts w:eastAsia="Times New Roman" w:cs="Times New Roman"/>
          <w:szCs w:val="24"/>
          <w:lang w:eastAsia="en-US"/>
        </w:rPr>
        <w:t xml:space="preserve"> </w:t>
      </w:r>
    </w:p>
    <w:p w14:paraId="14D978E4" w14:textId="4FF8F268" w:rsidR="00AD03B0" w:rsidRDefault="00AD03B0" w:rsidP="00E83507">
      <w:pPr>
        <w:rPr>
          <w:lang w:eastAsia="en-US"/>
        </w:rPr>
      </w:pPr>
      <w:r w:rsidRPr="00532E34">
        <w:rPr>
          <w:b/>
          <w:bCs/>
          <w:u w:val="single"/>
          <w:lang w:eastAsia="en-US"/>
        </w:rPr>
        <w:t>Purpose:</w:t>
      </w:r>
      <w:r w:rsidRPr="00AD03B0">
        <w:rPr>
          <w:lang w:eastAsia="en-US"/>
        </w:rPr>
        <w:t xml:space="preserve"> Loads one GeoJSON layer per state (three-check dataset) into a group and applies the same 5+Others rule-based energy styling with log-scaled size and remote-control outline.</w:t>
      </w:r>
      <w:r w:rsidRPr="00AD03B0">
        <w:rPr>
          <w:lang w:eastAsia="en-US"/>
        </w:rPr>
        <w:br/>
      </w:r>
      <w:r w:rsidRPr="00507D91">
        <w:rPr>
          <w:b/>
          <w:bCs/>
          <w:u w:val="single"/>
          <w:lang w:eastAsia="en-US"/>
        </w:rPr>
        <w:t>Inputs:</w:t>
      </w:r>
      <w:r w:rsidRPr="00AD03B0">
        <w:rPr>
          <w:lang w:eastAsia="en-US"/>
        </w:rPr>
        <w:t xml:space="preserve"> geojson_folder = C:\Users\jo73vure\Desktop\powerPlantProject\data\geojson\by_state_three_checks; group_name = Powerplants by State (three checks).</w:t>
      </w:r>
      <w:r w:rsidR="00507D91" w:rsidRPr="00507D91">
        <w:t xml:space="preserve"> </w:t>
      </w:r>
      <w:r w:rsidR="00507D91">
        <w:br/>
      </w:r>
      <w:r w:rsidRPr="00507D91">
        <w:rPr>
          <w:b/>
          <w:bCs/>
          <w:u w:val="single"/>
          <w:lang w:eastAsia="en-US"/>
        </w:rPr>
        <w:t>Outputs:</w:t>
      </w:r>
      <w:r w:rsidRPr="00AD03B0">
        <w:rPr>
          <w:lang w:eastAsia="en-US"/>
        </w:rPr>
        <w:t xml:space="preserve"> A group named Powerplants by State (three checks) containing one styled layer per state GeoJSON. </w:t>
      </w:r>
      <w:r w:rsidR="00507D91">
        <w:br/>
      </w:r>
      <w:r w:rsidRPr="00507D91">
        <w:rPr>
          <w:b/>
          <w:bCs/>
          <w:u w:val="single"/>
          <w:lang w:eastAsia="en-US"/>
        </w:rPr>
        <w:t>How to run:</w:t>
      </w:r>
      <w:r w:rsidRPr="00AD03B0">
        <w:rPr>
          <w:lang w:eastAsia="en-US"/>
        </w:rPr>
        <w:t xml:space="preserve"> In QGIS, open Python Console → run the script.</w:t>
      </w:r>
      <w:r w:rsidRPr="00AD03B0">
        <w:rPr>
          <w:lang w:eastAsia="en-US"/>
        </w:rPr>
        <w:br/>
      </w:r>
      <w:r w:rsidRPr="00507D91">
        <w:rPr>
          <w:b/>
          <w:bCs/>
          <w:u w:val="single"/>
          <w:lang w:eastAsia="en-US"/>
        </w:rPr>
        <w:t>Key logic:</w:t>
      </w:r>
      <w:r w:rsidRPr="00AD03B0">
        <w:rPr>
          <w:lang w:eastAsia="en-US"/>
        </w:rPr>
        <w:t xml:space="preserve"> Removes any existing group with the same name, iterates all .geojson files, loads each as a QgsVectorLayer, applies a QGIS 3.10 compatible rule-based renderer (5 primary types + filter-based Others), then adds the layer into the group.</w:t>
      </w:r>
      <w:r w:rsidR="00507D91" w:rsidRPr="00507D91">
        <w:t xml:space="preserve"> </w:t>
      </w:r>
      <w:r w:rsidR="00507D91">
        <w:br/>
      </w:r>
      <w:r w:rsidRPr="00507D91">
        <w:rPr>
          <w:b/>
          <w:bCs/>
          <w:u w:val="single"/>
          <w:lang w:eastAsia="en-US"/>
        </w:rPr>
        <w:t>Dependencies:</w:t>
      </w:r>
      <w:r w:rsidRPr="00AD03B0">
        <w:rPr>
          <w:lang w:eastAsia="en-US"/>
        </w:rPr>
        <w:t xml:space="preserve"> QGIS Python API, os.</w:t>
      </w:r>
    </w:p>
    <w:p w14:paraId="291CF1F9" w14:textId="77777777" w:rsidR="001F3C2C" w:rsidRPr="00AC50ED" w:rsidRDefault="00AD03B0" w:rsidP="001F3C2C">
      <w:pPr>
        <w:pStyle w:val="Heading3"/>
        <w:rPr>
          <w:rStyle w:val="Strong"/>
        </w:rPr>
      </w:pPr>
      <w:bookmarkStart w:id="56" w:name="_Toc228881110"/>
      <w:r w:rsidRPr="00AD03B0">
        <w:rPr>
          <w:rFonts w:eastAsia="Times New Roman" w:cs="Times New Roman"/>
          <w:szCs w:val="24"/>
          <w:lang w:eastAsia="en-US"/>
        </w:rPr>
        <w:t>Script: 7_load_states_by_year.py</w:t>
      </w:r>
      <w:bookmarkEnd w:id="56"/>
      <w:r w:rsidRPr="00AD03B0">
        <w:rPr>
          <w:rFonts w:eastAsia="Times New Roman" w:cs="Times New Roman"/>
          <w:szCs w:val="24"/>
          <w:lang w:eastAsia="en-US"/>
        </w:rPr>
        <w:t xml:space="preserve"> </w:t>
      </w:r>
    </w:p>
    <w:p w14:paraId="1915E3DF" w14:textId="649CE569" w:rsidR="00AD03B0" w:rsidRDefault="001F3C2C" w:rsidP="00AD03B0">
      <w:pPr>
        <w:rPr>
          <w:rFonts w:eastAsia="Times New Roman" w:cs="Times New Roman"/>
          <w:szCs w:val="24"/>
          <w:lang w:eastAsia="en-US"/>
        </w:rPr>
      </w:pPr>
      <w:r w:rsidRPr="00532E34">
        <w:rPr>
          <w:rFonts w:eastAsia="Times New Roman" w:cs="Times New Roman"/>
          <w:b/>
          <w:bCs/>
          <w:szCs w:val="24"/>
          <w:u w:val="single"/>
          <w:lang w:eastAsia="en-US"/>
        </w:rPr>
        <w:t>Purpose:</w:t>
      </w:r>
      <w:r w:rsidR="00AD03B0" w:rsidRPr="00AD03B0">
        <w:rPr>
          <w:rFonts w:eastAsia="Times New Roman" w:cs="Times New Roman"/>
          <w:szCs w:val="24"/>
          <w:lang w:eastAsia="en-US"/>
        </w:rPr>
        <w:t xml:space="preserve"> Loads per-state yearly GeoJSON layers and applies consistent 5+Others energy-type styling for each year layer, grouped by state.</w:t>
      </w:r>
      <w:r w:rsidR="00AD03B0" w:rsidRPr="00AD03B0">
        <w:rPr>
          <w:rFonts w:eastAsia="Times New Roman" w:cs="Times New Roman"/>
          <w:szCs w:val="24"/>
          <w:lang w:eastAsia="en-US"/>
        </w:rPr>
        <w:br/>
      </w:r>
      <w:r w:rsidR="00AD03B0" w:rsidRPr="00C90B10">
        <w:rPr>
          <w:rFonts w:eastAsia="Times New Roman" w:cs="Times New Roman"/>
          <w:b/>
          <w:bCs/>
          <w:szCs w:val="24"/>
          <w:u w:val="single"/>
          <w:lang w:eastAsia="en-US"/>
        </w:rPr>
        <w:t>Inputs:</w:t>
      </w:r>
      <w:r w:rsidR="00AD03B0" w:rsidRPr="00AD03B0">
        <w:rPr>
          <w:rFonts w:eastAsia="Times New Roman" w:cs="Times New Roman"/>
          <w:szCs w:val="24"/>
          <w:lang w:eastAsia="en-US"/>
        </w:rPr>
        <w:t xml:space="preserve"> base_folder = C:\Users\jo73vure\Desktop\powerPlantProject\data\geojson\by_state_yearly_three_checks; group_name = Powerplants by State(3checks)-Year. </w:t>
      </w:r>
      <w:r w:rsidR="00C90B10">
        <w:br/>
      </w:r>
      <w:r w:rsidR="00AD03B0" w:rsidRPr="00C90B10">
        <w:rPr>
          <w:rFonts w:eastAsia="Times New Roman" w:cs="Times New Roman"/>
          <w:b/>
          <w:bCs/>
          <w:szCs w:val="24"/>
          <w:u w:val="single"/>
          <w:lang w:eastAsia="en-US"/>
        </w:rPr>
        <w:t>Outputs:</w:t>
      </w:r>
      <w:r w:rsidR="00AD03B0" w:rsidRPr="00AD03B0">
        <w:rPr>
          <w:rFonts w:eastAsia="Times New Roman" w:cs="Times New Roman"/>
          <w:szCs w:val="24"/>
          <w:lang w:eastAsia="en-US"/>
        </w:rPr>
        <w:t xml:space="preserve"> A top-level group Powerplants by State(3checks)-Year containing one subgroup per state; each subgroup contains multiple year layers that are initially hidden.</w:t>
      </w:r>
      <w:r w:rsidR="00C90B10" w:rsidRPr="00C90B10">
        <w:t xml:space="preserve"> </w:t>
      </w:r>
      <w:r w:rsidR="00C90B10">
        <w:br/>
      </w:r>
      <w:r w:rsidR="00AD03B0" w:rsidRPr="00C90B10">
        <w:rPr>
          <w:rFonts w:eastAsia="Times New Roman" w:cs="Times New Roman"/>
          <w:b/>
          <w:bCs/>
          <w:szCs w:val="24"/>
          <w:u w:val="single"/>
          <w:lang w:eastAsia="en-US"/>
        </w:rPr>
        <w:t>How to run:</w:t>
      </w:r>
      <w:r w:rsidR="00AD03B0" w:rsidRPr="00AD03B0">
        <w:rPr>
          <w:rFonts w:eastAsia="Times New Roman" w:cs="Times New Roman"/>
          <w:szCs w:val="24"/>
          <w:lang w:eastAsia="en-US"/>
        </w:rPr>
        <w:t xml:space="preserve"> In QGIS, open Python Console → run the script.</w:t>
      </w:r>
      <w:r w:rsidR="00AD03B0" w:rsidRPr="00AD03B0">
        <w:rPr>
          <w:rFonts w:eastAsia="Times New Roman" w:cs="Times New Roman"/>
          <w:szCs w:val="24"/>
          <w:lang w:eastAsia="en-US"/>
        </w:rPr>
        <w:br/>
        <w:t>Key logic: Iterates state directories, loads each year GeoJSON into a layer named &lt;state&gt;_&lt;year&gt;, applies the same rule-based renderer logic (primary codes + catch-all Others), inserts layers into the state group, and sets each year layer visibility off by default to avoid clutter.</w:t>
      </w:r>
      <w:r w:rsidR="00C90B10" w:rsidRPr="00C90B10">
        <w:t xml:space="preserve"> </w:t>
      </w:r>
      <w:r w:rsidR="00C90B10">
        <w:br/>
      </w:r>
      <w:r w:rsidR="00AD03B0" w:rsidRPr="00C90B10">
        <w:rPr>
          <w:rFonts w:eastAsia="Times New Roman" w:cs="Times New Roman"/>
          <w:b/>
          <w:bCs/>
          <w:szCs w:val="24"/>
          <w:u w:val="single"/>
          <w:lang w:eastAsia="en-US"/>
        </w:rPr>
        <w:t>Dependencies:</w:t>
      </w:r>
      <w:r w:rsidR="00AD03B0" w:rsidRPr="00AD03B0">
        <w:rPr>
          <w:rFonts w:eastAsia="Times New Roman" w:cs="Times New Roman"/>
          <w:szCs w:val="24"/>
          <w:lang w:eastAsia="en-US"/>
        </w:rPr>
        <w:t xml:space="preserve"> QGIS Python API, os. </w:t>
      </w:r>
    </w:p>
    <w:p w14:paraId="0DB96D68" w14:textId="77777777" w:rsidR="00F471E4" w:rsidRPr="00AC50ED" w:rsidRDefault="00AD03B0" w:rsidP="00F471E4">
      <w:pPr>
        <w:pStyle w:val="Heading3"/>
        <w:rPr>
          <w:rStyle w:val="Strong"/>
        </w:rPr>
      </w:pPr>
      <w:bookmarkStart w:id="57" w:name="_Toc228881111"/>
      <w:r w:rsidRPr="00AD03B0">
        <w:rPr>
          <w:rFonts w:eastAsia="Times New Roman" w:cs="Times New Roman"/>
          <w:szCs w:val="24"/>
          <w:lang w:eastAsia="en-US"/>
        </w:rPr>
        <w:t>Script: 8_legend.py</w:t>
      </w:r>
      <w:bookmarkEnd w:id="57"/>
      <w:r w:rsidRPr="00AD03B0">
        <w:rPr>
          <w:rFonts w:eastAsia="Times New Roman" w:cs="Times New Roman"/>
          <w:szCs w:val="24"/>
          <w:lang w:eastAsia="en-US"/>
        </w:rPr>
        <w:t xml:space="preserve"> </w:t>
      </w:r>
    </w:p>
    <w:p w14:paraId="60AF72C6" w14:textId="63D61ECD" w:rsidR="00AD03B0" w:rsidRDefault="00F471E4" w:rsidP="00317AAB">
      <w:pPr>
        <w:rPr>
          <w:lang w:eastAsia="en-US"/>
        </w:rPr>
      </w:pPr>
      <w:r w:rsidRPr="00532E34">
        <w:rPr>
          <w:b/>
          <w:bCs/>
          <w:u w:val="single"/>
          <w:lang w:eastAsia="en-US"/>
        </w:rPr>
        <w:lastRenderedPageBreak/>
        <w:t>Purpose:</w:t>
      </w:r>
      <w:r w:rsidR="00AD03B0" w:rsidRPr="00AD03B0">
        <w:rPr>
          <w:lang w:eastAsia="en-US"/>
        </w:rPr>
        <w:t xml:space="preserve"> Displays a standalone legend figure for the supervisor-approved energy-type color palette using matplotlib.</w:t>
      </w:r>
      <w:r w:rsidR="00AD03B0" w:rsidRPr="00AD03B0">
        <w:rPr>
          <w:lang w:eastAsia="en-US"/>
        </w:rPr>
        <w:br/>
      </w:r>
      <w:r w:rsidR="00AD03B0" w:rsidRPr="00B301DB">
        <w:rPr>
          <w:b/>
          <w:bCs/>
          <w:u w:val="single"/>
          <w:lang w:eastAsia="en-US"/>
        </w:rPr>
        <w:t>Inputs:</w:t>
      </w:r>
      <w:r w:rsidR="00AD03B0" w:rsidRPr="00AD03B0">
        <w:rPr>
          <w:lang w:eastAsia="en-US"/>
        </w:rPr>
        <w:t xml:space="preserve"> Fixed palette mapped to labels (Photovoltaics, Onshore Wind, Hydropower, Biogas, Battery Storage, Others).</w:t>
      </w:r>
      <w:r w:rsidR="00B301DB" w:rsidRPr="00B301DB">
        <w:t xml:space="preserve"> </w:t>
      </w:r>
      <w:r w:rsidR="00B301DB">
        <w:br/>
      </w:r>
      <w:r w:rsidR="00AD03B0" w:rsidRPr="00B301DB">
        <w:rPr>
          <w:b/>
          <w:bCs/>
          <w:u w:val="single"/>
          <w:lang w:eastAsia="en-US"/>
        </w:rPr>
        <w:t>Outputs:</w:t>
      </w:r>
      <w:r w:rsidR="00AD03B0" w:rsidRPr="00AD03B0">
        <w:rPr>
          <w:lang w:eastAsia="en-US"/>
        </w:rPr>
        <w:t xml:space="preserve"> A matplotlib window showing a legend-like figure.</w:t>
      </w:r>
      <w:r w:rsidR="00B301DB" w:rsidRPr="00B301DB">
        <w:t xml:space="preserve"> </w:t>
      </w:r>
      <w:r w:rsidR="00B301DB">
        <w:br/>
      </w:r>
      <w:r w:rsidR="00AD03B0" w:rsidRPr="00B301DB">
        <w:rPr>
          <w:b/>
          <w:bCs/>
          <w:u w:val="single"/>
          <w:lang w:eastAsia="en-US"/>
        </w:rPr>
        <w:t>How to run:</w:t>
      </w:r>
      <w:r w:rsidR="00AD03B0" w:rsidRPr="00AD03B0">
        <w:rPr>
          <w:lang w:eastAsia="en-US"/>
        </w:rPr>
        <w:t xml:space="preserve"> In QGIS, open Python Console → run the script (matplotlib must be available in the QGIS Python environment).</w:t>
      </w:r>
      <w:r w:rsidR="00AD03B0" w:rsidRPr="00AD03B0">
        <w:rPr>
          <w:lang w:eastAsia="en-US"/>
        </w:rPr>
        <w:br/>
      </w:r>
      <w:r w:rsidR="00AD03B0" w:rsidRPr="00B301DB">
        <w:rPr>
          <w:b/>
          <w:bCs/>
          <w:u w:val="single"/>
          <w:lang w:eastAsia="en-US"/>
        </w:rPr>
        <w:t>Key logic:</w:t>
      </w:r>
      <w:r w:rsidR="00AD03B0" w:rsidRPr="00AD03B0">
        <w:rPr>
          <w:lang w:eastAsia="en-US"/>
        </w:rPr>
        <w:t xml:space="preserve"> Converts QColor to matplotlib RGBA, plots colored markers with text labels, and adds a note stating symbol size is proportional to power capacity. </w:t>
      </w:r>
      <w:r w:rsidR="00B301DB">
        <w:br/>
      </w:r>
      <w:r w:rsidR="00AD03B0" w:rsidRPr="00B301DB">
        <w:rPr>
          <w:b/>
          <w:bCs/>
          <w:u w:val="single"/>
          <w:lang w:eastAsia="en-US"/>
        </w:rPr>
        <w:t>Dependencies:</w:t>
      </w:r>
      <w:r w:rsidR="00AD03B0" w:rsidRPr="00AD03B0">
        <w:rPr>
          <w:lang w:eastAsia="en-US"/>
        </w:rPr>
        <w:t xml:space="preserve"> matplotlib, qgis.PyQt.QtGui.QColor.</w:t>
      </w:r>
    </w:p>
    <w:p w14:paraId="1463B84B" w14:textId="77777777" w:rsidR="00F471E4" w:rsidRPr="00AC50ED" w:rsidRDefault="00AD03B0" w:rsidP="00F471E4">
      <w:pPr>
        <w:pStyle w:val="Heading3"/>
        <w:rPr>
          <w:rStyle w:val="Strong"/>
        </w:rPr>
      </w:pPr>
      <w:bookmarkStart w:id="58" w:name="_Toc228881112"/>
      <w:r w:rsidRPr="00AD03B0">
        <w:rPr>
          <w:rFonts w:eastAsia="Times New Roman" w:cs="Times New Roman"/>
          <w:szCs w:val="24"/>
          <w:lang w:eastAsia="en-US"/>
        </w:rPr>
        <w:t>Script: 9_states_energytype_counts_yearly.py</w:t>
      </w:r>
      <w:bookmarkEnd w:id="58"/>
      <w:r w:rsidRPr="00AD03B0">
        <w:rPr>
          <w:rFonts w:eastAsia="Times New Roman" w:cs="Times New Roman"/>
          <w:szCs w:val="24"/>
          <w:lang w:eastAsia="en-US"/>
        </w:rPr>
        <w:t xml:space="preserve"> </w:t>
      </w:r>
    </w:p>
    <w:p w14:paraId="0ADCA045" w14:textId="5456809B" w:rsidR="00AD03B0" w:rsidRDefault="00F471E4" w:rsidP="00317AAB">
      <w:pPr>
        <w:rPr>
          <w:lang w:eastAsia="en-US"/>
        </w:rPr>
      </w:pPr>
      <w:r w:rsidRPr="00532E34">
        <w:rPr>
          <w:b/>
          <w:bCs/>
          <w:u w:val="single"/>
          <w:lang w:eastAsia="en-US"/>
        </w:rPr>
        <w:t>Purpose:</w:t>
      </w:r>
      <w:r w:rsidR="00AD03B0" w:rsidRPr="00AD03B0">
        <w:rPr>
          <w:lang w:eastAsia="en-US"/>
        </w:rPr>
        <w:t xml:space="preserve"> Builds tabbed matplotlib charts inside QGIS showing yearly plant counts per state, stacked by grouped energy types (5+Others).</w:t>
      </w:r>
      <w:r w:rsidR="00AD03B0" w:rsidRPr="00AD03B0">
        <w:rPr>
          <w:lang w:eastAsia="en-US"/>
        </w:rPr>
        <w:br/>
      </w:r>
      <w:r w:rsidR="00AD03B0" w:rsidRPr="00E2026B">
        <w:rPr>
          <w:b/>
          <w:bCs/>
          <w:u w:val="single"/>
          <w:lang w:eastAsia="en-US"/>
        </w:rPr>
        <w:t>Inputs:</w:t>
      </w:r>
      <w:r w:rsidR="00AD03B0" w:rsidRPr="00AD03B0">
        <w:rPr>
          <w:lang w:eastAsia="en-US"/>
        </w:rPr>
        <w:t xml:space="preserve"> BASE_DIR = C:\Users\jo73vure\Desktop\powerPlantProject\data\geojson\by_state_yearly_three_checks; Energietraeger codes in GeoJSON feature properties. </w:t>
      </w:r>
      <w:r w:rsidR="00E2026B">
        <w:br/>
      </w:r>
      <w:r w:rsidR="00AD03B0" w:rsidRPr="00E2026B">
        <w:rPr>
          <w:b/>
          <w:bCs/>
          <w:u w:val="single"/>
          <w:lang w:eastAsia="en-US"/>
        </w:rPr>
        <w:t>Outputs:</w:t>
      </w:r>
      <w:r w:rsidR="00AD03B0" w:rsidRPr="00AD03B0">
        <w:rPr>
          <w:lang w:eastAsia="en-US"/>
        </w:rPr>
        <w:t xml:space="preserve"> A QDialog window with tabs per state; each tab contains a stacked bar chart of yearly plant counts grouped by energy type. </w:t>
      </w:r>
      <w:r w:rsidR="00E2026B">
        <w:br/>
      </w:r>
      <w:r w:rsidR="00AD03B0" w:rsidRPr="00E2026B">
        <w:rPr>
          <w:b/>
          <w:bCs/>
          <w:u w:val="single"/>
          <w:lang w:eastAsia="en-US"/>
        </w:rPr>
        <w:t>How to run:</w:t>
      </w:r>
      <w:r w:rsidR="00AD03B0" w:rsidRPr="00AD03B0">
        <w:rPr>
          <w:lang w:eastAsia="en-US"/>
        </w:rPr>
        <w:t xml:space="preserve"> In QGIS, open Python Console → run the script.</w:t>
      </w:r>
      <w:r w:rsidR="00AD03B0" w:rsidRPr="00AD03B0">
        <w:rPr>
          <w:lang w:eastAsia="en-US"/>
        </w:rPr>
        <w:br/>
      </w:r>
      <w:r w:rsidR="00AD03B0" w:rsidRPr="00E2026B">
        <w:rPr>
          <w:b/>
          <w:bCs/>
          <w:u w:val="single"/>
          <w:lang w:eastAsia="en-US"/>
        </w:rPr>
        <w:t>Key logic:</w:t>
      </w:r>
      <w:r w:rsidR="00AD03B0" w:rsidRPr="00AD03B0">
        <w:rPr>
          <w:lang w:eastAsia="en-US"/>
        </w:rPr>
        <w:t xml:space="preserve"> Reads all GeoJSON files, maps Energietraeger codes into 5 primary groups and Others, aggregates counts by state/year/group, then renders stacked bar charts using Qt tabs with a matplotlib toolbar. </w:t>
      </w:r>
      <w:r w:rsidR="00E2026B">
        <w:br/>
      </w:r>
      <w:r w:rsidR="00AD03B0" w:rsidRPr="00E2026B">
        <w:rPr>
          <w:b/>
          <w:bCs/>
          <w:u w:val="single"/>
          <w:lang w:eastAsia="en-US"/>
        </w:rPr>
        <w:t>Dependencies:</w:t>
      </w:r>
      <w:r w:rsidR="00AD03B0" w:rsidRPr="00AD03B0">
        <w:rPr>
          <w:lang w:eastAsia="en-US"/>
        </w:rPr>
        <w:t xml:space="preserve"> os, json, collections, matplotlib, matplotlib Qt backends, qgis.PyQt widgets.</w:t>
      </w:r>
    </w:p>
    <w:p w14:paraId="0E1886CC" w14:textId="77777777" w:rsidR="00D575CA" w:rsidRPr="00AC50ED" w:rsidRDefault="00AD03B0" w:rsidP="00D575CA">
      <w:pPr>
        <w:pStyle w:val="Heading3"/>
        <w:rPr>
          <w:rStyle w:val="Strong"/>
        </w:rPr>
      </w:pPr>
      <w:bookmarkStart w:id="59" w:name="_Toc228881113"/>
      <w:r w:rsidRPr="00AD03B0">
        <w:rPr>
          <w:rFonts w:eastAsia="Times New Roman" w:cs="Times New Roman"/>
          <w:szCs w:val="24"/>
          <w:lang w:eastAsia="en-US"/>
        </w:rPr>
        <w:t>Script: 10_states_plants_yearly.py</w:t>
      </w:r>
      <w:bookmarkEnd w:id="59"/>
      <w:r w:rsidRPr="00AD03B0">
        <w:rPr>
          <w:rFonts w:eastAsia="Times New Roman" w:cs="Times New Roman"/>
          <w:szCs w:val="24"/>
          <w:lang w:eastAsia="en-US"/>
        </w:rPr>
        <w:t xml:space="preserve"> </w:t>
      </w:r>
    </w:p>
    <w:p w14:paraId="54EF628B" w14:textId="69931C31" w:rsidR="00AD03B0" w:rsidRDefault="00D575CA" w:rsidP="00317AAB">
      <w:pPr>
        <w:rPr>
          <w:lang w:eastAsia="en-US"/>
        </w:rPr>
      </w:pPr>
      <w:r w:rsidRPr="00532E34">
        <w:rPr>
          <w:b/>
          <w:bCs/>
          <w:u w:val="single"/>
          <w:lang w:eastAsia="en-US"/>
        </w:rPr>
        <w:t>Purpose:</w:t>
      </w:r>
      <w:r w:rsidR="00AD03B0" w:rsidRPr="00AD03B0">
        <w:rPr>
          <w:lang w:eastAsia="en-US"/>
        </w:rPr>
        <w:t xml:space="preserve"> Builds tabbed matplotlib charts inside QGIS showing the total number of plants commissioned per year for each state.</w:t>
      </w:r>
      <w:r w:rsidR="00AD03B0" w:rsidRPr="00AD03B0">
        <w:rPr>
          <w:lang w:eastAsia="en-US"/>
        </w:rPr>
        <w:br/>
      </w:r>
      <w:r w:rsidR="00AD03B0" w:rsidRPr="00605849">
        <w:rPr>
          <w:b/>
          <w:bCs/>
          <w:u w:val="single"/>
          <w:lang w:eastAsia="en-US"/>
        </w:rPr>
        <w:t>Inputs:</w:t>
      </w:r>
      <w:r w:rsidR="00AD03B0" w:rsidRPr="00AD03B0">
        <w:rPr>
          <w:lang w:eastAsia="en-US"/>
        </w:rPr>
        <w:t xml:space="preserve"> BASE_DIR = C:\Users\jo73vure\Desktop\powerPlantProject\data\geojson\by_state_yearly_three_checks.</w:t>
      </w:r>
      <w:r w:rsidR="00605849" w:rsidRPr="00605849">
        <w:t xml:space="preserve"> </w:t>
      </w:r>
      <w:r w:rsidR="00605849">
        <w:br/>
      </w:r>
      <w:r w:rsidR="00AD03B0" w:rsidRPr="00605849">
        <w:rPr>
          <w:b/>
          <w:bCs/>
          <w:u w:val="single"/>
          <w:lang w:eastAsia="en-US"/>
        </w:rPr>
        <w:t>Outputs:</w:t>
      </w:r>
      <w:r w:rsidR="00AD03B0" w:rsidRPr="00AD03B0">
        <w:rPr>
          <w:lang w:eastAsia="en-US"/>
        </w:rPr>
        <w:t xml:space="preserve"> A QDialog window with tabs per state; each tab contains a bar chart of yearly commissioned plant counts. </w:t>
      </w:r>
      <w:r w:rsidR="00605849">
        <w:br/>
      </w:r>
      <w:r w:rsidR="00AD03B0" w:rsidRPr="00605849">
        <w:rPr>
          <w:b/>
          <w:bCs/>
          <w:u w:val="single"/>
          <w:lang w:eastAsia="en-US"/>
        </w:rPr>
        <w:t>How to run:</w:t>
      </w:r>
      <w:r w:rsidR="00AD03B0" w:rsidRPr="00AD03B0">
        <w:rPr>
          <w:lang w:eastAsia="en-US"/>
        </w:rPr>
        <w:t xml:space="preserve"> In QGIS, open Python Console → run the script.</w:t>
      </w:r>
      <w:r w:rsidR="00AD03B0" w:rsidRPr="00AD03B0">
        <w:rPr>
          <w:lang w:eastAsia="en-US"/>
        </w:rPr>
        <w:br/>
      </w:r>
      <w:r w:rsidR="00AD03B0" w:rsidRPr="0000119D">
        <w:rPr>
          <w:b/>
          <w:bCs/>
          <w:u w:val="single"/>
          <w:lang w:eastAsia="en-US"/>
        </w:rPr>
        <w:t>Key logic:</w:t>
      </w:r>
      <w:r w:rsidR="00AD03B0" w:rsidRPr="00AD03B0">
        <w:rPr>
          <w:lang w:eastAsia="en-US"/>
        </w:rPr>
        <w:t xml:space="preserve"> Counts number of GeoJSON features per year </w:t>
      </w:r>
      <w:r w:rsidR="00AD03B0" w:rsidRPr="0000119D">
        <w:rPr>
          <w:rStyle w:val="Style1Char"/>
          <w:rFonts w:eastAsiaTheme="minorEastAsia"/>
        </w:rPr>
        <w:t>file for each state, then plots per-state bar charts in a tabbed dialog with a matplotlib toolbar and value labels above bars.</w:t>
      </w:r>
      <w:r w:rsidR="00605849" w:rsidRPr="00605849">
        <w:t xml:space="preserve"> </w:t>
      </w:r>
      <w:r w:rsidR="00605849">
        <w:br/>
      </w:r>
      <w:r w:rsidR="00AD03B0" w:rsidRPr="00605849">
        <w:rPr>
          <w:b/>
          <w:bCs/>
          <w:u w:val="single"/>
          <w:lang w:eastAsia="en-US"/>
        </w:rPr>
        <w:t>Dependencies:</w:t>
      </w:r>
      <w:r w:rsidR="00AD03B0" w:rsidRPr="00AD03B0">
        <w:rPr>
          <w:lang w:eastAsia="en-US"/>
        </w:rPr>
        <w:t xml:space="preserve"> os, json, collections, matplotlib, matplotlib Qt backends, qgis.PyQt widgets.</w:t>
      </w:r>
    </w:p>
    <w:p w14:paraId="18C027DE" w14:textId="77777777" w:rsidR="00D575CA" w:rsidRPr="00AC50ED" w:rsidRDefault="00AD03B0" w:rsidP="00D575CA">
      <w:pPr>
        <w:pStyle w:val="Heading3"/>
        <w:rPr>
          <w:rStyle w:val="Strong"/>
        </w:rPr>
      </w:pPr>
      <w:bookmarkStart w:id="60" w:name="_Toc228881114"/>
      <w:r>
        <w:t>Script: 11_states_yearly_power_trend.py</w:t>
      </w:r>
      <w:bookmarkEnd w:id="60"/>
    </w:p>
    <w:p w14:paraId="5E90ED6B" w14:textId="605BA7C7" w:rsidR="00AD03B0" w:rsidRDefault="00D575CA" w:rsidP="00AD03B0">
      <w:r w:rsidRPr="00532E34">
        <w:rPr>
          <w:rFonts w:eastAsia="Times New Roman" w:cs="Times New Roman"/>
          <w:b/>
          <w:bCs/>
          <w:szCs w:val="24"/>
          <w:u w:val="single"/>
          <w:lang w:eastAsia="en-US"/>
        </w:rPr>
        <w:t>Purpose:</w:t>
      </w:r>
      <w:r w:rsidR="00AD03B0">
        <w:t xml:space="preserve"> Displays tabbed matplotlib line charts inside QGIS showing the yearly total installed power (kW) trend for each state.</w:t>
      </w:r>
      <w:r w:rsidR="00AD03B0">
        <w:br/>
      </w:r>
      <w:r w:rsidR="00AD03B0" w:rsidRPr="000F6F4B">
        <w:rPr>
          <w:b/>
          <w:bCs/>
          <w:u w:val="single"/>
        </w:rPr>
        <w:lastRenderedPageBreak/>
        <w:t>Inputs:</w:t>
      </w:r>
      <w:r w:rsidR="00AD03B0">
        <w:t xml:space="preserve"> BASE_DIR = C:\Users\jo73vure\Desktop\powerPlantProject\data\geojson\by_state_yearly_three_checks; reads each state folder and yearly GeoJSON files (skips unknown.geojson); uses feature property Bruttoleistung to compute totals.</w:t>
      </w:r>
      <w:r w:rsidR="00AD03B0">
        <w:br/>
      </w:r>
      <w:r w:rsidR="00AD03B0" w:rsidRPr="000F6F4B">
        <w:rPr>
          <w:b/>
          <w:bCs/>
          <w:u w:val="single"/>
        </w:rPr>
        <w:t>Outputs:</w:t>
      </w:r>
      <w:r w:rsidR="00AD03B0">
        <w:t xml:space="preserve"> A QDialog window titled Yearly Installed Power Trend (All States) with one tab per state showing a line chart of total kW by year.</w:t>
      </w:r>
      <w:r w:rsidR="00AD03B0">
        <w:br/>
      </w:r>
      <w:r w:rsidR="00AD03B0" w:rsidRPr="000F6F4B">
        <w:rPr>
          <w:b/>
          <w:bCs/>
          <w:u w:val="single"/>
        </w:rPr>
        <w:t>How to run:</w:t>
      </w:r>
      <w:r w:rsidR="00AD03B0">
        <w:t xml:space="preserve"> In QGIS, open Python Console → run the script (matplotlib must be available in the QGIS Python environment).</w:t>
      </w:r>
      <w:r w:rsidR="00AD03B0">
        <w:br/>
      </w:r>
      <w:r w:rsidR="00AD03B0" w:rsidRPr="000F6F4B">
        <w:rPr>
          <w:b/>
          <w:bCs/>
          <w:u w:val="single"/>
        </w:rPr>
        <w:t>Key logic:</w:t>
      </w:r>
      <w:r w:rsidR="00AD03B0">
        <w:t xml:space="preserve"> Iterates state/year GeoJSON files, sums Bruttoleistung values per year (comma decimals supported), stores state → year → total_kW, then renders per-state line charts with value labels and navigation toolbar in a tabbed dialog.</w:t>
      </w:r>
      <w:r w:rsidR="00AD03B0">
        <w:br/>
      </w:r>
      <w:r w:rsidR="00AD03B0" w:rsidRPr="000F6F4B">
        <w:rPr>
          <w:b/>
          <w:bCs/>
          <w:u w:val="single"/>
        </w:rPr>
        <w:t>Dependencies:</w:t>
      </w:r>
      <w:r w:rsidR="00AD03B0">
        <w:t xml:space="preserve"> os, json, collections.defaultdict, matplotlib, matplotlib Qt backends, qgis.PyQt.QtWidgets (QDialog, QTabWidget, QWidget, QVBoxLayout).</w:t>
      </w:r>
    </w:p>
    <w:p w14:paraId="7C70DB02" w14:textId="77777777" w:rsidR="00D575CA" w:rsidRPr="00AC50ED" w:rsidRDefault="00AD03B0" w:rsidP="00D575CA">
      <w:pPr>
        <w:pStyle w:val="Heading3"/>
        <w:rPr>
          <w:rStyle w:val="Strong"/>
        </w:rPr>
      </w:pPr>
      <w:bookmarkStart w:id="61" w:name="_Toc228881115"/>
      <w:r>
        <w:t>Script: 12_state_piecharts_power_share_energyType.py</w:t>
      </w:r>
      <w:bookmarkEnd w:id="61"/>
    </w:p>
    <w:p w14:paraId="5F34C041" w14:textId="374069B7" w:rsidR="00AD03B0" w:rsidRDefault="00D575CA" w:rsidP="00AD03B0">
      <w:r w:rsidRPr="00532E34">
        <w:rPr>
          <w:rFonts w:eastAsia="Times New Roman" w:cs="Times New Roman"/>
          <w:b/>
          <w:bCs/>
          <w:szCs w:val="24"/>
          <w:u w:val="single"/>
          <w:lang w:eastAsia="en-US"/>
        </w:rPr>
        <w:t>Purpose:</w:t>
      </w:r>
      <w:r w:rsidR="00AD03B0">
        <w:t xml:space="preserve"> Displays per-state pie charts inside QGIS showing installed power share by energy type grouped into 5 supervisor-approved categories plus Others.</w:t>
      </w:r>
      <w:r w:rsidR="00AD03B0">
        <w:br/>
      </w:r>
      <w:r w:rsidR="00AD03B0" w:rsidRPr="000F6F4B">
        <w:rPr>
          <w:b/>
          <w:bCs/>
          <w:u w:val="single"/>
        </w:rPr>
        <w:t>Inputs:</w:t>
      </w:r>
      <w:r w:rsidR="00AD03B0">
        <w:t xml:space="preserve"> GEOJSON_FOLDER = C:\Users\jo73vure\Desktop\powerPlantProject\data\geojson\by_state_three_checks; uses feature properties Energietraeger and Bruttoleistung; primary codes: 2495, 2497, 2498, 2493, 2496; all other codes are grouped into Others; color palette is fixed in GROUP_COLORS.</w:t>
      </w:r>
      <w:r w:rsidR="00AD03B0">
        <w:br/>
      </w:r>
      <w:r w:rsidR="00AD03B0" w:rsidRPr="000F6F4B">
        <w:rPr>
          <w:b/>
          <w:bCs/>
          <w:u w:val="single"/>
        </w:rPr>
        <w:t>Outputs:</w:t>
      </w:r>
      <w:r w:rsidR="00AD03B0">
        <w:t xml:space="preserve"> A QDialog window titled State-wise Power Share (Grouped Pie Charts) with one tab per state showing a pie chart and a legend containing MW and percentage values per slice.</w:t>
      </w:r>
      <w:r w:rsidR="00AD03B0">
        <w:br/>
      </w:r>
      <w:r w:rsidR="00AD03B0" w:rsidRPr="000F6F4B">
        <w:rPr>
          <w:b/>
          <w:bCs/>
          <w:u w:val="single"/>
        </w:rPr>
        <w:t>How to run:</w:t>
      </w:r>
      <w:r w:rsidR="00AD03B0">
        <w:t xml:space="preserve"> In QGIS, open Python Console → run the script (matplotlib must be available in the QGIS Python environment).</w:t>
      </w:r>
      <w:r w:rsidR="00AD03B0">
        <w:br/>
      </w:r>
      <w:r w:rsidR="00AD03B0" w:rsidRPr="000F6F4B">
        <w:rPr>
          <w:b/>
          <w:bCs/>
          <w:u w:val="single"/>
        </w:rPr>
        <w:t>Key logic:</w:t>
      </w:r>
      <w:r w:rsidR="00AD03B0">
        <w:t xml:space="preserve"> Loads each state GeoJSON file, maps Energietraeger codes to one of Photovoltaics, Onshore Wind, Hydropower, Biogas, Battery, or Others, sums Bruttoleistung per group, then plots a pie chart per state with a legend formatted as MW and percentage.</w:t>
      </w:r>
      <w:r w:rsidR="00AD03B0">
        <w:br/>
      </w:r>
      <w:r w:rsidR="00AD03B0" w:rsidRPr="000F6F4B">
        <w:rPr>
          <w:b/>
          <w:bCs/>
          <w:u w:val="single"/>
        </w:rPr>
        <w:t>Dependencies:</w:t>
      </w:r>
      <w:r w:rsidR="00AD03B0">
        <w:t xml:space="preserve"> os, json, collections.defaultdict, matplotlib, matplotlib Qt backends, qgis.PyQt.QtWidgets (QDialog, QTabWidget, QWidget, QVBoxLayout).</w:t>
      </w:r>
    </w:p>
    <w:p w14:paraId="6F059EFE" w14:textId="77777777" w:rsidR="00D575CA" w:rsidRPr="00AC50ED" w:rsidRDefault="00AD03B0" w:rsidP="00D575CA">
      <w:pPr>
        <w:pStyle w:val="Heading3"/>
        <w:rPr>
          <w:rStyle w:val="Strong"/>
        </w:rPr>
      </w:pPr>
      <w:bookmarkStart w:id="62" w:name="_Toc228881116"/>
      <w:r>
        <w:t>Script: 13_print_state_energytype_power.py</w:t>
      </w:r>
      <w:bookmarkEnd w:id="62"/>
    </w:p>
    <w:p w14:paraId="005D47FC" w14:textId="3D2464F3" w:rsidR="00AD03B0" w:rsidRPr="000F6F4B" w:rsidRDefault="00D575CA" w:rsidP="00317AAB">
      <w:r w:rsidRPr="00532E34">
        <w:rPr>
          <w:rFonts w:eastAsia="Times New Roman" w:cs="Times New Roman"/>
          <w:b/>
          <w:bCs/>
          <w:szCs w:val="24"/>
          <w:u w:val="single"/>
          <w:lang w:eastAsia="en-US"/>
        </w:rPr>
        <w:t>Purpose:</w:t>
      </w:r>
      <w:r w:rsidR="00AD03B0">
        <w:t xml:space="preserve"> Prints per-state installed power totals (kW) grouped into 5 main energy types plus Others directly to the QGIS Python Console.</w:t>
      </w:r>
      <w:r w:rsidR="00AD03B0">
        <w:br/>
      </w:r>
      <w:r w:rsidR="00AD03B0" w:rsidRPr="000F6F4B">
        <w:rPr>
          <w:b/>
          <w:bCs/>
          <w:u w:val="single"/>
        </w:rPr>
        <w:t>Inputs:</w:t>
      </w:r>
      <w:r w:rsidR="00AD03B0">
        <w:t xml:space="preserve"> GEOJSON_FOLDER = C:/Users/jo73vure/Desktop/powerPlantProject/data/geojson/by_state_three_checks; uses feature fields Energietraeger and Bruttoleistung; primary codes: 2495, 2497, 2498, 2493, 2496; others codes list includes 2403, 2405, 2406, 2957, 2958 and any unexpected codes.</w:t>
      </w:r>
      <w:r w:rsidR="00AD03B0">
        <w:br/>
      </w:r>
      <w:r w:rsidR="00AD03B0" w:rsidRPr="000F6F4B">
        <w:rPr>
          <w:b/>
          <w:bCs/>
          <w:u w:val="single"/>
        </w:rPr>
        <w:t>Outputs:</w:t>
      </w:r>
      <w:r w:rsidR="00AD03B0">
        <w:t xml:space="preserve"> Console text output listing each state and non-zero group totals in kW.</w:t>
      </w:r>
      <w:r w:rsidR="00AD03B0">
        <w:br/>
      </w:r>
      <w:r w:rsidR="00AD03B0" w:rsidRPr="000F6F4B">
        <w:rPr>
          <w:b/>
          <w:bCs/>
          <w:u w:val="single"/>
        </w:rPr>
        <w:t>How to run:</w:t>
      </w:r>
      <w:r w:rsidR="00AD03B0">
        <w:t xml:space="preserve"> In QGIS, open Python Console → run the script.</w:t>
      </w:r>
      <w:r w:rsidR="00AD03B0">
        <w:br/>
      </w:r>
      <w:r w:rsidR="00AD03B0" w:rsidRPr="000F6F4B">
        <w:rPr>
          <w:b/>
          <w:bCs/>
          <w:u w:val="single"/>
        </w:rPr>
        <w:t>Key logic:</w:t>
      </w:r>
      <w:r w:rsidR="00AD03B0">
        <w:t xml:space="preserve"> Loads each state GeoJSON as a QgsVectorLayer, iterates features to sum </w:t>
      </w:r>
      <w:r w:rsidR="00AD03B0">
        <w:lastRenderedPageBreak/>
        <w:t>Bruttoleistung per grouped energy type, and prints the totals in a fixed order.</w:t>
      </w:r>
      <w:r w:rsidR="00AD03B0">
        <w:br/>
      </w:r>
      <w:r w:rsidR="00AD03B0" w:rsidRPr="000F6F4B">
        <w:rPr>
          <w:b/>
          <w:bCs/>
          <w:u w:val="single"/>
        </w:rPr>
        <w:t>Dependencies:</w:t>
      </w:r>
      <w:r w:rsidR="00AD03B0">
        <w:t xml:space="preserve"> os, qgis.core.QgsVectorLayer.</w:t>
      </w:r>
    </w:p>
    <w:p w14:paraId="6516C099" w14:textId="34E7950F" w:rsidR="00931F0F" w:rsidRPr="00532E34" w:rsidRDefault="00931F0F" w:rsidP="00931F0F">
      <w:pPr>
        <w:pStyle w:val="Heading1"/>
        <w:numPr>
          <w:ilvl w:val="0"/>
          <w:numId w:val="20"/>
        </w:numPr>
        <w:rPr>
          <w:rFonts w:cs="Times New Roman"/>
        </w:rPr>
      </w:pPr>
      <w:bookmarkStart w:id="63" w:name="_Toc228881117"/>
      <w:r w:rsidRPr="00532E34">
        <w:rPr>
          <w:rFonts w:cs="Times New Roman"/>
        </w:rPr>
        <w:t>PieChart Geometry Builders</w:t>
      </w:r>
      <w:bookmarkEnd w:id="63"/>
      <w:r w:rsidRPr="00532E34">
        <w:rPr>
          <w:rFonts w:cs="Times New Roman"/>
        </w:rPr>
        <w:t xml:space="preserve"> </w:t>
      </w:r>
    </w:p>
    <w:p w14:paraId="4960B101" w14:textId="26562466" w:rsidR="00315188" w:rsidRDefault="00315188" w:rsidP="00317AAB">
      <w:r>
        <w:t>Folder: piechart_layer_scripts/</w:t>
      </w:r>
    </w:p>
    <w:p w14:paraId="30057932" w14:textId="2E12689C" w:rsidR="00315188" w:rsidRDefault="00315188" w:rsidP="00317AAB">
      <w:r w:rsidRPr="009F0986">
        <w:rPr>
          <w:b/>
          <w:bCs/>
          <w:u w:val="single"/>
        </w:rPr>
        <w:t>Purpose:</w:t>
      </w:r>
      <w:r>
        <w:t xml:space="preserve"> Create fixed, authoritative center point layers used as spatial anchors for pie chart placement. These centers are reused across yearly bins and across multiple pie systems (state-level, statewise landkreis, nationwide landkreis) to ensure visual stability and avoid pie shifting between frames.</w:t>
      </w:r>
      <w:r w:rsidR="009F0986" w:rsidRPr="009F0986">
        <w:t xml:space="preserve"> </w:t>
      </w:r>
      <w:r w:rsidR="009F0986">
        <w:br/>
      </w:r>
      <w:r w:rsidRPr="009F0986">
        <w:rPr>
          <w:b/>
          <w:bCs/>
          <w:u w:val="single"/>
        </w:rPr>
        <w:t>Precondition:</w:t>
      </w:r>
      <w:r>
        <w:t xml:space="preserve"> GADM boundary GeoJSON files must exist locally under the project folder gadm_data/gadm41_DEU (Level-1 and Level-2).</w:t>
      </w:r>
    </w:p>
    <w:p w14:paraId="02AD0FA3" w14:textId="4000CB89" w:rsidR="001E2A14" w:rsidRDefault="001A409D" w:rsidP="001A409D">
      <w:pPr>
        <w:pStyle w:val="Heading2"/>
      </w:pPr>
      <w:bookmarkStart w:id="64" w:name="_Toc228881118"/>
      <w:r>
        <w:t xml:space="preserve">D1. </w:t>
      </w:r>
      <w:r w:rsidR="005F7327">
        <w:t>Geometr</w:t>
      </w:r>
      <w:r w:rsidR="0082348E">
        <w:t>i</w:t>
      </w:r>
      <w:r w:rsidR="005F7327">
        <w:t>c Reference Bu</w:t>
      </w:r>
      <w:r w:rsidR="00B96692">
        <w:t>i</w:t>
      </w:r>
      <w:r w:rsidR="005F7327">
        <w:t xml:space="preserve">lders </w:t>
      </w:r>
      <w:r w:rsidR="00252006">
        <w:t>(</w:t>
      </w:r>
      <w:r w:rsidR="005F7327">
        <w:t>Step-0</w:t>
      </w:r>
      <w:r w:rsidR="00252006">
        <w:t>)</w:t>
      </w:r>
      <w:bookmarkEnd w:id="64"/>
    </w:p>
    <w:p w14:paraId="4DAFA24A" w14:textId="5649DF3E" w:rsidR="009F0986" w:rsidRDefault="00EE1EF0" w:rsidP="00317AAB">
      <w:r>
        <w:t>These scripts generate authoritative center points that are later used as fixed anchors for pie-chart geometry construction. They operate in metric CRS (EPSG:3035) for distance-based logic and export results in EPSG:4326.</w:t>
      </w:r>
    </w:p>
    <w:p w14:paraId="6B0632C0" w14:textId="77777777" w:rsidR="005C0FD4" w:rsidRPr="009F0986" w:rsidRDefault="005C0FD4" w:rsidP="00317AAB"/>
    <w:p w14:paraId="0CC1F6FA" w14:textId="02C87F80" w:rsidR="00EE1EF0" w:rsidRDefault="00EE1EF0" w:rsidP="00EE1EF0">
      <w:pPr>
        <w:pStyle w:val="Heading3"/>
      </w:pPr>
      <w:bookmarkStart w:id="65" w:name="_Toc228881119"/>
      <w:r>
        <w:t xml:space="preserve">Script: </w:t>
      </w:r>
      <w:r w:rsidRPr="00EE1EF0">
        <w:t>step0_make_germany_landkreis_centers_for2and3.py</w:t>
      </w:r>
      <w:bookmarkEnd w:id="65"/>
    </w:p>
    <w:p w14:paraId="16E53311" w14:textId="40BF747A" w:rsidR="009F0986" w:rsidRDefault="00EE1EF0" w:rsidP="00317AAB">
      <w:r w:rsidRPr="009F0986">
        <w:rPr>
          <w:b/>
          <w:bCs/>
          <w:u w:val="single"/>
        </w:rPr>
        <w:t>Purpose:</w:t>
      </w:r>
      <w:r w:rsidR="00B37902">
        <w:t xml:space="preserve"> </w:t>
      </w:r>
      <w:r>
        <w:t>Build authoritative nationwide Landkreis center points based on actual plant point distributions and GADM Level-2 polygons. The script resolves nested Landkreis conflicts and prevents border proximity issues to guarantee visually stable pie placement for Step-2 (statewise Landkreis) and Step-3 (nationwide Landkreis) pie systems.</w:t>
      </w:r>
      <w:r w:rsidR="009F0986" w:rsidRPr="009F0986">
        <w:t xml:space="preserve"> </w:t>
      </w:r>
      <w:r w:rsidR="009F0986">
        <w:br/>
      </w:r>
      <w:r w:rsidRPr="009F0986">
        <w:rPr>
          <w:b/>
          <w:bCs/>
          <w:u w:val="single"/>
        </w:rPr>
        <w:t>Inputs:</w:t>
      </w:r>
      <w:r w:rsidR="009F0986" w:rsidRPr="009F0986">
        <w:t xml:space="preserve"> </w:t>
      </w:r>
      <w:r w:rsidR="009F0986">
        <w:br/>
      </w:r>
      <w:r>
        <w:t>INPUT_ROOT =</w:t>
      </w:r>
      <w:r w:rsidR="009F0986">
        <w:br/>
      </w:r>
      <w:r>
        <w:t>C:\Users\jo73vure\Desktop\powerPlantProject\data\geojson\by_state_landkreis</w:t>
      </w:r>
      <w:r w:rsidR="009F0986">
        <w:br/>
      </w:r>
      <w:r>
        <w:t>LANDKREIS_POLYGONS_PATH =</w:t>
      </w:r>
      <w:r w:rsidR="009F0986">
        <w:br/>
      </w:r>
      <w:r>
        <w:t>C:\Users\jo73vure\Desktop\powerPlantProject\gadm_data\gadm41_DEU\gadm41_DEU_2.json</w:t>
      </w:r>
      <w:r w:rsidR="009F0986">
        <w:br/>
      </w:r>
      <w:r>
        <w:t>CRS_INPUT = EPSG:4326</w:t>
      </w:r>
      <w:r w:rsidR="009F0986">
        <w:br/>
      </w:r>
      <w:r>
        <w:t>CRS_METRIC = EPSG:3035</w:t>
      </w:r>
      <w:r w:rsidR="009F0986">
        <w:br/>
      </w:r>
      <w:r w:rsidRPr="009F0986">
        <w:rPr>
          <w:b/>
          <w:bCs/>
          <w:u w:val="single"/>
        </w:rPr>
        <w:t>Outputs:</w:t>
      </w:r>
      <w:r w:rsidR="009F0986" w:rsidRPr="009F0986">
        <w:t xml:space="preserve"> </w:t>
      </w:r>
      <w:r w:rsidR="009F0986">
        <w:br/>
      </w:r>
      <w:r>
        <w:t>C:\Users\jo73vure\Desktop\powerPlantProject\data\geojson\pieCharts\landkreis_centers\de_landkreis_centers.geojson</w:t>
      </w:r>
      <w:r w:rsidR="009F0986">
        <w:br/>
      </w:r>
      <w:r>
        <w:t>One center point per AGS5 (Landkreis key), including attributes:</w:t>
      </w:r>
      <w:r w:rsidR="009F0986" w:rsidRPr="009F0986">
        <w:t xml:space="preserve"> </w:t>
      </w:r>
      <w:r w:rsidR="009F0986">
        <w:br/>
      </w:r>
      <w:r>
        <w:t>ags5, kreis_key, kreis_name, state_slug, state_name.</w:t>
      </w:r>
      <w:r w:rsidR="009F0986" w:rsidRPr="009F0986">
        <w:t xml:space="preserve"> </w:t>
      </w:r>
      <w:r w:rsidR="009F0986">
        <w:br/>
      </w:r>
      <w:r w:rsidRPr="009F0986">
        <w:rPr>
          <w:b/>
          <w:bCs/>
          <w:u w:val="single"/>
        </w:rPr>
        <w:t>How to Run:</w:t>
      </w:r>
      <w:r w:rsidR="00B37902">
        <w:t xml:space="preserve"> </w:t>
      </w:r>
      <w:r>
        <w:t>py step0_for2and3_make_landkreis_centers.py</w:t>
      </w:r>
      <w:r w:rsidR="009F0986">
        <w:br/>
      </w:r>
      <w:r w:rsidRPr="009F0986">
        <w:rPr>
          <w:b/>
          <w:bCs/>
          <w:u w:val="single"/>
        </w:rPr>
        <w:t>Key Logic:</w:t>
      </w:r>
      <w:r w:rsidR="00B37902">
        <w:t xml:space="preserve"> </w:t>
      </w:r>
      <w:r>
        <w:t>The script recursively scans all GeoJSON files under by_state_landkreis to collect plant point geometries. For each feature, it extracts an AGS5 identifier using multiple fallback fields such as Gemeindeschluessel, AGS, kreisschluessel, or rs.</w:t>
      </w:r>
      <w:r w:rsidR="009F0986" w:rsidRPr="009F0986">
        <w:t xml:space="preserve"> </w:t>
      </w:r>
      <w:r w:rsidR="002C2249">
        <w:t xml:space="preserve"> </w:t>
      </w:r>
      <w:r>
        <w:t xml:space="preserve">For every AGS5, it computes an </w:t>
      </w:r>
      <w:r>
        <w:lastRenderedPageBreak/>
        <w:t>initial center as the arithmetic mean of all point coordinates in metric CRS (EPSG:3035).</w:t>
      </w:r>
      <w:r w:rsidR="009F0986" w:rsidRPr="009F0986">
        <w:t xml:space="preserve"> </w:t>
      </w:r>
      <w:r w:rsidR="002C2249">
        <w:t xml:space="preserve"> </w:t>
      </w:r>
      <w:r>
        <w:t>The script loads GADM Level-2 polygons, builds a spatial index, and determines the smallest containing polygon for each computed center. If the centroid lies outside its polygon, it replaces it with representative_point().</w:t>
      </w:r>
      <w:r w:rsidR="002C2249">
        <w:t xml:space="preserve"> </w:t>
      </w:r>
      <w:r>
        <w:t>Nested conflict resolution is applied iteratively. If a center lies inside a smaller polygon that is not its own Landkreis polygon, the center is shifted inward using repeated negative buffering with STEP_M until it lies strictly inside its correct polygon.</w:t>
      </w:r>
      <w:r w:rsidR="009F0986" w:rsidRPr="009F0986">
        <w:t xml:space="preserve"> </w:t>
      </w:r>
      <w:r w:rsidR="002C2249">
        <w:t xml:space="preserve"> </w:t>
      </w:r>
      <w:r>
        <w:t>A border proximity correction is then applied. If the center is closer than</w:t>
      </w:r>
      <w:r w:rsidR="009F0986">
        <w:t xml:space="preserve"> </w:t>
      </w:r>
      <w:r>
        <w:t>BORDER_THRESHOLD_M (4500 m) to the polygon boundary, the script shifts it inward to avoid visual crowding in later pie charts.</w:t>
      </w:r>
      <w:r w:rsidR="009F0986" w:rsidRPr="009F0986">
        <w:t xml:space="preserve"> </w:t>
      </w:r>
      <w:r w:rsidR="002C2249">
        <w:t xml:space="preserve"> </w:t>
      </w:r>
      <w:r>
        <w:t>Finally, all centers are transformed back to EPSG:4326 and written as a GeoJSON file.</w:t>
      </w:r>
      <w:r w:rsidR="009F0986" w:rsidRPr="009F0986">
        <w:t xml:space="preserve"> </w:t>
      </w:r>
      <w:r w:rsidR="009F0986">
        <w:br/>
      </w:r>
      <w:r w:rsidRPr="009F0986">
        <w:rPr>
          <w:b/>
          <w:bCs/>
          <w:u w:val="single"/>
        </w:rPr>
        <w:t>Dependencies:</w:t>
      </w:r>
      <w:r w:rsidR="00B37902">
        <w:t xml:space="preserve"> </w:t>
      </w:r>
      <w:r>
        <w:t>geopandas</w:t>
      </w:r>
      <w:r w:rsidR="00B37902">
        <w:t xml:space="preserve">, </w:t>
      </w:r>
      <w:r>
        <w:t>pandas</w:t>
      </w:r>
      <w:r w:rsidR="00B37902">
        <w:t xml:space="preserve">, </w:t>
      </w:r>
      <w:r>
        <w:t>shapely</w:t>
      </w:r>
      <w:r w:rsidR="00B37902">
        <w:t xml:space="preserve">, </w:t>
      </w:r>
      <w:r>
        <w:t>os</w:t>
      </w:r>
      <w:r w:rsidR="00B37902">
        <w:t xml:space="preserve">, </w:t>
      </w:r>
      <w:r>
        <w:t>re</w:t>
      </w:r>
      <w:r w:rsidR="00B37902">
        <w:t xml:space="preserve">, </w:t>
      </w:r>
      <w:r>
        <w:t>unicodedata</w:t>
      </w:r>
      <w:r w:rsidR="00B37902">
        <w:t xml:space="preserve">, </w:t>
      </w:r>
      <w:r>
        <w:t>collections</w:t>
      </w:r>
      <w:r w:rsidR="00B37902">
        <w:t xml:space="preserve">, </w:t>
      </w:r>
      <w:r>
        <w:t>pathlib</w:t>
      </w:r>
      <w:r w:rsidR="009F0986">
        <w:br/>
      </w:r>
    </w:p>
    <w:p w14:paraId="71D11714" w14:textId="68EF7A37" w:rsidR="009F0986" w:rsidRDefault="009F0986" w:rsidP="00317AAB">
      <w:pPr>
        <w:pStyle w:val="Heading3"/>
      </w:pPr>
      <w:bookmarkStart w:id="66" w:name="_Toc228881120"/>
      <w:r>
        <w:t>Script: step0_make_thueringen_landkreis_centers.py</w:t>
      </w:r>
      <w:bookmarkEnd w:id="66"/>
    </w:p>
    <w:p w14:paraId="75B56F7B" w14:textId="6614E484" w:rsidR="009F0986" w:rsidRDefault="009F0986" w:rsidP="00317AAB">
      <w:r w:rsidRPr="00AD42E3">
        <w:rPr>
          <w:b/>
          <w:bCs/>
          <w:u w:val="single"/>
        </w:rPr>
        <w:t>Purpose:</w:t>
      </w:r>
      <w:r>
        <w:t xml:space="preserve"> Create authoritative center points for all Thüringen Landkreise using GADM Level-2 polygons. These centers are used as fixed anchors for Thüringen-specific statewise Landkreis pie charts.</w:t>
      </w:r>
      <w:r w:rsidR="009B7502" w:rsidRPr="009B7502">
        <w:t xml:space="preserve"> </w:t>
      </w:r>
      <w:r w:rsidR="009B7502">
        <w:br/>
      </w:r>
      <w:r w:rsidRPr="00AD42E3">
        <w:rPr>
          <w:b/>
          <w:bCs/>
          <w:u w:val="single"/>
        </w:rPr>
        <w:t>Inputs:</w:t>
      </w:r>
      <w:r w:rsidR="00AD42E3" w:rsidRPr="00AD42E3">
        <w:t xml:space="preserve"> </w:t>
      </w:r>
      <w:r w:rsidR="00AD42E3">
        <w:br/>
      </w:r>
      <w:r>
        <w:t>GADM_L2_PATH =</w:t>
      </w:r>
      <w:r w:rsidR="00AD42E3">
        <w:br/>
      </w:r>
      <w:r>
        <w:t>C:\Users\jo73vure\Desktop\powerPlantProject\gadm_data\gadm41_DEU\gadm41_DEU_2.json</w:t>
      </w:r>
      <w:r w:rsidR="00AD42E3">
        <w:br/>
      </w:r>
      <w:r>
        <w:t>CRS_INPUT = EPSG:4326</w:t>
      </w:r>
      <w:r w:rsidR="00AD42E3">
        <w:br/>
      </w:r>
      <w:r>
        <w:t>CRS_METRIC = EPSG:3035</w:t>
      </w:r>
      <w:r w:rsidR="00AD42E3">
        <w:br/>
      </w:r>
      <w:r w:rsidRPr="00AD42E3">
        <w:rPr>
          <w:b/>
          <w:bCs/>
          <w:u w:val="single"/>
        </w:rPr>
        <w:t>Outputs:</w:t>
      </w:r>
      <w:r w:rsidR="00AD42E3" w:rsidRPr="00AD42E3">
        <w:t xml:space="preserve"> </w:t>
      </w:r>
      <w:r w:rsidR="00AD42E3">
        <w:br/>
      </w:r>
      <w:r>
        <w:t>C:\Users\jo73vure\Desktop\powerPlantProject\data\geojson\pieCharts\thueringen_landkreis_centers\thueringen_landkreis_centers.geojson</w:t>
      </w:r>
      <w:r w:rsidR="00AD42E3">
        <w:br/>
      </w:r>
      <w:r>
        <w:t>One center point per Thüringen Landkreis including state_name, state_slug, landkreis_name, landkreis_slug, and optional GADM IDs.</w:t>
      </w:r>
      <w:r w:rsidR="00AD42E3" w:rsidRPr="00AD42E3">
        <w:t xml:space="preserve"> </w:t>
      </w:r>
      <w:r w:rsidR="00AD42E3">
        <w:br/>
      </w:r>
      <w:r w:rsidRPr="00AD42E3">
        <w:rPr>
          <w:b/>
          <w:bCs/>
          <w:u w:val="single"/>
        </w:rPr>
        <w:t>How to Run:</w:t>
      </w:r>
      <w:r>
        <w:t xml:space="preserve"> py step0_make_thueringen_landkreis_centers.py</w:t>
      </w:r>
      <w:r w:rsidR="00AD42E3">
        <w:br/>
      </w:r>
      <w:r w:rsidRPr="00AD42E3">
        <w:rPr>
          <w:b/>
          <w:bCs/>
          <w:u w:val="single"/>
        </w:rPr>
        <w:t>Key Logic:</w:t>
      </w:r>
      <w:r>
        <w:t xml:space="preserve"> The script loads GADM Level-2 polygons and filters only those where NAME_1 matches Thüringen, accepting multiple normalized spellings such as thueringen, thuringen, and thuringia.</w:t>
      </w:r>
      <w:r w:rsidR="00AD42E3" w:rsidRPr="00AD42E3">
        <w:t xml:space="preserve"> </w:t>
      </w:r>
      <w:r w:rsidR="00317AAB">
        <w:t xml:space="preserve"> </w:t>
      </w:r>
      <w:r>
        <w:t>All computations are performed in EPSG:3035. For each Landkreis polygon, representative_point() is used to guarantee an interior point.</w:t>
      </w:r>
      <w:r w:rsidR="00AD42E3" w:rsidRPr="00AD42E3">
        <w:t xml:space="preserve"> </w:t>
      </w:r>
      <w:r>
        <w:t>If the representative point is closer than BORDER_THRESHOLD_M (6000 m) to the polygon boundary, the script applies repeated negative buffering using STEP_M until a safer interior position is found.</w:t>
      </w:r>
      <w:r w:rsidR="00AD42E3" w:rsidRPr="00AD42E3">
        <w:t xml:space="preserve"> </w:t>
      </w:r>
      <w:r>
        <w:t>The resulting points are converted back to EPSG:4326 and written as a GeoJSON file.</w:t>
      </w:r>
      <w:r w:rsidR="00AD42E3" w:rsidRPr="00AD42E3">
        <w:t xml:space="preserve"> </w:t>
      </w:r>
      <w:r w:rsidR="00AD42E3">
        <w:br/>
      </w:r>
      <w:r w:rsidRPr="00AD42E3">
        <w:rPr>
          <w:b/>
          <w:bCs/>
          <w:u w:val="single"/>
        </w:rPr>
        <w:t>Dependencies:</w:t>
      </w:r>
      <w:r>
        <w:t xml:space="preserve"> geopandas</w:t>
      </w:r>
      <w:r w:rsidR="00AD42E3">
        <w:t>,</w:t>
      </w:r>
      <w:r>
        <w:t xml:space="preserve"> shapely</w:t>
      </w:r>
      <w:r w:rsidR="00AD42E3">
        <w:t>,</w:t>
      </w:r>
      <w:r>
        <w:t xml:space="preserve"> pathlib</w:t>
      </w:r>
      <w:r w:rsidR="00AD42E3">
        <w:t>,</w:t>
      </w:r>
      <w:r>
        <w:t xml:space="preserve"> re</w:t>
      </w:r>
      <w:r w:rsidR="00AD42E3">
        <w:t>,</w:t>
      </w:r>
      <w:r>
        <w:t xml:space="preserve"> unicodedata</w:t>
      </w:r>
      <w:r w:rsidR="009B7502">
        <w:br/>
      </w:r>
    </w:p>
    <w:p w14:paraId="140DF0E2" w14:textId="77777777" w:rsidR="007C4090" w:rsidRDefault="007C4090" w:rsidP="007C4090">
      <w:pPr>
        <w:pStyle w:val="Heading3"/>
      </w:pPr>
      <w:bookmarkStart w:id="67" w:name="_Toc228881121"/>
      <w:r>
        <w:t>Script: step0_make_thueringen_state_center.py</w:t>
      </w:r>
      <w:bookmarkEnd w:id="67"/>
    </w:p>
    <w:p w14:paraId="60310665" w14:textId="08A4F7B1" w:rsidR="007C4090" w:rsidRDefault="007C4090" w:rsidP="00F86381">
      <w:r w:rsidRPr="00AB627C">
        <w:rPr>
          <w:b/>
          <w:bCs/>
          <w:u w:val="single"/>
        </w:rPr>
        <w:t>Purpose:</w:t>
      </w:r>
      <w:r>
        <w:t xml:space="preserve"> Build a single authoritative center point for the state of Thüringen based on the GADM Level-1 polygon. This point is used as anchor for state-level pie chart generation in the </w:t>
      </w:r>
      <w:r>
        <w:lastRenderedPageBreak/>
        <w:t>Thüringen system.</w:t>
      </w:r>
      <w:r w:rsidRPr="007C4090">
        <w:t xml:space="preserve"> </w:t>
      </w:r>
      <w:r>
        <w:br/>
      </w:r>
      <w:r w:rsidRPr="00AB627C">
        <w:rPr>
          <w:b/>
          <w:bCs/>
          <w:u w:val="single"/>
        </w:rPr>
        <w:t>Inputs:</w:t>
      </w:r>
      <w:r w:rsidRPr="007C4090">
        <w:t xml:space="preserve"> </w:t>
      </w:r>
      <w:r>
        <w:br/>
        <w:t>GADM_L1_PATH =</w:t>
      </w:r>
      <w:r>
        <w:br/>
        <w:t>C:\Users\jo73vure\Desktop\powerPlantProject\gadm_data\gadm41_DEU\gadm41_DEU_1.json</w:t>
      </w:r>
      <w:r>
        <w:br/>
        <w:t>CRS_INPUT = EPSG:4326</w:t>
      </w:r>
      <w:r>
        <w:br/>
        <w:t>CRS_METRIC = EPSG:3035</w:t>
      </w:r>
      <w:r>
        <w:br/>
      </w:r>
      <w:r w:rsidRPr="00AB627C">
        <w:rPr>
          <w:b/>
          <w:bCs/>
          <w:u w:val="single"/>
        </w:rPr>
        <w:t>Outputs:</w:t>
      </w:r>
      <w:r w:rsidRPr="007C4090">
        <w:t xml:space="preserve"> </w:t>
      </w:r>
      <w:r>
        <w:br/>
        <w:t>C:\Users\jo73vure\Desktop\powerPlantProject\data\geojson\pieCharts\thueringen_state_pies\thueringen_state_pies.geojson</w:t>
      </w:r>
      <w:r>
        <w:br/>
        <w:t>Single Point feature including state_name, state_slug, state_number, and geometry.</w:t>
      </w:r>
      <w:r w:rsidRPr="007C4090">
        <w:t xml:space="preserve"> </w:t>
      </w:r>
      <w:r>
        <w:br/>
      </w:r>
      <w:r w:rsidRPr="00AB627C">
        <w:rPr>
          <w:b/>
          <w:bCs/>
          <w:u w:val="single"/>
        </w:rPr>
        <w:t>How to Run:</w:t>
      </w:r>
      <w:r>
        <w:t xml:space="preserve"> py step0_make_thueringen_state_center.py</w:t>
      </w:r>
      <w:r>
        <w:br/>
      </w:r>
      <w:r w:rsidRPr="00AB627C">
        <w:rPr>
          <w:b/>
          <w:bCs/>
          <w:u w:val="single"/>
        </w:rPr>
        <w:t>Key Logic:</w:t>
      </w:r>
      <w:r>
        <w:t xml:space="preserve"> The script loads GADM Level-1 polygons and identifies Thüringen using multiple potential name fields such as NAME_1, VARNAME_1, NL_NAME_1, ENGTYPE_1, and TYPE_1.</w:t>
      </w:r>
      <w:r w:rsidRPr="007C4090">
        <w:t xml:space="preserve"> </w:t>
      </w:r>
      <w:r w:rsidR="00F86381">
        <w:t xml:space="preserve"> </w:t>
      </w:r>
      <w:r>
        <w:t>If multiple matching rows exist, the polygon with the largest area in metric CRS is selected.</w:t>
      </w:r>
      <w:r w:rsidRPr="007C4090">
        <w:t xml:space="preserve"> </w:t>
      </w:r>
      <w:r>
        <w:t>The representative_point() of the polygon is computed in EPSG:3035. If this point is closer than BORDER_THRESHOLD_M (7000 m) to the polygon boundary, inward buffering is applied iteratively using STEP_M until a safer interior location is found.</w:t>
      </w:r>
      <w:r w:rsidRPr="007C4090">
        <w:t xml:space="preserve"> </w:t>
      </w:r>
      <w:r>
        <w:t>The final center is transformed to EPSG:4326 and written as a single-feature GeoJSON file.</w:t>
      </w:r>
      <w:r w:rsidRPr="007C4090">
        <w:t xml:space="preserve"> </w:t>
      </w:r>
      <w:r>
        <w:br/>
      </w:r>
      <w:r w:rsidRPr="00AB627C">
        <w:rPr>
          <w:b/>
          <w:bCs/>
          <w:u w:val="single"/>
        </w:rPr>
        <w:t>Dependencies:</w:t>
      </w:r>
      <w:r>
        <w:t xml:space="preserve"> geopandas, shapely, pathlib, re, unicodedata</w:t>
      </w:r>
    </w:p>
    <w:p w14:paraId="4EB088CB" w14:textId="443B989C" w:rsidR="007C4090" w:rsidRDefault="007C4090" w:rsidP="007C4090">
      <w:pPr>
        <w:pStyle w:val="Heading3"/>
      </w:pPr>
      <w:bookmarkStart w:id="68" w:name="_Toc228881122"/>
      <w:r>
        <w:t>Script: debug_compare_cumulative_power_3_inputs.py</w:t>
      </w:r>
      <w:bookmarkEnd w:id="68"/>
    </w:p>
    <w:p w14:paraId="01A65731" w14:textId="71C51143" w:rsidR="007C4090" w:rsidRDefault="007C4090" w:rsidP="00EE5708">
      <w:r w:rsidRPr="00241DC1">
        <w:rPr>
          <w:b/>
          <w:bCs/>
          <w:u w:val="single"/>
        </w:rPr>
        <w:t>Purpose:</w:t>
      </w:r>
      <w:r w:rsidR="00241DC1">
        <w:t xml:space="preserve"> </w:t>
      </w:r>
      <w:r>
        <w:t>Debug-only validation script to compare cumulative installed power per 2-year bin across three different yearly input structures. It ensures numerical consistency before pie geometry generation.</w:t>
      </w:r>
      <w:r w:rsidR="00241DC1" w:rsidRPr="00241DC1">
        <w:t xml:space="preserve"> </w:t>
      </w:r>
      <w:r w:rsidR="00241DC1">
        <w:br/>
      </w:r>
      <w:r w:rsidRPr="00241DC1">
        <w:rPr>
          <w:b/>
          <w:bCs/>
          <w:u w:val="single"/>
        </w:rPr>
        <w:t>Inputs:</w:t>
      </w:r>
      <w:r w:rsidR="00241DC1">
        <w:t xml:space="preserve"> </w:t>
      </w:r>
      <w:r>
        <w:rPr>
          <w:rFonts w:hint="eastAsia"/>
        </w:rPr>
        <w:t xml:space="preserve">1_state_yearly_3checks </w:t>
      </w:r>
      <w:r>
        <w:rPr>
          <w:rFonts w:hint="eastAsia"/>
        </w:rPr>
        <w:t>→</w:t>
      </w:r>
      <w:r w:rsidR="00241DC1">
        <w:br/>
      </w:r>
      <w:r>
        <w:t>C:\Users\jo73vure\Desktop\powerPlantProject\data\geojson\by_state_yearly_4_checks</w:t>
      </w:r>
      <w:r w:rsidR="00241DC1">
        <w:br/>
      </w:r>
      <w:r>
        <w:rPr>
          <w:rFonts w:hint="eastAsia"/>
        </w:rPr>
        <w:t xml:space="preserve">2_state_landkreis_yearly </w:t>
      </w:r>
      <w:r>
        <w:rPr>
          <w:rFonts w:hint="eastAsia"/>
        </w:rPr>
        <w:t>→</w:t>
      </w:r>
      <w:r w:rsidR="00241DC1">
        <w:br/>
      </w:r>
      <w:r>
        <w:t>C:\Users\jo73vure\Desktop\powerPlantProject\data\geojson\by_state_landkreis_yearly</w:t>
      </w:r>
      <w:r w:rsidR="00241DC1">
        <w:br/>
      </w:r>
      <w:r>
        <w:rPr>
          <w:rFonts w:hint="eastAsia"/>
        </w:rPr>
        <w:t xml:space="preserve">3_nationwide_landkreis_yearly </w:t>
      </w:r>
      <w:r>
        <w:rPr>
          <w:rFonts w:hint="eastAsia"/>
        </w:rPr>
        <w:t>→</w:t>
      </w:r>
      <w:r w:rsidR="00241DC1">
        <w:br/>
      </w:r>
      <w:r>
        <w:t>C:\Users\jo73vure\Desktop\powerPlantProject\data\geojson\</w:t>
      </w:r>
      <w:r w:rsidR="00214CF4">
        <w:t>by_landkreis_yearly</w:t>
      </w:r>
      <w:r w:rsidR="00241DC1">
        <w:br/>
      </w:r>
      <w:r>
        <w:t>POWER_FIELDS list including power_kw, Bruttoleistung, Nettonennleistung, etc.</w:t>
      </w:r>
      <w:r w:rsidR="00241DC1" w:rsidRPr="00241DC1">
        <w:t xml:space="preserve"> </w:t>
      </w:r>
      <w:r w:rsidR="00241DC1">
        <w:br/>
      </w:r>
      <w:r>
        <w:rPr>
          <w:rFonts w:hint="eastAsia"/>
        </w:rPr>
        <w:t xml:space="preserve">_BINS predefined 2-year intervals from </w:t>
      </w:r>
      <w:r>
        <w:rPr>
          <w:rFonts w:hint="eastAsia"/>
        </w:rPr>
        <w:t>≤</w:t>
      </w:r>
      <w:r>
        <w:rPr>
          <w:rFonts w:hint="eastAsia"/>
        </w:rPr>
        <w:t>1990 to 2025</w:t>
      </w:r>
      <w:r>
        <w:rPr>
          <w:rFonts w:hint="eastAsia"/>
        </w:rPr>
        <w:t>–</w:t>
      </w:r>
      <w:r>
        <w:rPr>
          <w:rFonts w:hint="eastAsia"/>
        </w:rPr>
        <w:t>2026.</w:t>
      </w:r>
      <w:r w:rsidR="00241DC1" w:rsidRPr="00241DC1">
        <w:t xml:space="preserve"> </w:t>
      </w:r>
      <w:r w:rsidR="00241DC1">
        <w:br/>
      </w:r>
      <w:r w:rsidRPr="00241DC1">
        <w:rPr>
          <w:b/>
          <w:bCs/>
          <w:u w:val="single"/>
        </w:rPr>
        <w:t>Outputs:</w:t>
      </w:r>
      <w:r w:rsidR="00241DC1">
        <w:t xml:space="preserve"> </w:t>
      </w:r>
      <w:r>
        <w:t>Console output only.</w:t>
      </w:r>
      <w:r w:rsidR="00241DC1">
        <w:t xml:space="preserve"> </w:t>
      </w:r>
      <w:r>
        <w:t>Printed tables showing per-bin MW and cumulative MW for each input root, followed by a merged consistency comparison table.</w:t>
      </w:r>
      <w:r w:rsidR="00241DC1" w:rsidRPr="00241DC1">
        <w:t xml:space="preserve"> </w:t>
      </w:r>
      <w:r w:rsidR="00241DC1">
        <w:br/>
      </w:r>
      <w:r>
        <w:t>How to Run:</w:t>
      </w:r>
      <w:r w:rsidR="00241DC1">
        <w:t xml:space="preserve"> </w:t>
      </w:r>
      <w:r>
        <w:t>py debug_compare_cumulative_power_3_inputs.py</w:t>
      </w:r>
      <w:r w:rsidR="00241DC1">
        <w:br/>
      </w:r>
      <w:r w:rsidRPr="00241DC1">
        <w:rPr>
          <w:b/>
          <w:bCs/>
          <w:u w:val="single"/>
        </w:rPr>
        <w:t>Key Logic:</w:t>
      </w:r>
      <w:r w:rsidR="00241DC1">
        <w:t xml:space="preserve"> </w:t>
      </w:r>
      <w:r>
        <w:t>The script recursively scans all GeoJSON files under each input root. For each feature, it automatically detects the installed power column from a predefined priority list.</w:t>
      </w:r>
      <w:r w:rsidR="00241DC1" w:rsidRPr="00241DC1">
        <w:t xml:space="preserve"> </w:t>
      </w:r>
      <w:r w:rsidR="00241DC1">
        <w:br/>
      </w:r>
      <w:r>
        <w:t>It extracts commissioning years from fields such as year or Inbetriebnahmedatum using regex matching, assigns each year to a predefined 2-year bin, and ignores entries with unknown or invalid years.</w:t>
      </w:r>
      <w:r w:rsidR="00241DC1" w:rsidRPr="00241DC1">
        <w:t xml:space="preserve"> </w:t>
      </w:r>
      <w:r w:rsidR="00BD548A">
        <w:t xml:space="preserve"> </w:t>
      </w:r>
      <w:r>
        <w:t>Per bin, it sums installed power in kW, converts to MW, and computes cumulative MW across bins.</w:t>
      </w:r>
      <w:r w:rsidR="00241DC1" w:rsidRPr="00241DC1">
        <w:t xml:space="preserve"> </w:t>
      </w:r>
      <w:r w:rsidR="00BD548A">
        <w:t xml:space="preserve"> </w:t>
      </w:r>
      <w:r>
        <w:t xml:space="preserve">Finally, it merges the cumulative results from all three input roots into a </w:t>
      </w:r>
      <w:r>
        <w:lastRenderedPageBreak/>
        <w:t>comparison table. Identical values indicate consistency, while deviations indicate duplication, missing data, or filtering mismatches.</w:t>
      </w:r>
      <w:r w:rsidR="00241DC1" w:rsidRPr="00241DC1">
        <w:t xml:space="preserve"> </w:t>
      </w:r>
      <w:r w:rsidR="00241DC1">
        <w:br/>
      </w:r>
      <w:r w:rsidRPr="00241DC1">
        <w:rPr>
          <w:b/>
          <w:bCs/>
          <w:u w:val="single"/>
        </w:rPr>
        <w:t>Dependencies:</w:t>
      </w:r>
      <w:r w:rsidR="00241DC1">
        <w:t xml:space="preserve"> </w:t>
      </w:r>
      <w:r>
        <w:t>geopandas</w:t>
      </w:r>
      <w:r w:rsidR="00241DC1">
        <w:t xml:space="preserve">, </w:t>
      </w:r>
      <w:r>
        <w:t>pandas</w:t>
      </w:r>
      <w:r w:rsidR="00241DC1">
        <w:t xml:space="preserve">, </w:t>
      </w:r>
      <w:r>
        <w:t>re</w:t>
      </w:r>
      <w:r w:rsidR="00241DC1">
        <w:t xml:space="preserve">, </w:t>
      </w:r>
      <w:r>
        <w:t>pathlib</w:t>
      </w:r>
      <w:r w:rsidR="00241DC1">
        <w:br/>
      </w:r>
    </w:p>
    <w:p w14:paraId="4C82B659" w14:textId="3DA43F90" w:rsidR="009F0986" w:rsidRDefault="009F0986" w:rsidP="009F0986">
      <w:pPr>
        <w:pStyle w:val="Heading2"/>
      </w:pPr>
      <w:bookmarkStart w:id="69" w:name="_Toc228881123"/>
      <w:r>
        <w:t>D2. State Level P</w:t>
      </w:r>
      <w:r w:rsidR="00EC2329">
        <w:t>i</w:t>
      </w:r>
      <w:r>
        <w:t>e Chart System (STEP-1)</w:t>
      </w:r>
      <w:bookmarkEnd w:id="69"/>
    </w:p>
    <w:p w14:paraId="68608833" w14:textId="5B2663FF" w:rsidR="00904551" w:rsidRDefault="00E82276" w:rsidP="00C7019F">
      <w:r>
        <w:t>This system builds state-level pie charts from 4-check filtered GeoJSON datasets. The yearly version uses cumulative 2-year bins, fixed state centers, global sizing metadata, and QGIS-ready support layers such as row charts, column charts, legends, guide lines, and frames.</w:t>
      </w:r>
      <w:r>
        <w:br/>
      </w:r>
      <w:r>
        <w:br/>
        <w:t>The system consists of three layers:</w:t>
      </w:r>
      <w:r>
        <w:br/>
        <w:t>D2.1 → State pie input point builders</w:t>
      </w:r>
      <w:r>
        <w:br/>
        <w:t>D2.2 → State pie geometry builders</w:t>
      </w:r>
      <w:r>
        <w:br/>
        <w:t>D2.3 → Animation utilities (.gif exporters)</w:t>
      </w:r>
      <w:r>
        <w:br/>
      </w:r>
      <w:r>
        <w:br/>
        <w:t>The yearly state-level workflow is designed to keep pie positions stable and comparable across all time bins.</w:t>
      </w:r>
    </w:p>
    <w:p w14:paraId="6AD71ABB" w14:textId="77777777" w:rsidR="005C0FD4" w:rsidRDefault="005C0FD4" w:rsidP="00C7019F"/>
    <w:p w14:paraId="5D3FD296" w14:textId="5FCAB0EC" w:rsidR="00A71664" w:rsidRPr="00252006" w:rsidRDefault="00A71664" w:rsidP="00A71664">
      <w:pPr>
        <w:pStyle w:val="Heading3"/>
      </w:pPr>
      <w:bookmarkStart w:id="70" w:name="_Toc228881124"/>
      <w:r w:rsidRPr="00252006">
        <w:t xml:space="preserve">D2.1 </w:t>
      </w:r>
      <w:r w:rsidR="00541A45">
        <w:t>S</w:t>
      </w:r>
      <w:r w:rsidR="001741A6">
        <w:t>tate P</w:t>
      </w:r>
      <w:r w:rsidR="004362E2">
        <w:t>i</w:t>
      </w:r>
      <w:r w:rsidR="001741A6">
        <w:t>e Chart</w:t>
      </w:r>
      <w:r w:rsidR="00541A45">
        <w:t xml:space="preserve"> Input Builders</w:t>
      </w:r>
      <w:bookmarkEnd w:id="70"/>
      <w:r w:rsidRPr="00252006">
        <w:t xml:space="preserve"> </w:t>
      </w:r>
    </w:p>
    <w:p w14:paraId="0834DA50" w14:textId="77777777" w:rsidR="00D52258" w:rsidRDefault="0000119D" w:rsidP="00D52258">
      <w:pPr>
        <w:pStyle w:val="Heading4"/>
      </w:pPr>
      <w:r>
        <w:t>Script: step1_1_make_state_pie_inputs.py</w:t>
      </w:r>
    </w:p>
    <w:p w14:paraId="0F30F8FE" w14:textId="79878F78" w:rsidR="00D52258" w:rsidRDefault="0000119D" w:rsidP="00EE5708">
      <w:r w:rsidRPr="00BD548A">
        <w:rPr>
          <w:b/>
          <w:bCs/>
          <w:u w:val="single"/>
        </w:rPr>
        <w:t>Purpose:</w:t>
      </w:r>
      <w:r w:rsidR="00D52258">
        <w:t xml:space="preserve"> </w:t>
      </w:r>
      <w:r>
        <w:t>Build state-level pie chart input points (one point per state) from GeoJSON data by aggregating installed power per energy type.</w:t>
      </w:r>
      <w:r w:rsidR="00D52258" w:rsidRPr="00D52258">
        <w:t xml:space="preserve"> </w:t>
      </w:r>
      <w:r w:rsidR="00D52258">
        <w:br/>
      </w:r>
      <w:r w:rsidRPr="00BD548A">
        <w:rPr>
          <w:b/>
          <w:bCs/>
          <w:u w:val="single"/>
        </w:rPr>
        <w:t>Inputs:</w:t>
      </w:r>
      <w:r w:rsidR="00D52258" w:rsidRPr="00D52258">
        <w:t xml:space="preserve"> </w:t>
      </w:r>
      <w:r w:rsidR="00D52258">
        <w:br/>
      </w:r>
      <w:r>
        <w:t>GeoJSON files under:</w:t>
      </w:r>
      <w:r w:rsidR="00D52258" w:rsidRPr="00D52258">
        <w:t xml:space="preserve"> </w:t>
      </w:r>
      <w:r>
        <w:t>data/geojson/by_state_4_checks</w:t>
      </w:r>
      <w:r w:rsidR="00D52258">
        <w:br/>
      </w:r>
      <w:r w:rsidRPr="00CE085B">
        <w:t>Fields used:</w:t>
      </w:r>
      <w:r w:rsidR="00D52258" w:rsidRPr="00D52258">
        <w:t xml:space="preserve"> </w:t>
      </w:r>
      <w:r w:rsidR="00CE085B">
        <w:br/>
      </w:r>
      <w:r>
        <w:t>Energietraeger or energy_source_label</w:t>
      </w:r>
      <w:r w:rsidR="00D52258">
        <w:br/>
      </w:r>
      <w:r>
        <w:t>Bruttoleistung / power_kw</w:t>
      </w:r>
      <w:r w:rsidR="00D52258">
        <w:br/>
      </w:r>
      <w:r w:rsidRPr="00A30157">
        <w:rPr>
          <w:b/>
          <w:bCs/>
          <w:u w:val="single"/>
        </w:rPr>
        <w:t>Outputs:</w:t>
      </w:r>
      <w:r w:rsidR="00D52258" w:rsidRPr="00D52258">
        <w:t xml:space="preserve"> </w:t>
      </w:r>
      <w:r>
        <w:t>data/geojson/pieCharts/state_pies/de_state_pies.geojson</w:t>
      </w:r>
      <w:r w:rsidR="00D52258">
        <w:br/>
      </w:r>
      <w:r w:rsidRPr="00CE085B">
        <w:t>One point per state including:</w:t>
      </w:r>
      <w:r w:rsidR="00D52258" w:rsidRPr="00D52258">
        <w:t xml:space="preserve"> </w:t>
      </w:r>
      <w:r>
        <w:t>pv_kw, wind_kw, hydro_kw, battery_kw, biogas_kw, others_kw, total_kw, state_name, state_slug, state_number</w:t>
      </w:r>
      <w:r w:rsidR="00D52258">
        <w:br/>
      </w:r>
      <w:r w:rsidRPr="00BD548A">
        <w:rPr>
          <w:b/>
          <w:bCs/>
          <w:u w:val="single"/>
        </w:rPr>
        <w:t>How to Run:</w:t>
      </w:r>
      <w:r w:rsidR="00D52258">
        <w:t xml:space="preserve"> </w:t>
      </w:r>
      <w:r>
        <w:t>py step1_1_make_state_pie_inputs.py</w:t>
      </w:r>
      <w:r w:rsidR="00D52258">
        <w:br/>
      </w:r>
      <w:r w:rsidRPr="00BD548A">
        <w:rPr>
          <w:b/>
          <w:bCs/>
          <w:u w:val="single"/>
        </w:rPr>
        <w:t>Key Logic:</w:t>
      </w:r>
      <w:r w:rsidR="00D52258">
        <w:t xml:space="preserve"> </w:t>
      </w:r>
      <w:r>
        <w:t>The script scans all per-state GeoJSON files.</w:t>
      </w:r>
      <w:r w:rsidR="00D52258">
        <w:t xml:space="preserve"> </w:t>
      </w:r>
      <w:r>
        <w:t>Energy codes are mapped into five primary categories plus Others.</w:t>
      </w:r>
      <w:r w:rsidR="00D52258">
        <w:t xml:space="preserve"> </w:t>
      </w:r>
      <w:r>
        <w:t>Installed power is summed per category per state.</w:t>
      </w:r>
      <w:r w:rsidR="00D52258">
        <w:t xml:space="preserve"> </w:t>
      </w:r>
      <w:r>
        <w:t>The center of each state is computed using mean coordinate fallback unless fixed centers are already available.</w:t>
      </w:r>
      <w:r w:rsidR="00D52258">
        <w:t xml:space="preserve"> </w:t>
      </w:r>
      <w:r>
        <w:t>One point feature per state is written containing aggregated values.</w:t>
      </w:r>
      <w:r w:rsidR="00D52258" w:rsidRPr="00D52258">
        <w:t xml:space="preserve"> </w:t>
      </w:r>
      <w:r w:rsidR="00D52258">
        <w:br/>
      </w:r>
      <w:r w:rsidRPr="00BD548A">
        <w:rPr>
          <w:b/>
          <w:bCs/>
          <w:u w:val="single"/>
        </w:rPr>
        <w:t>Dependencies:</w:t>
      </w:r>
      <w:r w:rsidR="00D52258" w:rsidRPr="00D52258">
        <w:t xml:space="preserve"> </w:t>
      </w:r>
      <w:r>
        <w:t>geopandas, pandas, pathlib, shapely</w:t>
      </w:r>
      <w:r w:rsidR="00D52258">
        <w:br/>
      </w:r>
    </w:p>
    <w:p w14:paraId="148286E4" w14:textId="77777777" w:rsidR="00D52258" w:rsidRPr="00D52258" w:rsidRDefault="00D52258" w:rsidP="00D52258">
      <w:pPr>
        <w:pStyle w:val="Heading4"/>
        <w:rPr>
          <w:lang w:val="en-GB" w:eastAsia="de-DE"/>
        </w:rPr>
      </w:pPr>
      <w:r w:rsidRPr="00D52258">
        <w:rPr>
          <w:lang w:val="en-GB" w:eastAsia="de-DE"/>
        </w:rPr>
        <w:t>Script: step1_3_make_state_pie_inputs_yearly.py</w:t>
      </w:r>
    </w:p>
    <w:p w14:paraId="28D07444" w14:textId="5D5EE8A2" w:rsidR="00FA13A3" w:rsidRDefault="00D52258" w:rsidP="00EE5708">
      <w:r w:rsidRPr="00D52258">
        <w:rPr>
          <w:b/>
          <w:bCs/>
          <w:u w:val="single"/>
          <w:lang w:val="en-GB"/>
        </w:rPr>
        <w:lastRenderedPageBreak/>
        <w:t>Purpose:</w:t>
      </w:r>
      <w:r>
        <w:rPr>
          <w:lang w:val="en-GB"/>
        </w:rPr>
        <w:t xml:space="preserve"> </w:t>
      </w:r>
      <w:r w:rsidR="00727BE8">
        <w:t>Builds state-level yearly pie input points for all 16 German states using predefined 2-year time bins. The script now uses cumulative installed capacity values, meaning each state pie grows over time instead of representing only the isolated period value. It also generates supporting QGIS layout layers such as energy legends, pie size legends, row charts, guide lines, and state-level column charts</w:t>
      </w:r>
      <w:r w:rsidRPr="00D52258">
        <w:rPr>
          <w:lang w:val="en-GB"/>
        </w:rPr>
        <w:t>.</w:t>
      </w:r>
      <w:r w:rsidRPr="00D52258">
        <w:t xml:space="preserve"> </w:t>
      </w:r>
      <w:r>
        <w:br/>
      </w:r>
      <w:r w:rsidRPr="00D52258">
        <w:rPr>
          <w:b/>
          <w:bCs/>
          <w:u w:val="single"/>
          <w:lang w:val="en-GB"/>
        </w:rPr>
        <w:t>Inputs:</w:t>
      </w:r>
      <w:r>
        <w:rPr>
          <w:lang w:val="en-GB"/>
        </w:rPr>
        <w:t xml:space="preserve"> </w:t>
      </w:r>
      <w:r w:rsidR="00727BE8">
        <w:t>data/geojson/by_state_yearly_4_checks</w:t>
      </w:r>
      <w:r w:rsidR="00727BE8">
        <w:br/>
        <w:t>Fixed state centers from:</w:t>
      </w:r>
      <w:r w:rsidR="00727BE8">
        <w:br/>
        <w:t>data/geojson/pieCharts/state_pies/de_state_pie.geojson</w:t>
      </w:r>
      <w:r w:rsidR="00727BE8">
        <w:br/>
        <w:t>Fallback fixed points from:</w:t>
      </w:r>
      <w:r w:rsidR="00727BE8">
        <w:br/>
        <w:t>data/geojson/pieCharts/state_pies/de_state_pies.geojson</w:t>
      </w:r>
      <w:r w:rsidR="00727BE8">
        <w:br/>
        <w:t>Commissioning year field:</w:t>
      </w:r>
      <w:r w:rsidR="00727BE8">
        <w:br/>
        <w:t>Inbetriebnahmedatum and supported fallback date fields</w:t>
      </w:r>
      <w:r w:rsidR="00727BE8">
        <w:br/>
        <w:t>Energy fields:</w:t>
      </w:r>
      <w:r w:rsidR="00727BE8">
        <w:br/>
        <w:t>Energietraeger or energy_source_label</w:t>
      </w:r>
      <w:r w:rsidR="00727BE8">
        <w:br/>
        <w:t>Power fields:</w:t>
      </w:r>
      <w:r w:rsidR="00727BE8">
        <w:br/>
        <w:t>Bruttoleistung, Nettonennleistung, power_kw, installed_power_kw, or other supported power columns</w:t>
      </w:r>
      <w:r>
        <w:br/>
      </w:r>
      <w:r w:rsidRPr="00D52258">
        <w:rPr>
          <w:b/>
          <w:bCs/>
          <w:u w:val="single"/>
          <w:lang w:val="en-GB"/>
        </w:rPr>
        <w:t>Outputs:</w:t>
      </w:r>
      <w:r w:rsidRPr="00D52258">
        <w:rPr>
          <w:lang w:val="en-GB"/>
        </w:rPr>
        <w:br/>
      </w:r>
      <w:r w:rsidR="00727BE8">
        <w:t>data/geojson/pieCharts/state_pies_yearly/&lt;bin_slug&gt;/de_state_pies_&lt;bin_slug&gt;.geojson</w:t>
      </w:r>
      <w:r w:rsidR="00727BE8">
        <w:br/>
        <w:t>data/geojson/pieCharts/state_pies_yearly/&lt;bin_slug&gt;/state_pie_style_meta_&lt;bin_slug&gt;.json</w:t>
      </w:r>
      <w:r w:rsidR="00727BE8">
        <w:br/>
        <w:t>data/geojson/pieCharts/state_pies_yearly/_GLOBAL_style_meta.json</w:t>
      </w:r>
      <w:r w:rsidR="00727BE8">
        <w:br/>
        <w:t>data/geojson/pieCharts/state_pies_yearly/de_energy_legend_points.geojson</w:t>
      </w:r>
      <w:r w:rsidR="00727BE8">
        <w:br/>
        <w:t>data/geojson/pieCharts/state_pies_yearly/de_pie_size_legend_circles.geojson</w:t>
      </w:r>
      <w:r w:rsidR="00727BE8">
        <w:br/>
        <w:t>data/geojson/pieCharts/state_pies_yearly/de_pie_size_legend_labels.geojson</w:t>
      </w:r>
      <w:r w:rsidR="00727BE8">
        <w:br/>
        <w:t>data/geojson/pieCharts/state_pies_yearly/de_legend_frames.geojson</w:t>
      </w:r>
      <w:r w:rsidR="00727BE8">
        <w:br/>
        <w:t>data/geojson/pieCharts/state_pies_yearly/de_yearly_totals.json</w:t>
      </w:r>
      <w:r w:rsidR="00727BE8">
        <w:br/>
        <w:t>data/geojson/pieCharts/state_pies_yearly/de_yearly_totals_chart.geojson</w:t>
      </w:r>
      <w:r w:rsidR="00727BE8">
        <w:br/>
        <w:t>data/geojson/pieCharts/state_pies_yearly/de_yearly_totals_chart_guides.geojson</w:t>
      </w:r>
      <w:r w:rsidR="00727BE8">
        <w:br/>
        <w:t>data/geojson/pieCharts/state_pies_yearly/de_state_totals_columnChart_bars.geojson</w:t>
      </w:r>
      <w:r w:rsidR="00727BE8">
        <w:br/>
        <w:t>data/geojson/pieCharts/state_pies_yearly/de_state_totals_columnChart_labels.geojson</w:t>
      </w:r>
      <w:r w:rsidR="00727BE8">
        <w:br/>
        <w:t>data/geojson/pieCharts/state_pies_yearly/de_state_totals_columnChart_frame.geojson</w:t>
      </w:r>
      <w:r>
        <w:br/>
      </w:r>
      <w:r w:rsidRPr="00D52258">
        <w:rPr>
          <w:b/>
          <w:bCs/>
          <w:u w:val="single"/>
          <w:lang w:val="en-GB"/>
        </w:rPr>
        <w:t>How to Run:</w:t>
      </w:r>
      <w:r>
        <w:rPr>
          <w:lang w:val="en-GB"/>
        </w:rPr>
        <w:t xml:space="preserve"> </w:t>
      </w:r>
      <w:r w:rsidRPr="00D52258">
        <w:rPr>
          <w:lang w:val="en-GB"/>
        </w:rPr>
        <w:t>py step1_3_make_state_pie_inputs_yearly.py</w:t>
      </w:r>
      <w:r>
        <w:br/>
      </w:r>
      <w:r w:rsidRPr="00D52258">
        <w:rPr>
          <w:b/>
          <w:bCs/>
          <w:u w:val="single"/>
          <w:lang w:val="en-GB"/>
        </w:rPr>
        <w:t>Key Logic:</w:t>
      </w:r>
      <w:r>
        <w:rPr>
          <w:lang w:val="en-GB"/>
        </w:rPr>
        <w:t xml:space="preserve"> </w:t>
      </w:r>
      <w:r w:rsidR="00727BE8">
        <w:t>The script scans yearly state GeoJSON files and assigns each plant record to a predefined 2-year bin from ≤1990 to 2025–2026. Energy carrier values are normalized into the main categories Photovoltaics, Onshore Wind, Hydropower, Biogas, Battery Storage, and Others. Installed power is parsed robustly from multiple possible power fields and numeric formats.</w:t>
      </w:r>
      <w:r w:rsidR="00727BE8">
        <w:br/>
        <w:t>For each state, the script first aggregates period values per bin and then converts them into cumulative values across bins. This means each bin stores the total installed capacity up to that point in time. The cumulative total_kw value is used for radius scaling, so pies grow monotonically over time.</w:t>
      </w:r>
      <w:r w:rsidR="00727BE8">
        <w:br/>
        <w:t xml:space="preserve">The script uses fixed state centers from the existing state pie geometry or input point layers. This </w:t>
      </w:r>
      <w:r w:rsidR="00727BE8">
        <w:lastRenderedPageBreak/>
        <w:t>prevents state pies from shifting between animation frames. It also adds two-letter state abbreviations for display in QGIS styling and writes global sizing metadata so that all yearly bins can be scaled consistently.</w:t>
      </w:r>
      <w:r w:rsidR="00727BE8">
        <w:br/>
        <w:t>In addition to pie input points, the script creates a complete QGIS support layout: energy legend, true-size pie size legend circles, legend frames, Germany-wide cumulative row chart, dashed chart guide lines, and a state cumulative stacked column chart.</w:t>
      </w:r>
      <w:r>
        <w:br/>
      </w:r>
      <w:r w:rsidRPr="00D52258">
        <w:rPr>
          <w:b/>
          <w:bCs/>
          <w:u w:val="single"/>
          <w:lang w:val="en-GB"/>
        </w:rPr>
        <w:t>Dependencies:</w:t>
      </w:r>
      <w:r>
        <w:rPr>
          <w:lang w:val="en-GB"/>
        </w:rPr>
        <w:t xml:space="preserve"> </w:t>
      </w:r>
      <w:r w:rsidR="00727BE8">
        <w:t>geopandas, pandas, shapely, pyproj, json, os, re, math, unicodedata, pathlib</w:t>
      </w:r>
      <w:r>
        <w:br/>
      </w:r>
    </w:p>
    <w:p w14:paraId="10C152E6" w14:textId="089720C2" w:rsidR="00FA13A3" w:rsidRDefault="00FA13A3" w:rsidP="00FA13A3">
      <w:pPr>
        <w:pStyle w:val="Heading4"/>
      </w:pPr>
      <w:r>
        <w:t>Script: step1_5_thueringen_state_pie_inputs_yearly.py</w:t>
      </w:r>
    </w:p>
    <w:p w14:paraId="09A7C8E6" w14:textId="2E26A198" w:rsidR="00FA13A3" w:rsidRPr="00D52258" w:rsidRDefault="00FA13A3" w:rsidP="00C657C6">
      <w:pPr>
        <w:rPr>
          <w:lang w:val="en-GB"/>
        </w:rPr>
      </w:pPr>
      <w:r w:rsidRPr="00D61FE3">
        <w:rPr>
          <w:b/>
          <w:bCs/>
          <w:u w:val="single"/>
        </w:rPr>
        <w:t>Purpose:</w:t>
      </w:r>
      <w:r w:rsidR="00EE5708">
        <w:t xml:space="preserve"> </w:t>
      </w:r>
      <w:r w:rsidR="00D50BBE">
        <w:t>Builds Thüringen-only yearly state pie input points using a canonical Landkreis-based filter. This ensures that the Thüringen state-level total is numerically consistent with the Thüringen Landkreis-level system from step2_5. The script creates one cumulative state pie input point per time bin and also generates Thüringen-specific chart, legend, and layout support layers for QGIS</w:t>
      </w:r>
      <w:r w:rsidR="00D60F12" w:rsidRPr="00D60F12">
        <w:t>.</w:t>
      </w:r>
      <w:r w:rsidR="00EE5708">
        <w:br/>
      </w:r>
      <w:r w:rsidRPr="00D61FE3">
        <w:rPr>
          <w:b/>
          <w:bCs/>
          <w:u w:val="single"/>
        </w:rPr>
        <w:t>Inputs:</w:t>
      </w:r>
      <w:r w:rsidR="00EE5708">
        <w:t xml:space="preserve"> </w:t>
      </w:r>
      <w:r w:rsidR="00C657C6">
        <w:t>GeoJSON files under:</w:t>
      </w:r>
      <w:r w:rsidR="00C657C6">
        <w:br/>
        <w:t>data/geojson/by_state_yearly_4_checks/thueringen</w:t>
      </w:r>
      <w:r w:rsidR="00C657C6">
        <w:br/>
      </w:r>
      <w:r w:rsidR="00C657C6">
        <w:br/>
        <w:t>Fixed Thüringen state center from:</w:t>
      </w:r>
      <w:r w:rsidR="00C657C6">
        <w:br/>
        <w:t>data/geojson/pieCharts/thueringen_state_pies/thueringen_state_pie.geojson</w:t>
      </w:r>
      <w:r w:rsidR="00C657C6">
        <w:br/>
        <w:t>or fallback:</w:t>
      </w:r>
      <w:r w:rsidR="00C657C6">
        <w:br/>
        <w:t>data/geojson/pieCharts/thueringen_state_pies/thueringen_state_pies.geojson</w:t>
      </w:r>
      <w:r w:rsidR="00C657C6">
        <w:br/>
      </w:r>
      <w:r w:rsidR="00C657C6">
        <w:br/>
        <w:t>Thüringen Landkreis centers from:</w:t>
      </w:r>
      <w:r w:rsidR="00C657C6">
        <w:br/>
        <w:t>data/geojson/pieCharts/thueringen_landkreis_centers/thueringen_landkreis_centers.geojson</w:t>
      </w:r>
      <w:r w:rsidR="00C657C6">
        <w:br/>
      </w:r>
      <w:r w:rsidR="00C657C6">
        <w:br/>
        <w:t>GADM Level-2 polygons from:</w:t>
      </w:r>
      <w:r w:rsidR="00C657C6">
        <w:br/>
        <w:t>gadm_data/gadm41_DEU/gadm41_DEU_2.json</w:t>
      </w:r>
      <w:r w:rsidR="00C657C6">
        <w:br/>
      </w:r>
      <w:r w:rsidR="00C657C6">
        <w:br/>
        <w:t>Fields used:</w:t>
      </w:r>
      <w:r w:rsidR="00C657C6">
        <w:br/>
        <w:t>Energietraeger or energy_source_label</w:t>
      </w:r>
      <w:r w:rsidR="00C657C6">
        <w:br/>
        <w:t>Bruttoleistung / Nettonennleistung / power_kw and supported fallback power fields</w:t>
      </w:r>
      <w:r w:rsidR="00C657C6">
        <w:br/>
        <w:t>Inbetriebnahmedatum and fallback date fields</w:t>
      </w:r>
      <w:r w:rsidR="00C657C6">
        <w:br/>
        <w:t>Optional Landkreis-related attributes for attribute-based Landkreis assignment</w:t>
      </w:r>
      <w:r w:rsidR="00EE5708">
        <w:br/>
      </w:r>
      <w:r w:rsidRPr="00D61FE3">
        <w:rPr>
          <w:b/>
          <w:bCs/>
          <w:u w:val="single"/>
        </w:rPr>
        <w:t>Outputs:</w:t>
      </w:r>
      <w:r w:rsidR="00EE5708">
        <w:t xml:space="preserve"> </w:t>
      </w:r>
      <w:r w:rsidR="00C657C6">
        <w:t>data/geojson/pieCharts/thueringen_state_pies_yearly/&lt;bin_slug&gt;/thueringen_state_pies_&lt;bin_slug&gt;.geojson</w:t>
      </w:r>
      <w:r w:rsidR="00C657C6">
        <w:br/>
        <w:t>data/geojson/pieCharts/thueringen_state_pies_yearly/&lt;bin_slug&gt;/thueringen_state_pie_style_meta_&lt;bin_slug&gt;.json</w:t>
      </w:r>
      <w:r w:rsidR="00C657C6">
        <w:br/>
        <w:t>data/geojson/pieCharts/thueringen_state_pies_yearly/_GLOBAL_style_meta.json</w:t>
      </w:r>
      <w:r w:rsidR="00C657C6">
        <w:br/>
        <w:t>data/geojson/pieCharts/thueringen_state_pies_yearly/thueringen_yearly_totals.json</w:t>
      </w:r>
      <w:r w:rsidR="00C657C6">
        <w:br/>
        <w:t>data/geojson/pieCharts/thueringen_state_pies_yearly/thueringen_yearly_totals_chart.geojson</w:t>
      </w:r>
      <w:r w:rsidR="00C657C6">
        <w:br/>
      </w:r>
      <w:r w:rsidR="00C657C6">
        <w:lastRenderedPageBreak/>
        <w:t>data/geojson/pieCharts/thueringen_state_pies_yearly/thueringen_energy_legend_points.geojson</w:t>
      </w:r>
      <w:r w:rsidR="00C657C6">
        <w:br/>
        <w:t>data/geojson/pieCharts/thueringen_state_pies_yearly/thueringen_pie_size_legend_circles.geojson</w:t>
      </w:r>
      <w:r w:rsidR="00C657C6">
        <w:br/>
        <w:t>data/geojson/pieCharts/thueringen_state_pies_yearly/thueringen_pie_size_legend_labels.geojson</w:t>
      </w:r>
      <w:r w:rsidR="00C657C6">
        <w:br/>
        <w:t>data/geojson/pieCharts/thueringen_state_pies_yearly/thueringen_legend_frames.geojson</w:t>
      </w:r>
      <w:r w:rsidR="00EE5708">
        <w:br/>
      </w:r>
      <w:r w:rsidRPr="00D61FE3">
        <w:rPr>
          <w:b/>
          <w:bCs/>
          <w:u w:val="single"/>
        </w:rPr>
        <w:t>How to Run:</w:t>
      </w:r>
      <w:r w:rsidR="00EE5708">
        <w:t xml:space="preserve"> </w:t>
      </w:r>
      <w:r>
        <w:t>py step1_5_thueringen_state_pie_inputs_yearly.py</w:t>
      </w:r>
      <w:r w:rsidR="00EE5708">
        <w:br/>
      </w:r>
      <w:r w:rsidRPr="00D61FE3">
        <w:rPr>
          <w:b/>
          <w:bCs/>
          <w:u w:val="single"/>
        </w:rPr>
        <w:t>Key Logic:</w:t>
      </w:r>
      <w:r w:rsidR="00EE5708">
        <w:t xml:space="preserve"> </w:t>
      </w:r>
      <w:r w:rsidR="00C657C6">
        <w:t>The script reads Thüringen-only yearly plant point GeoJSON files, normalizes energy values into the same main categories used by the rest of the pie chart system, and parses installed power from multiple supported fields.</w:t>
      </w:r>
      <w:r w:rsidR="00C657C6">
        <w:br/>
        <w:t>Before aggregation, a canonical Landkreis filter is applied. Each plant must be assignable to a Thüringen Landkreis either from existing Landkreis-related attributes or by spatial fallback against GADM Level-2 polygons. The resulting Landkreis slug must exist in the official Thüringen Landkreis center file. Records that cannot be assigned to a known Thüringen Landkreis are dropped. This mirrors the filtering logic of step2_5 and keeps Thüringen state-level and Landkreis-level cumulative totals consistent.</w:t>
      </w:r>
      <w:r w:rsidR="00C657C6">
        <w:br/>
        <w:t>After filtering, period values are aggregated by 2-year bin and converted into cumulative totals across bins. One fixed Thüringen state point is written per bin with cumulative energy fields and total_kw. The script also writes per-bin and global style metadata for consistent radius scaling.</w:t>
      </w:r>
      <w:r w:rsidR="00C657C6">
        <w:br/>
        <w:t>In addition, the script creates Thüringen-specific QGIS support layers including cumulative row chart data, energy legend points, true-size pie size legend circles, labels, and legend frames</w:t>
      </w:r>
      <w:r w:rsidR="00634370">
        <w:t>.</w:t>
      </w:r>
      <w:r w:rsidR="00EE5708">
        <w:br/>
      </w:r>
      <w:r w:rsidRPr="00D61FE3">
        <w:rPr>
          <w:b/>
          <w:bCs/>
          <w:u w:val="single"/>
        </w:rPr>
        <w:t>Dependencies:</w:t>
      </w:r>
      <w:r w:rsidR="00EE5708">
        <w:t xml:space="preserve"> </w:t>
      </w:r>
      <w:r w:rsidR="00C657C6">
        <w:t>geopandas, pandas, shapely, pyproj, json, os, re, math, unicodedata, pathlib</w:t>
      </w:r>
      <w:r w:rsidR="00EE5708">
        <w:br/>
      </w:r>
    </w:p>
    <w:p w14:paraId="63C9F6BC" w14:textId="3257A927" w:rsidR="00A71664" w:rsidRPr="00252006" w:rsidRDefault="00A71664" w:rsidP="00A71664">
      <w:pPr>
        <w:pStyle w:val="Heading3"/>
      </w:pPr>
      <w:bookmarkStart w:id="71" w:name="_Toc228881125"/>
      <w:r w:rsidRPr="00252006">
        <w:t xml:space="preserve">D2.2 </w:t>
      </w:r>
      <w:r w:rsidR="001741A6">
        <w:t>State Pie Chart</w:t>
      </w:r>
      <w:r w:rsidR="00541A45">
        <w:t xml:space="preserve"> Geometry Builders</w:t>
      </w:r>
      <w:bookmarkEnd w:id="71"/>
    </w:p>
    <w:p w14:paraId="71222FE0" w14:textId="7A95A418" w:rsidR="00A71664" w:rsidRDefault="0008785B" w:rsidP="0008785B">
      <w:r>
        <w:t>These scripts convert input points into real pie slice polygons using metric scaling.</w:t>
      </w:r>
    </w:p>
    <w:p w14:paraId="0CA7BAE9" w14:textId="77777777" w:rsidR="0008785B" w:rsidRDefault="0008785B" w:rsidP="0008785B">
      <w:pPr>
        <w:pStyle w:val="Heading4"/>
      </w:pPr>
      <w:r>
        <w:t>Script: step1_2_make_state_pie_geometries.py</w:t>
      </w:r>
    </w:p>
    <w:p w14:paraId="3A338C40" w14:textId="10278760" w:rsidR="0008785B" w:rsidRDefault="0008785B" w:rsidP="0008785B">
      <w:r w:rsidRPr="0008785B">
        <w:rPr>
          <w:b/>
          <w:bCs/>
          <w:u w:val="single"/>
        </w:rPr>
        <w:t>Purpose:</w:t>
      </w:r>
      <w:r>
        <w:t xml:space="preserve"> Generate pie slice polygons from state-level input points (non-yearly).</w:t>
      </w:r>
      <w:r w:rsidRPr="0008785B">
        <w:t xml:space="preserve"> </w:t>
      </w:r>
      <w:r>
        <w:br/>
      </w:r>
      <w:r w:rsidRPr="0008785B">
        <w:rPr>
          <w:b/>
          <w:bCs/>
          <w:u w:val="single"/>
        </w:rPr>
        <w:t>Inputs:</w:t>
      </w:r>
      <w:r>
        <w:t xml:space="preserve"> de_state_pies.geojson</w:t>
      </w:r>
      <w:r>
        <w:br/>
        <w:t>Style meta JSON</w:t>
      </w:r>
      <w:r>
        <w:br/>
      </w:r>
      <w:r w:rsidRPr="0008785B">
        <w:rPr>
          <w:b/>
          <w:bCs/>
          <w:u w:val="single"/>
        </w:rPr>
        <w:t>Outputs:</w:t>
      </w:r>
      <w:r>
        <w:t xml:space="preserve"> de_state_pie.geojson containing polygon slices</w:t>
      </w:r>
      <w:r>
        <w:br/>
      </w:r>
      <w:r w:rsidRPr="0008785B">
        <w:rPr>
          <w:b/>
          <w:bCs/>
          <w:u w:val="single"/>
        </w:rPr>
        <w:t>How to Run:</w:t>
      </w:r>
      <w:r>
        <w:t xml:space="preserve"> py step1_2_make_state_pie_geometries.py</w:t>
      </w:r>
      <w:r>
        <w:br/>
      </w:r>
      <w:r w:rsidRPr="0008785B">
        <w:rPr>
          <w:b/>
          <w:bCs/>
          <w:u w:val="single"/>
        </w:rPr>
        <w:t>Key Logic:</w:t>
      </w:r>
      <w:r>
        <w:t xml:space="preserve"> Transforms coordinates from EPSG:4326 to EPSG:3857 for metric radius scaling. Radius is scaled linearly between R_MIN_M and R_MAX_M using total_kw. Pie slices are constructed as polygons from arc segments. Each slice receives attributes: energy_type, power_kw, share, total_kw, radius_m, color_r/g/b. Centers are optionally repulsed to avoid overlap unless CENTERS_ARE_FIXED is True. Results are converted back to EPSG:4326 and written as GeoJSON. </w:t>
      </w:r>
      <w:r>
        <w:br/>
      </w:r>
      <w:r w:rsidRPr="0008785B">
        <w:rPr>
          <w:b/>
          <w:bCs/>
          <w:u w:val="single"/>
        </w:rPr>
        <w:t>Dependencies:</w:t>
      </w:r>
      <w:r>
        <w:t xml:space="preserve"> geopandas, shapely, pyproj, math, json</w:t>
      </w:r>
    </w:p>
    <w:p w14:paraId="7C64D66E" w14:textId="77777777" w:rsidR="0008785B" w:rsidRDefault="0008785B" w:rsidP="0008785B">
      <w:pPr>
        <w:pStyle w:val="Heading4"/>
      </w:pPr>
      <w:r>
        <w:t>Script: step1_4_make_state_pie_geometries_yearly.py</w:t>
      </w:r>
    </w:p>
    <w:p w14:paraId="1D877859" w14:textId="764CAF6C" w:rsidR="0008785B" w:rsidRDefault="0008785B" w:rsidP="0008785B">
      <w:r w:rsidRPr="0008785B">
        <w:rPr>
          <w:b/>
          <w:bCs/>
          <w:u w:val="single"/>
        </w:rPr>
        <w:lastRenderedPageBreak/>
        <w:t>Purpose:</w:t>
      </w:r>
      <w:r>
        <w:t xml:space="preserve"> </w:t>
      </w:r>
      <w:r w:rsidR="00650B3E">
        <w:t>Generates yearly state-level pie slice polygons from the cumulative input points created by step1_3. The script converts fixed input points into real polygon slices and keeps radius scaling aligned with the global metadata and pie size legend produced by step1_3</w:t>
      </w:r>
      <w:r>
        <w:t>.</w:t>
      </w:r>
      <w:r w:rsidRPr="0008785B">
        <w:t xml:space="preserve"> </w:t>
      </w:r>
      <w:r>
        <w:br/>
      </w:r>
      <w:r w:rsidRPr="0008785B">
        <w:rPr>
          <w:b/>
          <w:bCs/>
          <w:u w:val="single"/>
        </w:rPr>
        <w:t>Inputs:</w:t>
      </w:r>
      <w:r>
        <w:t xml:space="preserve"> </w:t>
      </w:r>
      <w:r w:rsidR="00650B3E">
        <w:t>data/geojson/pieCharts/state_pies_yearly/&lt;bin_slug&gt;/de_state_pies_&lt;bin_slug&gt;.geojson</w:t>
      </w:r>
      <w:r w:rsidR="00650B3E">
        <w:br/>
        <w:t>data/geojson/pieCharts/state_pies_yearly/&lt;bin_slug&gt;/state_pie_style_meta_&lt;bin_slug&gt;.json</w:t>
      </w:r>
      <w:r w:rsidR="00650B3E">
        <w:br/>
        <w:t>data/geojson/pieCharts/state_pies_yearly/_GLOBAL_style_meta.json</w:t>
      </w:r>
      <w:r w:rsidRPr="0008785B">
        <w:t xml:space="preserve"> </w:t>
      </w:r>
      <w:r>
        <w:br/>
      </w:r>
      <w:r w:rsidRPr="0008785B">
        <w:rPr>
          <w:b/>
          <w:bCs/>
          <w:u w:val="single"/>
        </w:rPr>
        <w:t>Outputs:</w:t>
      </w:r>
      <w:r>
        <w:t xml:space="preserve"> </w:t>
      </w:r>
      <w:r w:rsidR="00650B3E">
        <w:t>data/geojson/pieCharts/state_pies_yearly/&lt;bin_slug&gt;/de_state_pie_&lt;bin_slug&gt;.geojson</w:t>
      </w:r>
      <w:r>
        <w:br/>
      </w:r>
      <w:r w:rsidRPr="0008785B">
        <w:rPr>
          <w:b/>
          <w:bCs/>
          <w:u w:val="single"/>
        </w:rPr>
        <w:t>How to Run:</w:t>
      </w:r>
      <w:r>
        <w:t xml:space="preserve"> py step1_4_make_state_pie_geometries_yearly.py</w:t>
      </w:r>
      <w:r>
        <w:br/>
      </w:r>
      <w:r w:rsidRPr="0008785B">
        <w:rPr>
          <w:b/>
          <w:bCs/>
          <w:u w:val="single"/>
        </w:rPr>
        <w:t>Key Logic:</w:t>
      </w:r>
      <w:r>
        <w:t xml:space="preserve"> </w:t>
      </w:r>
      <w:r w:rsidR="00650B3E">
        <w:t>The script reads one cumulative state pie input layer per year bin. Coordinates are transformed from EPSG:4326 into EPSG:3857 so that pie radii can be calculated in meters. Radius scaling is controlled by GLOBAL_SIZING. When enabled, the script uses _GLOBAL_style_meta.json to apply one shared min/max range across all years. This keeps pie sizes comparable across the full animation sequence.</w:t>
      </w:r>
      <w:r w:rsidR="00650B3E">
        <w:br/>
        <w:t>Each state point is converted into wedge polygons. Slice angles are proportional to the power share of each energy type. The output polygons include energy_type, power_kw, power_gw, total_kw, total_gw, share, radius_m, label_anchor, year_bin, year_bin_slug, RGB color values, state_number, and state_abbrev.</w:t>
      </w:r>
      <w:r w:rsidR="00650B3E">
        <w:br/>
        <w:t>Centers are preserved from step1_3 and are not repulsed in the final workflow. This keeps state pie locations stable across all bins.</w:t>
      </w:r>
      <w:r w:rsidRPr="0008785B">
        <w:t xml:space="preserve"> </w:t>
      </w:r>
      <w:r>
        <w:br/>
      </w:r>
      <w:r w:rsidRPr="0008785B">
        <w:rPr>
          <w:b/>
          <w:bCs/>
          <w:u w:val="single"/>
        </w:rPr>
        <w:t>Dependencies:</w:t>
      </w:r>
      <w:r>
        <w:t xml:space="preserve"> </w:t>
      </w:r>
      <w:r w:rsidR="00BD05B7">
        <w:t>geopandas, shapely, pyproj, math, json, pathlib</w:t>
      </w:r>
    </w:p>
    <w:p w14:paraId="0DD7DDC2" w14:textId="77777777" w:rsidR="0008785B" w:rsidRDefault="0008785B" w:rsidP="0008785B">
      <w:pPr>
        <w:pStyle w:val="Heading4"/>
      </w:pPr>
      <w:r>
        <w:t>Script: step1_6_thueringen_state_pie_geometries_yearly.py</w:t>
      </w:r>
    </w:p>
    <w:p w14:paraId="59C51FBC" w14:textId="093981AA" w:rsidR="0008785B" w:rsidRPr="00252006" w:rsidRDefault="0008785B" w:rsidP="007C6A06">
      <w:r w:rsidRPr="0008785B">
        <w:rPr>
          <w:b/>
          <w:bCs/>
          <w:u w:val="single"/>
        </w:rPr>
        <w:t>Purpose:</w:t>
      </w:r>
      <w:r w:rsidRPr="0008785B">
        <w:t xml:space="preserve"> </w:t>
      </w:r>
      <w:r w:rsidR="006E4940">
        <w:t>Generates Thüringen yearly state pie slice polygons from the cumulative input points produced by step1_5. The script keeps the fixed Thüringen center and uses global or per-bin scaling metadata to create real polygon slices</w:t>
      </w:r>
      <w:r w:rsidR="004F72E1" w:rsidRPr="004F72E1">
        <w:t>.</w:t>
      </w:r>
      <w:r>
        <w:br/>
      </w:r>
      <w:r w:rsidRPr="0008785B">
        <w:rPr>
          <w:b/>
          <w:bCs/>
          <w:u w:val="single"/>
        </w:rPr>
        <w:t>Inputs:</w:t>
      </w:r>
      <w:r>
        <w:t xml:space="preserve"> </w:t>
      </w:r>
      <w:r w:rsidR="00D97C5A">
        <w:t>data/geojson/pieCharts/thueringen_state_pies_yearly/&lt;bin_slug&gt;/thueringen_state_pies_&lt;bin_slug&gt;.geojson</w:t>
      </w:r>
      <w:r w:rsidR="00D97C5A">
        <w:br/>
        <w:t>data/geojson/pieCharts/thueringen_state_pies_yearly/&lt;bin_slug&gt;/thueringen_state_pie_style_meta_&lt;bin_slug&gt;.json</w:t>
      </w:r>
      <w:r w:rsidR="00D97C5A">
        <w:br/>
        <w:t>data/geojson/pieCharts/thueringen_state_pies_yearly/_GLOBAL_style_meta.json</w:t>
      </w:r>
      <w:r>
        <w:br/>
      </w:r>
      <w:r w:rsidRPr="0008785B">
        <w:rPr>
          <w:b/>
          <w:bCs/>
          <w:u w:val="single"/>
        </w:rPr>
        <w:t>Outputs:</w:t>
      </w:r>
      <w:r>
        <w:t xml:space="preserve"> </w:t>
      </w:r>
      <w:r w:rsidR="0008772C">
        <w:t>data/geojson/pieCharts/thueringen_state_pies_yearly/&lt;bin_slug&gt;/thueringen_state_pie_&lt;bin_slug&gt;.geojson</w:t>
      </w:r>
      <w:r>
        <w:br/>
      </w:r>
      <w:r w:rsidRPr="004F72E1">
        <w:rPr>
          <w:b/>
          <w:bCs/>
          <w:u w:val="single"/>
        </w:rPr>
        <w:t>How to Run:</w:t>
      </w:r>
      <w:r>
        <w:t xml:space="preserve"> py step1_6_thueringen_state_pie_geometries_yearly.py</w:t>
      </w:r>
      <w:r>
        <w:br/>
      </w:r>
      <w:r w:rsidRPr="0008785B">
        <w:rPr>
          <w:b/>
          <w:bCs/>
          <w:u w:val="single"/>
        </w:rPr>
        <w:t>Key Logic:</w:t>
      </w:r>
      <w:r>
        <w:t xml:space="preserve"> </w:t>
      </w:r>
      <w:r w:rsidR="0008772C">
        <w:t>The script reads one Thüringen state input point per 2-year bin and transforms the fixed center from EPSG:4326 to EPSG:3857 for metric radius calculation. If GLOBAL_SIZING is enabled, the shared _GLOBAL_style_meta.json file is used so that the Thüringen pie grows consistently across all bins. Otherwise, the script can fall back to per-bin metadata.</w:t>
      </w:r>
      <w:r w:rsidR="0008772C">
        <w:br/>
        <w:t xml:space="preserve">For each bin, cumulative energy fields are converted into wedge polygons. Each output slice contains energy_type, power_kw, power_gw, total_kw, total_gw, share, radius_m, label_anchor, </w:t>
      </w:r>
      <w:r w:rsidR="0008772C">
        <w:lastRenderedPageBreak/>
        <w:t>year_bin, year_bin_slug, and RGB color values.</w:t>
      </w:r>
      <w:r w:rsidR="0008772C">
        <w:br/>
        <w:t>The center comes from step1_5 and remains fixed. Center repulsion is disabled in the final workflow to avoid visual movement between animation frames</w:t>
      </w:r>
      <w:r w:rsidR="007C6A06">
        <w:t>.</w:t>
      </w:r>
      <w:r>
        <w:br/>
      </w:r>
      <w:r w:rsidRPr="0008785B">
        <w:rPr>
          <w:b/>
          <w:bCs/>
          <w:u w:val="single"/>
        </w:rPr>
        <w:t>Dependencies:</w:t>
      </w:r>
      <w:r>
        <w:t xml:space="preserve"> geopandas, shapely, pyproj, math, json, pathlib</w:t>
      </w:r>
    </w:p>
    <w:p w14:paraId="05D2D6E1" w14:textId="02E87689" w:rsidR="00A71664" w:rsidRPr="00202FF9" w:rsidRDefault="00A71664" w:rsidP="00A71664">
      <w:pPr>
        <w:pStyle w:val="Heading3"/>
      </w:pPr>
      <w:bookmarkStart w:id="72" w:name="_Toc228881126"/>
      <w:r w:rsidRPr="00202FF9">
        <w:t xml:space="preserve">D2.3 </w:t>
      </w:r>
      <w:r w:rsidR="001741A6">
        <w:t>State Pie Chart</w:t>
      </w:r>
      <w:r w:rsidR="00252006" w:rsidRPr="00202FF9">
        <w:t xml:space="preserve"> </w:t>
      </w:r>
      <w:r w:rsidR="00541A45">
        <w:t>An</w:t>
      </w:r>
      <w:r w:rsidR="00B96692">
        <w:t>i</w:t>
      </w:r>
      <w:r w:rsidR="00541A45">
        <w:t>mation (.gif)</w:t>
      </w:r>
      <w:r w:rsidRPr="00202FF9">
        <w:t xml:space="preserve"> </w:t>
      </w:r>
      <w:r w:rsidR="00541A45">
        <w:t>Utilities</w:t>
      </w:r>
      <w:bookmarkEnd w:id="72"/>
    </w:p>
    <w:p w14:paraId="589C8D03" w14:textId="77777777" w:rsidR="00CA1EC6" w:rsidRDefault="00CA1EC6" w:rsidP="00CA1EC6">
      <w:pPr>
        <w:pStyle w:val="Heading4"/>
      </w:pPr>
      <w:r>
        <w:t>Script: step1_png_to_gif.py</w:t>
      </w:r>
    </w:p>
    <w:p w14:paraId="726041A0" w14:textId="3C6BF231" w:rsidR="00CA1EC6" w:rsidRDefault="00CA1EC6" w:rsidP="00CA1EC6">
      <w:r w:rsidRPr="00C34C55">
        <w:rPr>
          <w:b/>
          <w:bCs/>
          <w:u w:val="single"/>
        </w:rPr>
        <w:t>Purpose:</w:t>
      </w:r>
      <w:r>
        <w:t xml:space="preserve"> Create animated GIF from exported state pie PNG images.</w:t>
      </w:r>
      <w:r w:rsidR="00E225C0" w:rsidRPr="00E225C0">
        <w:t xml:space="preserve"> </w:t>
      </w:r>
      <w:r w:rsidR="00E225C0">
        <w:br/>
      </w:r>
      <w:r w:rsidRPr="00C34C55">
        <w:rPr>
          <w:b/>
          <w:bCs/>
          <w:u w:val="single"/>
        </w:rPr>
        <w:t>Inputs:</w:t>
      </w:r>
      <w:r>
        <w:t xml:space="preserve"> PNG_FOLDER = exports/1_state_pie_yearly</w:t>
      </w:r>
      <w:r w:rsidR="00E225C0">
        <w:br/>
      </w:r>
      <w:r w:rsidRPr="00C34C55">
        <w:rPr>
          <w:b/>
          <w:bCs/>
          <w:u w:val="single"/>
        </w:rPr>
        <w:t>Outputs:</w:t>
      </w:r>
      <w:r>
        <w:t xml:space="preserve"> state_piecharts_gif.gif</w:t>
      </w:r>
      <w:r w:rsidR="00E225C0">
        <w:br/>
      </w:r>
      <w:r w:rsidRPr="00C34C55">
        <w:rPr>
          <w:b/>
          <w:bCs/>
          <w:u w:val="single"/>
        </w:rPr>
        <w:t>How to Run:</w:t>
      </w:r>
      <w:r>
        <w:t xml:space="preserve"> py step1_png_to_gif.py</w:t>
      </w:r>
      <w:r w:rsidR="00E225C0">
        <w:br/>
      </w:r>
      <w:r w:rsidRPr="00C34C55">
        <w:rPr>
          <w:b/>
          <w:bCs/>
          <w:u w:val="single"/>
        </w:rPr>
        <w:t>Key Logic:</w:t>
      </w:r>
      <w:r>
        <w:t xml:space="preserve"> Scans PNG folder in sorted order. Loads images using Pillow. Creates animated GIF with defined frame duration. Loop is infinite.</w:t>
      </w:r>
      <w:r w:rsidR="00E225C0" w:rsidRPr="00E225C0">
        <w:t xml:space="preserve"> </w:t>
      </w:r>
      <w:r w:rsidR="00E225C0">
        <w:br/>
      </w:r>
      <w:r w:rsidRPr="00C34C55">
        <w:rPr>
          <w:b/>
          <w:bCs/>
          <w:u w:val="single"/>
        </w:rPr>
        <w:t>Dependencies:</w:t>
      </w:r>
      <w:r>
        <w:t xml:space="preserve"> Pillow, pathlib</w:t>
      </w:r>
    </w:p>
    <w:p w14:paraId="71C291C8" w14:textId="77777777" w:rsidR="00CA1EC6" w:rsidRDefault="00CA1EC6" w:rsidP="00CA1EC6">
      <w:pPr>
        <w:pStyle w:val="Heading4"/>
      </w:pPr>
      <w:r>
        <w:t>Script: step1_thueringen_png_to_gif.py</w:t>
      </w:r>
    </w:p>
    <w:p w14:paraId="7F1FA328" w14:textId="280362D6" w:rsidR="00A71664" w:rsidRPr="00202FF9" w:rsidRDefault="00CA1EC6" w:rsidP="00CA1EC6">
      <w:r w:rsidRPr="00C34C55">
        <w:rPr>
          <w:b/>
          <w:bCs/>
          <w:u w:val="single"/>
        </w:rPr>
        <w:t>Purpose:</w:t>
      </w:r>
      <w:r>
        <w:t xml:space="preserve"> Create animated GIF from Thüringen yearly pie PNG images.</w:t>
      </w:r>
      <w:r w:rsidR="00E225C0" w:rsidRPr="00E225C0">
        <w:t xml:space="preserve"> </w:t>
      </w:r>
      <w:r w:rsidR="00E225C0">
        <w:br/>
      </w:r>
      <w:r w:rsidRPr="00C34C55">
        <w:rPr>
          <w:b/>
          <w:bCs/>
          <w:u w:val="single"/>
        </w:rPr>
        <w:t>Inputs:</w:t>
      </w:r>
      <w:r>
        <w:t xml:space="preserve"> exports/1_state_pie_yearly/thuringen_statePie_masked_yearly</w:t>
      </w:r>
      <w:r w:rsidR="00E225C0">
        <w:br/>
      </w:r>
      <w:r w:rsidRPr="00C34C55">
        <w:rPr>
          <w:b/>
          <w:bCs/>
          <w:u w:val="single"/>
        </w:rPr>
        <w:t>Outputs:</w:t>
      </w:r>
      <w:r>
        <w:t xml:space="preserve"> thueringen_state_piecharts_gif.gif</w:t>
      </w:r>
      <w:r w:rsidR="00E225C0">
        <w:br/>
      </w:r>
      <w:r w:rsidRPr="00C34C55">
        <w:rPr>
          <w:b/>
          <w:bCs/>
          <w:u w:val="single"/>
        </w:rPr>
        <w:t>How to Run:</w:t>
      </w:r>
      <w:r>
        <w:t xml:space="preserve"> py step1_thueringen_png_to_gif.py</w:t>
      </w:r>
      <w:r w:rsidR="00E225C0">
        <w:br/>
      </w:r>
      <w:r w:rsidRPr="00C34C55">
        <w:rPr>
          <w:b/>
          <w:bCs/>
          <w:u w:val="single"/>
        </w:rPr>
        <w:t>Key Logic:</w:t>
      </w:r>
      <w:r>
        <w:t xml:space="preserve"> Identical to step1_png_to_gif but uses Thüringen-specific PNG folder. Images are merged into a looping GIF. </w:t>
      </w:r>
      <w:r w:rsidR="00E225C0">
        <w:br/>
      </w:r>
      <w:r w:rsidRPr="00C34C55">
        <w:rPr>
          <w:b/>
          <w:bCs/>
          <w:u w:val="single"/>
        </w:rPr>
        <w:t>Dependencies:</w:t>
      </w:r>
      <w:r>
        <w:t xml:space="preserve"> Pillow, pathlib</w:t>
      </w:r>
    </w:p>
    <w:p w14:paraId="58E5B487" w14:textId="392DDBB3" w:rsidR="001A409D" w:rsidRPr="00C16F76" w:rsidRDefault="001A409D" w:rsidP="001A409D">
      <w:pPr>
        <w:pStyle w:val="Heading2"/>
      </w:pPr>
      <w:bookmarkStart w:id="73" w:name="_Toc228881127"/>
      <w:r w:rsidRPr="00C16F76">
        <w:t xml:space="preserve">D3. </w:t>
      </w:r>
      <w:r w:rsidR="00660759">
        <w:t>Statewise Landkreis P</w:t>
      </w:r>
      <w:r w:rsidR="00EC2329">
        <w:t>i</w:t>
      </w:r>
      <w:r w:rsidR="00660759">
        <w:t xml:space="preserve">e Chart System </w:t>
      </w:r>
      <w:r w:rsidR="00084454" w:rsidRPr="00C16F76">
        <w:t>(S</w:t>
      </w:r>
      <w:r w:rsidR="00660759">
        <w:t>tep</w:t>
      </w:r>
      <w:r w:rsidR="00C16F76">
        <w:t>-</w:t>
      </w:r>
      <w:r w:rsidR="00084454" w:rsidRPr="00C16F76">
        <w:t>2)</w:t>
      </w:r>
      <w:bookmarkEnd w:id="73"/>
    </w:p>
    <w:p w14:paraId="7E7783D8" w14:textId="592963C1" w:rsidR="002D0FCA" w:rsidRDefault="002D0FCA" w:rsidP="008A1BE8">
      <w:r>
        <w:t>This system builds Landkreis-level pie charts inside each state. The yearly workflow uses fixed AGS-based Landkreis centers, cumulative 2-year bins, and statewise scaling metadata. This allows each state to be visualized consistently over time while keeping Landkreis-level differences readable.</w:t>
      </w:r>
      <w:r>
        <w:br/>
      </w:r>
      <w:r>
        <w:br/>
        <w:t>The Thüringen-specific workflow applies a canonical Landkreis assignment process. Records are first matched by Landkreis-related attributes and then by spatial fallback against GADM Level-2 polygons. Only records that match a known Thüringen Landkreis center are retained. This keeps Thüringen state-level and Landkreis-level totals consistent.</w:t>
      </w:r>
      <w:r>
        <w:br/>
      </w:r>
      <w:r>
        <w:br/>
        <w:t>The system consists of three layers:</w:t>
      </w:r>
      <w:r>
        <w:br/>
        <w:t>D3.1 → Statewise Landkreis pie input point builders</w:t>
      </w:r>
      <w:r>
        <w:br/>
        <w:t>D3.2 → Statewise Landkreis pie geometry builders</w:t>
      </w:r>
      <w:r>
        <w:br/>
        <w:t>D3.3 → Animation utilities (.gif exporters)</w:t>
      </w:r>
      <w:r>
        <w:br/>
      </w:r>
      <w:r>
        <w:br/>
      </w:r>
      <w:r>
        <w:lastRenderedPageBreak/>
        <w:t>All pie centers are fixed and derived from Step-0 reference builders to avoid spatial movement between yearly frames.</w:t>
      </w:r>
    </w:p>
    <w:p w14:paraId="23E4CBA4" w14:textId="77777777" w:rsidR="005C0FD4" w:rsidRDefault="005C0FD4" w:rsidP="008A1BE8"/>
    <w:p w14:paraId="7379D5F7" w14:textId="17AD4711" w:rsidR="001A409D" w:rsidRPr="00E16A37" w:rsidRDefault="00A71664" w:rsidP="00A71664">
      <w:pPr>
        <w:pStyle w:val="Heading3"/>
      </w:pPr>
      <w:bookmarkStart w:id="74" w:name="_Toc228881128"/>
      <w:r w:rsidRPr="00E16A37">
        <w:t xml:space="preserve">D3.1 </w:t>
      </w:r>
      <w:r w:rsidR="001741A6">
        <w:t>Statewise Landkreis Pie Chart</w:t>
      </w:r>
      <w:r w:rsidR="00E16A37" w:rsidRPr="00E16A37">
        <w:t xml:space="preserve"> Input Builders</w:t>
      </w:r>
      <w:bookmarkEnd w:id="74"/>
    </w:p>
    <w:p w14:paraId="62553395" w14:textId="77777777" w:rsidR="0013642A" w:rsidRDefault="0013642A" w:rsidP="0013642A">
      <w:pPr>
        <w:pStyle w:val="Heading4"/>
      </w:pPr>
      <w:r>
        <w:t>Script: step2_1_make_statewise_landkreis_pie_inputs.py</w:t>
      </w:r>
    </w:p>
    <w:p w14:paraId="3BF848FE" w14:textId="7FCC8B23" w:rsidR="0013642A" w:rsidRDefault="0013642A" w:rsidP="0013642A">
      <w:r w:rsidRPr="0013642A">
        <w:rPr>
          <w:b/>
          <w:bCs/>
          <w:u w:val="single"/>
        </w:rPr>
        <w:t>Purpose:</w:t>
      </w:r>
      <w:r>
        <w:t xml:space="preserve"> Build statewise Landkreis pie input points (non-yearly) by aggregating installed power per energy category for each Landkreis within each state.</w:t>
      </w:r>
      <w:r>
        <w:br/>
      </w:r>
      <w:r w:rsidRPr="0013642A">
        <w:rPr>
          <w:b/>
          <w:bCs/>
          <w:u w:val="single"/>
        </w:rPr>
        <w:t>Inputs:</w:t>
      </w:r>
      <w:r>
        <w:rPr>
          <w:b/>
          <w:bCs/>
          <w:u w:val="single"/>
        </w:rPr>
        <w:t xml:space="preserve"> </w:t>
      </w:r>
      <w:r>
        <w:t>GeoJSON files under data/geojson/by_state_landkreis.</w:t>
      </w:r>
      <w:r w:rsidRPr="00E225C0">
        <w:t xml:space="preserve"> </w:t>
      </w:r>
      <w:r>
        <w:br/>
        <w:t>Fields used: Energietraeger or energy_source_label.</w:t>
      </w:r>
      <w:r w:rsidRPr="00E225C0">
        <w:t xml:space="preserve"> </w:t>
      </w:r>
      <w:r>
        <w:br/>
        <w:t>Bruttoleistung or power_kw.</w:t>
      </w:r>
      <w:r w:rsidRPr="00E225C0">
        <w:t xml:space="preserve"> </w:t>
      </w:r>
      <w:r>
        <w:br/>
        <w:t>Landkreis identifier (NAME_2 / kreis_key / kreis_slug depending on structure)</w:t>
      </w:r>
      <w:r>
        <w:br/>
        <w:t>Reference centers from Step-0: data/geojson/pieCharts/landkreis_centers/de_landkreis_centers.geojson.</w:t>
      </w:r>
      <w:r w:rsidRPr="00E225C0">
        <w:t xml:space="preserve"> </w:t>
      </w:r>
      <w:r>
        <w:br/>
      </w:r>
      <w:r w:rsidRPr="0013642A">
        <w:rPr>
          <w:b/>
          <w:bCs/>
          <w:u w:val="single"/>
        </w:rPr>
        <w:t>Outputs:</w:t>
      </w:r>
      <w:r>
        <w:rPr>
          <w:b/>
          <w:bCs/>
          <w:u w:val="single"/>
        </w:rPr>
        <w:t xml:space="preserve"> </w:t>
      </w:r>
      <w:r>
        <w:t>data/geojson/pieCharts/statewise_landkreis_pies/&lt;state_slug&gt;/&lt;state_slug&gt;_landkreis_pies.geojson</w:t>
      </w:r>
      <w:r>
        <w:br/>
        <w:t>One point per Landkreis including: pv_kw, wind_kw, hydro_kw, battery_kw, biogas_kw, others_kw, total_kw, kreis_name, kreis_key, state_name, state_slug.</w:t>
      </w:r>
      <w:r>
        <w:br/>
      </w:r>
      <w:r w:rsidRPr="0013642A">
        <w:rPr>
          <w:b/>
          <w:bCs/>
          <w:u w:val="single"/>
        </w:rPr>
        <w:t>How to Run:</w:t>
      </w:r>
      <w:r>
        <w:rPr>
          <w:b/>
          <w:bCs/>
          <w:u w:val="single"/>
        </w:rPr>
        <w:t xml:space="preserve"> </w:t>
      </w:r>
      <w:r>
        <w:t>py step2_1_make_statewise_landkreis_pie_inputs.py</w:t>
      </w:r>
      <w:r>
        <w:br/>
      </w:r>
      <w:r w:rsidRPr="0013642A">
        <w:rPr>
          <w:b/>
          <w:bCs/>
          <w:u w:val="single"/>
        </w:rPr>
        <w:t>Key Logic:</w:t>
      </w:r>
      <w:r>
        <w:rPr>
          <w:b/>
          <w:bCs/>
          <w:u w:val="single"/>
        </w:rPr>
        <w:t xml:space="preserve"> </w:t>
      </w:r>
      <w:r>
        <w:t>The script scans per-state Landkreis GeoJSON files and groups features by Landkreis key. Energy codes are mapped into five primary categories plus Others. Installed power is summed per Landkreis. Fixed centers from Step-0 are used to guarantee consistent anchor positions. One point per Landkreis is written containing aggregated energy values and total installed power.</w:t>
      </w:r>
      <w:r>
        <w:br/>
      </w:r>
      <w:r w:rsidRPr="0013642A">
        <w:rPr>
          <w:b/>
          <w:bCs/>
          <w:u w:val="single"/>
        </w:rPr>
        <w:t>Dependencies:</w:t>
      </w:r>
      <w:r>
        <w:rPr>
          <w:b/>
          <w:bCs/>
          <w:u w:val="single"/>
        </w:rPr>
        <w:t xml:space="preserve"> </w:t>
      </w:r>
      <w:r>
        <w:t>geopandas, pandas, shapely, pathlib</w:t>
      </w:r>
      <w:r w:rsidR="00EA42C6">
        <w:t>.</w:t>
      </w:r>
      <w:r w:rsidR="00EA42C6" w:rsidRPr="00E225C0">
        <w:t xml:space="preserve"> </w:t>
      </w:r>
      <w:r w:rsidR="00EA42C6">
        <w:br/>
      </w:r>
    </w:p>
    <w:p w14:paraId="3F14FB09" w14:textId="77777777" w:rsidR="0013642A" w:rsidRDefault="0013642A" w:rsidP="0013642A">
      <w:pPr>
        <w:pStyle w:val="Heading4"/>
      </w:pPr>
      <w:r>
        <w:t>Script: step2_3_make_statewise_landkreis_pie_inputs_yearly.py</w:t>
      </w:r>
    </w:p>
    <w:p w14:paraId="74C914E0" w14:textId="35C6ABE9" w:rsidR="0013642A" w:rsidRDefault="0013642A" w:rsidP="0013642A">
      <w:r w:rsidRPr="0013642A">
        <w:rPr>
          <w:b/>
          <w:bCs/>
          <w:u w:val="single"/>
        </w:rPr>
        <w:t>Purpose:</w:t>
      </w:r>
      <w:r>
        <w:t xml:space="preserve"> </w:t>
      </w:r>
      <w:r w:rsidR="008B68E6">
        <w:t>Builds yearly Landkreis pie input points for all German states using AGS-based fixed Landkreis centers. The script aggregates installed power per Landkreis and 2-year bin, converts period values into cumulative values, and generates shared QGIS layout support layers aligned with the state-level yearly system</w:t>
      </w:r>
      <w:r w:rsidR="000175AB">
        <w:t>.</w:t>
      </w:r>
      <w:r w:rsidR="000175AB" w:rsidRPr="00E225C0">
        <w:t xml:space="preserve"> </w:t>
      </w:r>
      <w:r w:rsidR="000175AB">
        <w:br/>
      </w:r>
      <w:r w:rsidRPr="0013642A">
        <w:rPr>
          <w:b/>
          <w:bCs/>
          <w:u w:val="single"/>
        </w:rPr>
        <w:t>Inputs:</w:t>
      </w:r>
      <w:r w:rsidR="000175AB">
        <w:rPr>
          <w:b/>
          <w:bCs/>
          <w:u w:val="single"/>
        </w:rPr>
        <w:t xml:space="preserve"> </w:t>
      </w:r>
      <w:r w:rsidR="008B68E6">
        <w:t>data/geojson/by_state_landkreis_yearly</w:t>
      </w:r>
      <w:r w:rsidR="008B68E6">
        <w:br/>
        <w:t>Authoritative Landkreis centers from:</w:t>
      </w:r>
      <w:r w:rsidR="008B68E6">
        <w:br/>
        <w:t>data/geojson/pieCharts/landkreis_centers/de_landkreis_centers.geojson</w:t>
      </w:r>
      <w:r w:rsidR="008B68E6">
        <w:br/>
        <w:t>Commissioning year field:</w:t>
      </w:r>
      <w:r w:rsidR="008B68E6">
        <w:br/>
        <w:t>Inbetriebnahmedatum and fallback date fields</w:t>
      </w:r>
      <w:r w:rsidR="008B68E6">
        <w:br/>
        <w:t>Energy fields:</w:t>
      </w:r>
      <w:r w:rsidR="008B68E6">
        <w:br/>
        <w:t>Energietraeger or energy_source_label</w:t>
      </w:r>
      <w:r w:rsidR="008B68E6">
        <w:br/>
      </w:r>
      <w:r w:rsidR="008B68E6">
        <w:lastRenderedPageBreak/>
        <w:t>Power fields:</w:t>
      </w:r>
      <w:r w:rsidR="008B68E6">
        <w:br/>
        <w:t>Bruttoleistung, Nettonennleistung, power_kw, installed_power_kw, or other supported power columns</w:t>
      </w:r>
      <w:r w:rsidR="008B68E6">
        <w:br/>
        <w:t>Landkreis identifier:</w:t>
      </w:r>
      <w:r w:rsidR="008B68E6">
        <w:br/>
        <w:t>Gemeindeschluessel, AGS, ags_id, kreisschluessel, or rs</w:t>
      </w:r>
      <w:r w:rsidR="000175AB">
        <w:br/>
      </w:r>
      <w:r w:rsidRPr="0013642A">
        <w:rPr>
          <w:b/>
          <w:bCs/>
          <w:u w:val="single"/>
        </w:rPr>
        <w:t>Outputs:</w:t>
      </w:r>
      <w:r w:rsidR="000175AB">
        <w:rPr>
          <w:b/>
          <w:bCs/>
          <w:u w:val="single"/>
        </w:rPr>
        <w:t xml:space="preserve"> </w:t>
      </w:r>
      <w:r w:rsidR="008B68E6">
        <w:t>data/geojson/pieCharts/statewise_landkreis_pies_yearly/&lt;bin_slug&gt;/de_landkreis_pies_&lt;bin_slug&gt;.geojson</w:t>
      </w:r>
      <w:r w:rsidR="008B68E6">
        <w:br/>
        <w:t>data/geojson/pieCharts/statewise_landkreis_pies_yearly/&lt;state_slug&gt;/&lt;bin_slug&gt;/de_&lt;state_slug&gt;_landkreis_pies_&lt;bin_slug&gt;.geojson</w:t>
      </w:r>
      <w:r w:rsidR="008B68E6">
        <w:br/>
        <w:t>data/geojson/pieCharts/statewise_landkreis_pies_yearly/_STATEWISE_size_meta.json</w:t>
      </w:r>
      <w:r w:rsidR="008B68E6">
        <w:br/>
        <w:t>data/geojson/pieCharts/statewise_landkreis_pies_yearly/de_yearly_totals.json</w:t>
      </w:r>
      <w:r w:rsidR="008B68E6">
        <w:br/>
        <w:t>data/geojson/pieCharts/statewise_landkreis_pies_yearly/de_yearly_totals_chart.geojson</w:t>
      </w:r>
      <w:r w:rsidR="008B68E6">
        <w:br/>
        <w:t>data/geojson/pieCharts/statewise_landkreis_pies_yearly/de_yearly_totals_chart_guides.geojson</w:t>
      </w:r>
      <w:r w:rsidR="008B68E6">
        <w:br/>
        <w:t>data/geojson/pieCharts/statewise_landkreis_pies_yearly/de_yearly_totals_chart_frame.geojson</w:t>
      </w:r>
      <w:r w:rsidR="008B68E6">
        <w:br/>
        <w:t>data/geojson/pieCharts/statewise_landkreis_pies_yearly/de_state_totals_columnChart_bars.geojson</w:t>
      </w:r>
      <w:r w:rsidR="008B68E6">
        <w:br/>
        <w:t>data/geojson/pieCharts/statewise_landkreis_pies_yearly/de_state_totals_columnChart_labels.geojson</w:t>
      </w:r>
      <w:r w:rsidR="008B68E6">
        <w:br/>
        <w:t>data/geojson/pieCharts/statewise_landkreis_pies_yearly/de_state_totals_columnChart_frame.geojson</w:t>
      </w:r>
      <w:r w:rsidR="008B68E6">
        <w:br/>
        <w:t>data/geojson/pieCharts/statewise_landkreis_pies_yearly/de_energy_legend_points.geojson</w:t>
      </w:r>
      <w:r w:rsidR="008B68E6">
        <w:br/>
        <w:t>data/geojson/pieCharts/statewise_landkreis_pies_yearly/de_pie_size_legend_circles.geojson</w:t>
      </w:r>
      <w:r w:rsidR="008B68E6">
        <w:br/>
        <w:t>data/geojson/pieCharts/statewise_landkreis_pies_yearly/de_pie_size_legend_labels.geojson</w:t>
      </w:r>
      <w:r w:rsidR="008B68E6">
        <w:br/>
        <w:t>data/geojson/pieCharts/statewise_landkreis_pies_yearly/de_legend_frames.geojson</w:t>
      </w:r>
      <w:r w:rsidR="000175AB" w:rsidRPr="00E225C0">
        <w:t xml:space="preserve"> </w:t>
      </w:r>
      <w:r w:rsidR="000175AB">
        <w:br/>
      </w:r>
      <w:r w:rsidRPr="0013642A">
        <w:rPr>
          <w:b/>
          <w:bCs/>
          <w:u w:val="single"/>
        </w:rPr>
        <w:t>How to Run:</w:t>
      </w:r>
      <w:r w:rsidR="000175AB">
        <w:rPr>
          <w:b/>
          <w:bCs/>
          <w:u w:val="single"/>
        </w:rPr>
        <w:t xml:space="preserve"> </w:t>
      </w:r>
      <w:r>
        <w:t>py step2_3_make_statewise_landkreis_pie_inputs_yearly.py</w:t>
      </w:r>
      <w:r w:rsidR="000175AB">
        <w:br/>
      </w:r>
      <w:r w:rsidRPr="0013642A">
        <w:rPr>
          <w:b/>
          <w:bCs/>
          <w:u w:val="single"/>
        </w:rPr>
        <w:t>Key Logic:</w:t>
      </w:r>
      <w:r w:rsidR="000175AB">
        <w:rPr>
          <w:b/>
          <w:bCs/>
          <w:u w:val="single"/>
        </w:rPr>
        <w:t xml:space="preserve"> </w:t>
      </w:r>
      <w:r w:rsidR="008B68E6">
        <w:t>The script reads yearly Landkreis GeoJSON files and extracts AGS5 identifiers from available administrative key fields. Only records whose AGS5 exists in the authoritative Landkreis centers file are used. The center file provides stable point coordinates and state_slug information.</w:t>
      </w:r>
      <w:r w:rsidR="008B68E6">
        <w:br/>
        <w:t>Each valid plant is assigned to a 2-year bin based on its commissioning year. Energy values are normalized into Photovoltaics, Onshore Wind, Hydropower, Biogas, Battery Storage, and Others. Installed power is parsed from supported power fields.</w:t>
      </w:r>
      <w:r w:rsidR="008B68E6">
        <w:br/>
        <w:t>The script first aggregates period values by state, Landkreis, and bin. It then converts period totals into cumulative totals so that every Landkreis pie grows over time. The output contains one fixed-center point per Landkreis per bin, with cumulative energy fields and total_kw.</w:t>
      </w:r>
      <w:r w:rsidR="008B68E6">
        <w:br/>
        <w:t>For scaling, the script writes statewise metadata so geometry builders can scale Landkreis pies consistently within each state across all years. It also generates a Germany-wide cumulative row chart, dashed guide lines, a row chart frame, a cumulative state column chart using two-letter state abbreviations, energy legend points, true-size pie size legend circles, labels, and legend frames</w:t>
      </w:r>
      <w:r>
        <w:t>.</w:t>
      </w:r>
      <w:r w:rsidR="000175AB">
        <w:br/>
      </w:r>
      <w:r w:rsidRPr="0013642A">
        <w:rPr>
          <w:b/>
          <w:bCs/>
          <w:u w:val="single"/>
        </w:rPr>
        <w:t>Dependencies:</w:t>
      </w:r>
      <w:r w:rsidR="000175AB">
        <w:rPr>
          <w:b/>
          <w:bCs/>
          <w:u w:val="single"/>
        </w:rPr>
        <w:t xml:space="preserve"> </w:t>
      </w:r>
      <w:r w:rsidR="008B68E6">
        <w:t>geopandas, pandas, shapely, pyproj, json, os, re, math, unicodedata, pathlib</w:t>
      </w:r>
    </w:p>
    <w:p w14:paraId="739D7E83" w14:textId="77777777" w:rsidR="0013642A" w:rsidRDefault="0013642A" w:rsidP="0013642A">
      <w:pPr>
        <w:pStyle w:val="Heading4"/>
      </w:pPr>
      <w:r>
        <w:lastRenderedPageBreak/>
        <w:t>Script: step2_5_thueringen_statewise_landkreis_pie_inputs_yearly.py</w:t>
      </w:r>
    </w:p>
    <w:p w14:paraId="346BAD5F" w14:textId="3618F864" w:rsidR="00A71664" w:rsidRPr="00E16A37" w:rsidRDefault="0013642A" w:rsidP="00936A12">
      <w:r w:rsidRPr="0013642A">
        <w:rPr>
          <w:b/>
          <w:bCs/>
          <w:u w:val="single"/>
        </w:rPr>
        <w:t>Purpose:</w:t>
      </w:r>
      <w:r>
        <w:t xml:space="preserve"> </w:t>
      </w:r>
      <w:r w:rsidR="00013BBA">
        <w:t>Builds Thüringen-only yearly Landkreis pie input points using a canonical Landkreis assignment workflow. The script aggregates installed power per Landkreis and 2-year bin, converts period totals into cumulative totals, and generates all Thüringen-specific chart, legend, numbering, and layout support layers for QGIS</w:t>
      </w:r>
      <w:r w:rsidR="009F748B" w:rsidRPr="009F748B">
        <w:t>.</w:t>
      </w:r>
      <w:r w:rsidR="00506F83">
        <w:br/>
      </w:r>
      <w:r w:rsidRPr="0013642A">
        <w:rPr>
          <w:b/>
          <w:bCs/>
          <w:u w:val="single"/>
        </w:rPr>
        <w:t>Inputs:</w:t>
      </w:r>
      <w:r w:rsidR="00506F83">
        <w:rPr>
          <w:b/>
          <w:bCs/>
          <w:u w:val="single"/>
        </w:rPr>
        <w:t xml:space="preserve"> </w:t>
      </w:r>
      <w:r w:rsidR="008969D8">
        <w:br/>
      </w:r>
      <w:r w:rsidR="00013BBA">
        <w:t>GeoJSON files under:</w:t>
      </w:r>
      <w:r w:rsidR="00013BBA">
        <w:br/>
        <w:t>data/geojson/by_state_yearly_4_checks/thueringen</w:t>
      </w:r>
      <w:r w:rsidR="00013BBA">
        <w:br/>
      </w:r>
      <w:r w:rsidR="00013BBA">
        <w:br/>
        <w:t>Thüringen Landkreis centers from:</w:t>
      </w:r>
      <w:r w:rsidR="00013BBA">
        <w:br/>
        <w:t>data/geojson/pieCharts/thueringen_landkreis_centers/thueringen_landkreis_centers.geojson</w:t>
      </w:r>
      <w:r w:rsidR="00013BBA">
        <w:br/>
      </w:r>
      <w:r w:rsidR="00013BBA">
        <w:br/>
        <w:t>GADM Level-2 polygons from:</w:t>
      </w:r>
      <w:r w:rsidR="00013BBA">
        <w:br/>
        <w:t>gadm_data/gadm41_DEU/gadm41_DEU_2.json</w:t>
      </w:r>
      <w:r w:rsidR="00013BBA">
        <w:br/>
      </w:r>
      <w:r w:rsidR="00013BBA">
        <w:br/>
        <w:t>Fields used:</w:t>
      </w:r>
      <w:r w:rsidR="00013BBA">
        <w:br/>
        <w:t>Energietraeger or energy_source_label</w:t>
      </w:r>
      <w:r w:rsidR="00013BBA">
        <w:br/>
        <w:t>Bruttoleistung / Nettonennleistung / power_kw and supported fallback power fields</w:t>
      </w:r>
      <w:r w:rsidR="00013BBA">
        <w:br/>
        <w:t>Inbetriebnahmedatum and fallback date fields</w:t>
      </w:r>
      <w:r w:rsidR="00013BBA">
        <w:br/>
        <w:t>Optional Landkreis-related attributes:</w:t>
      </w:r>
      <w:r w:rsidR="00013BBA">
        <w:br/>
        <w:t>Landkreis, landkreis, kreis, Kreis, NAME_2, name_2, county, ADM2, adm2</w:t>
      </w:r>
      <w:r w:rsidR="00506F83">
        <w:br/>
      </w:r>
      <w:r w:rsidRPr="0013642A">
        <w:rPr>
          <w:b/>
          <w:bCs/>
          <w:u w:val="single"/>
        </w:rPr>
        <w:t>Outputs:</w:t>
      </w:r>
      <w:r w:rsidR="00506F83" w:rsidRPr="00506F83">
        <w:t xml:space="preserve"> </w:t>
      </w:r>
      <w:r w:rsidR="00506F83">
        <w:br/>
      </w:r>
      <w:r w:rsidR="00013BBA">
        <w:t>data/geojson/pieCharts/thueringen_statewise_landkreis_pies_yearly/&lt;bin_slug&gt;/thueringen_landkreis_pies_&lt;bin_slug&gt;.geojson</w:t>
      </w:r>
      <w:r w:rsidR="00013BBA">
        <w:br/>
        <w:t>data/geojson/pieCharts/thueringen_statewise_landkreis_pies_yearly/_THUERINGEN_GLOBAL_style_meta.json</w:t>
      </w:r>
      <w:r w:rsidR="00013BBA">
        <w:br/>
        <w:t>data/geojson/pieCharts/thueringen_statewise_landkreis_pies_yearly/thueringen_landkreis_yearly_totals.json</w:t>
      </w:r>
      <w:r w:rsidR="00013BBA">
        <w:br/>
        <w:t>data/geojson/pieCharts/thueringen_statewise_landkreis_pies_yearly/thueringen_landkreis_yearly_totals_chart.geojson</w:t>
      </w:r>
      <w:r w:rsidR="00013BBA">
        <w:br/>
        <w:t>data/geojson/pieCharts/thueringen_statewise_landkreis_pies_yearly/thueringen_landkreis_yearly_totals_chart_guides.geojson</w:t>
      </w:r>
      <w:r w:rsidR="00013BBA">
        <w:br/>
        <w:t>data/geojson/pieCharts/thueringen_statewise_landkreis_pies_yearly/thueringen_landkreis_yearly_totals_chart_frame.geojson</w:t>
      </w:r>
      <w:r w:rsidR="00013BBA">
        <w:br/>
        <w:t>data/geojson/pieCharts/thueringen_statewise_landkreis_pies_yearly/thu_landkreis_totals_columnChart_bars.geojson</w:t>
      </w:r>
      <w:r w:rsidR="00013BBA">
        <w:br/>
        <w:t>data/geojson/pieCharts/thueringen_statewise_landkreis_pies_yearly/thu_landkreis_totals_columnChart_labels.geojson</w:t>
      </w:r>
      <w:r w:rsidR="00013BBA">
        <w:br/>
        <w:t>data/geojson/pieCharts/thueringen_statewise_landkreis_pies_yearly/thu_landkreis_totals_columnChart_frame.geojson</w:t>
      </w:r>
      <w:r w:rsidR="00013BBA">
        <w:br/>
        <w:t>data/geojson/pieCharts/thueringen_statewise_landkreis_pies_yearly/thueringen_landkreis_energy_legend_points.geojson</w:t>
      </w:r>
      <w:r w:rsidR="00013BBA">
        <w:br/>
      </w:r>
      <w:r w:rsidR="00013BBA">
        <w:lastRenderedPageBreak/>
        <w:t>data/geojson/pieCharts/thueringen_statewise_landkreis_pies_yearly/thueringen_pie_size_legend_circles.geojson</w:t>
      </w:r>
      <w:r w:rsidR="00013BBA">
        <w:br/>
        <w:t>data/geojson/pieCharts/thueringen_statewise_landkreis_pies_yearly/thueringen_pie_size_legend_labels.geojson</w:t>
      </w:r>
      <w:r w:rsidR="00013BBA">
        <w:br/>
        <w:t>data/geojson/pieCharts/thueringen_statewise_landkreis_pies_yearly/thueringen_legend_frames.geojson</w:t>
      </w:r>
      <w:r w:rsidR="00013BBA">
        <w:br/>
        <w:t>data/geojson/pieCharts/thueringen_statewise_landkreis_pies_yearly/thueringen_landkreis_number_points.geojson</w:t>
      </w:r>
      <w:r w:rsidR="00013BBA">
        <w:br/>
        <w:t>data/geojson/pieCharts/thueringen_statewise_landkreis_pies_yearly/thueringen_landkreis_number_list_points.geojson</w:t>
      </w:r>
      <w:r w:rsidR="00506F83">
        <w:br/>
      </w:r>
      <w:r w:rsidRPr="0013642A">
        <w:rPr>
          <w:b/>
          <w:bCs/>
          <w:u w:val="single"/>
        </w:rPr>
        <w:t>How to Run:</w:t>
      </w:r>
      <w:r w:rsidR="00506F83">
        <w:rPr>
          <w:b/>
          <w:bCs/>
          <w:u w:val="single"/>
        </w:rPr>
        <w:t xml:space="preserve"> </w:t>
      </w:r>
      <w:r>
        <w:t>py step2_5_thueringen_statewise_landkreis_pie_inputs_yearly.py</w:t>
      </w:r>
      <w:r w:rsidR="00506F83">
        <w:br/>
      </w:r>
      <w:r w:rsidRPr="0013642A">
        <w:rPr>
          <w:b/>
          <w:bCs/>
          <w:u w:val="single"/>
        </w:rPr>
        <w:t>Key Logic:</w:t>
      </w:r>
      <w:r w:rsidR="00506F83">
        <w:rPr>
          <w:b/>
          <w:bCs/>
          <w:u w:val="single"/>
        </w:rPr>
        <w:t xml:space="preserve"> </w:t>
      </w:r>
      <w:r w:rsidR="00F74A70">
        <w:t>The script reads Thüringen plant points, normalizes energy types, parses installed power, and assigns each record to a 2-year bin. Landkreis assignment is performed using a two-stage canonical workflow. First, the script tries to derive the Landkreis from available attribute fields. If the attribute-based assignment is missing or dirty, it uses a spatial join fallback against Thüringen GADM Level-2 polygons.</w:t>
      </w:r>
      <w:r w:rsidR="00F74A70">
        <w:br/>
        <w:t>After Landkreis assignment, only rows whose kreis_slug exists in the official Thüringen Landkreis centers file are kept. This makes the centers file the authoritative reference and prevents unmatched or ambiguous records from entering the visualization. The same canonical logic is mirrored by the Thüringen state-level script to keep state totals and Landkreis totals consistent.</w:t>
      </w:r>
      <w:r w:rsidR="00F74A70">
        <w:br/>
        <w:t>The script aggregates period power by Landkreis and bin, then converts period values into cumulative values across time. One fixed-center point is written per Landkreis per bin. The script also writes Thüringen-wide global sizing metadata used by the geometry builder.</w:t>
      </w:r>
      <w:r w:rsidR="00F74A70">
        <w:br/>
        <w:t>Beyond pie input points, the script generates a cumulative Thüringen row chart, dashed row chart guide lines, row chart frame, 23-Landkreis stacked column chart with labels and frame, energy legend, pie size legend circles and labels, legend frames, on-map Landkreis numbering points, and a separate Landkreis number list layer for QGIS styling</w:t>
      </w:r>
      <w:r w:rsidR="00936A12">
        <w:t>.</w:t>
      </w:r>
      <w:r w:rsidR="00506F83">
        <w:br/>
      </w:r>
      <w:r w:rsidRPr="0013642A">
        <w:rPr>
          <w:b/>
          <w:bCs/>
          <w:u w:val="single"/>
        </w:rPr>
        <w:t>Dependencies:</w:t>
      </w:r>
      <w:r w:rsidR="00506F83">
        <w:rPr>
          <w:b/>
          <w:bCs/>
          <w:u w:val="single"/>
        </w:rPr>
        <w:t xml:space="preserve"> </w:t>
      </w:r>
      <w:r w:rsidR="00F74A70">
        <w:t>geopandas, pandas, shapely, pyproj, json, os, re, math, unicodedata, pathlib, typing</w:t>
      </w:r>
    </w:p>
    <w:p w14:paraId="32960B96" w14:textId="437A8097" w:rsidR="00A71664" w:rsidRPr="00E16A37" w:rsidRDefault="00A71664" w:rsidP="00A71664">
      <w:pPr>
        <w:pStyle w:val="Heading3"/>
      </w:pPr>
      <w:bookmarkStart w:id="75" w:name="_Toc228881129"/>
      <w:r w:rsidRPr="00E16A37">
        <w:t xml:space="preserve">D3.2 </w:t>
      </w:r>
      <w:r w:rsidR="001741A6">
        <w:t>Statewise Landkreis Pie Chart</w:t>
      </w:r>
      <w:r w:rsidR="00E16A37" w:rsidRPr="00E16A37">
        <w:t xml:space="preserve"> Geometry Builders</w:t>
      </w:r>
      <w:bookmarkEnd w:id="75"/>
    </w:p>
    <w:p w14:paraId="0CBBA9FF" w14:textId="4EB0F6F8" w:rsidR="00A71664" w:rsidRDefault="00D462F1" w:rsidP="00A71664">
      <w:r w:rsidRPr="00D462F1">
        <w:t>These scripts convert input points into real polygon slices using metric radius scaling.</w:t>
      </w:r>
    </w:p>
    <w:p w14:paraId="31354086" w14:textId="77777777" w:rsidR="00D462F1" w:rsidRDefault="00D462F1" w:rsidP="00D462F1">
      <w:pPr>
        <w:pStyle w:val="Heading4"/>
      </w:pPr>
      <w:r>
        <w:t>Script: step2_2_make_statewise_landkreis_pie_geometries.py</w:t>
      </w:r>
    </w:p>
    <w:p w14:paraId="0C018171" w14:textId="73061BC0" w:rsidR="00D462F1" w:rsidRDefault="00D462F1" w:rsidP="00D462F1">
      <w:r w:rsidRPr="00210D83">
        <w:rPr>
          <w:b/>
          <w:bCs/>
          <w:u w:val="single"/>
        </w:rPr>
        <w:t>Purpose:</w:t>
      </w:r>
      <w:r>
        <w:t xml:space="preserve"> Generate polygon pie slices from statewise Landkreis input points (non-yearly).</w:t>
      </w:r>
      <w:r w:rsidR="00006F7F" w:rsidRPr="00006F7F">
        <w:t xml:space="preserve"> </w:t>
      </w:r>
      <w:r w:rsidR="00006F7F">
        <w:br/>
      </w:r>
      <w:r w:rsidRPr="00210D83">
        <w:rPr>
          <w:b/>
          <w:bCs/>
          <w:u w:val="single"/>
        </w:rPr>
        <w:t>Inputs:</w:t>
      </w:r>
      <w:r w:rsidR="00DF1C1B">
        <w:t xml:space="preserve"> </w:t>
      </w:r>
      <w:r>
        <w:t>&lt;state_slug&gt;_landkreis_pies.geojson</w:t>
      </w:r>
      <w:r w:rsidR="00006F7F">
        <w:br/>
      </w:r>
      <w:r>
        <w:t>Corresponding style meta JSON</w:t>
      </w:r>
      <w:r w:rsidR="00006F7F">
        <w:br/>
      </w:r>
      <w:r w:rsidRPr="00210D83">
        <w:rPr>
          <w:b/>
          <w:bCs/>
          <w:u w:val="single"/>
        </w:rPr>
        <w:t>Outputs:</w:t>
      </w:r>
      <w:r w:rsidR="00DF1C1B">
        <w:t xml:space="preserve"> </w:t>
      </w:r>
      <w:r>
        <w:t>&lt;state_slug&gt;_landkreis_pie.geojson containing polygon slices</w:t>
      </w:r>
      <w:r w:rsidR="00006F7F">
        <w:br/>
      </w:r>
      <w:r w:rsidRPr="00210D83">
        <w:rPr>
          <w:b/>
          <w:bCs/>
          <w:u w:val="single"/>
        </w:rPr>
        <w:t>How to Run:</w:t>
      </w:r>
      <w:r w:rsidR="00DF1C1B">
        <w:t xml:space="preserve"> </w:t>
      </w:r>
      <w:r>
        <w:t>py step2_2_make_statewise_landkreis_pie_geometries.py</w:t>
      </w:r>
      <w:r w:rsidR="00006F7F">
        <w:br/>
      </w:r>
      <w:r w:rsidRPr="00210D83">
        <w:rPr>
          <w:b/>
          <w:bCs/>
          <w:u w:val="single"/>
        </w:rPr>
        <w:t>Key Logic:</w:t>
      </w:r>
      <w:r w:rsidR="00DF1C1B">
        <w:t xml:space="preserve"> </w:t>
      </w:r>
      <w:r>
        <w:t>Coordinates are transformed from EPSG:4326 to EPSG:3857 for metric scaling.</w:t>
      </w:r>
      <w:r w:rsidR="00DF1C1B">
        <w:t xml:space="preserve"> </w:t>
      </w:r>
      <w:r>
        <w:lastRenderedPageBreak/>
        <w:t>Radius is scaled linearly between R_MIN_M and R_MAX_M using total_kw.</w:t>
      </w:r>
      <w:r w:rsidR="00DF1C1B">
        <w:t xml:space="preserve"> </w:t>
      </w:r>
      <w:r>
        <w:t>Pie slices are constructed from arc segments forming valid polygons.</w:t>
      </w:r>
      <w:r w:rsidR="00DF1C1B">
        <w:t xml:space="preserve"> </w:t>
      </w:r>
      <w:r>
        <w:t>Each slice stores energy_type, power_kw, share, total_kw, radius_m, order_id, and RGB color fields.</w:t>
      </w:r>
      <w:r w:rsidR="00DF1C1B">
        <w:t xml:space="preserve"> </w:t>
      </w:r>
      <w:r>
        <w:t>Centers remain fixed unless repulsion is explicitly enabled.</w:t>
      </w:r>
      <w:r w:rsidR="00DF1C1B">
        <w:t xml:space="preserve"> </w:t>
      </w:r>
      <w:r>
        <w:t>Results are transformed back to EPSG:4326 and exported as GeoJSON.</w:t>
      </w:r>
      <w:r w:rsidR="00006F7F" w:rsidRPr="00006F7F">
        <w:t xml:space="preserve"> </w:t>
      </w:r>
      <w:r w:rsidR="00006F7F">
        <w:br/>
      </w:r>
      <w:r w:rsidRPr="00210D83">
        <w:rPr>
          <w:b/>
          <w:bCs/>
          <w:u w:val="single"/>
        </w:rPr>
        <w:t>Dependencies:</w:t>
      </w:r>
      <w:r w:rsidR="00DF1C1B">
        <w:t xml:space="preserve"> </w:t>
      </w:r>
      <w:r>
        <w:t>geopandas, shapely, pyproj, math, json</w:t>
      </w:r>
    </w:p>
    <w:p w14:paraId="21E68088" w14:textId="77777777" w:rsidR="00D462F1" w:rsidRDefault="00D462F1" w:rsidP="00DF1C1B">
      <w:pPr>
        <w:pStyle w:val="Heading4"/>
      </w:pPr>
      <w:r>
        <w:t>Script: step2_4_make_statewise_landkreis_pie_geometries_yearly.py</w:t>
      </w:r>
    </w:p>
    <w:p w14:paraId="01F6C5BE" w14:textId="60539F24" w:rsidR="00D462F1" w:rsidRDefault="00D462F1" w:rsidP="00D462F1">
      <w:r w:rsidRPr="00210D83">
        <w:rPr>
          <w:b/>
          <w:bCs/>
          <w:u w:val="single"/>
        </w:rPr>
        <w:t>Purpose:</w:t>
      </w:r>
      <w:r>
        <w:t xml:space="preserve"> </w:t>
      </w:r>
      <w:r w:rsidR="00F22050">
        <w:t>Generates yearly statewise Landkreis pie slice polygons from the cumulative input points created by step2_3. The script uses true statewise sizing, meaning each state has its own min/max range across all years</w:t>
      </w:r>
      <w:r>
        <w:t>.</w:t>
      </w:r>
      <w:r w:rsidR="00006F7F" w:rsidRPr="00006F7F">
        <w:t xml:space="preserve"> </w:t>
      </w:r>
      <w:r w:rsidR="00006F7F">
        <w:br/>
      </w:r>
      <w:r w:rsidRPr="00210D83">
        <w:rPr>
          <w:b/>
          <w:bCs/>
          <w:u w:val="single"/>
        </w:rPr>
        <w:t>Inputs:</w:t>
      </w:r>
      <w:r w:rsidR="00DF1C1B">
        <w:t xml:space="preserve"> </w:t>
      </w:r>
      <w:r w:rsidR="00F22050">
        <w:t>data/geojson/pieCharts/statewise_landkreis_pies_yearly/&lt;bin_slug&gt;/de_landkreis_pies_&lt;bin_slug&gt;.geojson</w:t>
      </w:r>
      <w:r w:rsidR="00F22050">
        <w:br/>
        <w:t>data/geojson/pieCharts/statewise_landkreis_pies_yearly/_STATEWISE_size_meta.json</w:t>
      </w:r>
      <w:r w:rsidR="00006F7F">
        <w:br/>
      </w:r>
      <w:r w:rsidRPr="00210D83">
        <w:rPr>
          <w:b/>
          <w:bCs/>
          <w:u w:val="single"/>
        </w:rPr>
        <w:t>Outputs:</w:t>
      </w:r>
      <w:r w:rsidR="00DF1C1B">
        <w:t xml:space="preserve"> </w:t>
      </w:r>
      <w:r w:rsidR="00F22050">
        <w:t>data/geojson/pieCharts/statewise_landkreis_pies_yearly/&lt;bin_slug&gt;/de_landkreis_pie_&lt;bin_slug&gt;.geojson</w:t>
      </w:r>
      <w:r w:rsidR="00F22050">
        <w:br/>
        <w:t>data/geojson/pieCharts/statewise_landkreis_pies_yearly/&lt;state_slug&gt;/&lt;bin_slug&gt;/de_&lt;state_slug&gt;_landkreis_pie_&lt;bin_slug&gt;.geojson</w:t>
      </w:r>
      <w:r w:rsidR="00006F7F">
        <w:br/>
      </w:r>
      <w:r w:rsidRPr="00210D83">
        <w:rPr>
          <w:b/>
          <w:bCs/>
          <w:u w:val="single"/>
        </w:rPr>
        <w:t>How to Run:</w:t>
      </w:r>
      <w:r w:rsidR="00DF1C1B">
        <w:t xml:space="preserve"> </w:t>
      </w:r>
      <w:r>
        <w:t>py step2_4_make_statewise_landkreis_pie_geometries_yearly.py</w:t>
      </w:r>
      <w:r w:rsidR="00006F7F">
        <w:br/>
      </w:r>
      <w:r w:rsidRPr="00210D83">
        <w:rPr>
          <w:b/>
          <w:bCs/>
          <w:u w:val="single"/>
        </w:rPr>
        <w:t>Key Logic:</w:t>
      </w:r>
      <w:r w:rsidR="00DF1C1B">
        <w:t xml:space="preserve"> </w:t>
      </w:r>
      <w:r w:rsidR="00F22050">
        <w:t>The script reads cumulative Landkreis input points for each year bin and loads _STATEWISE_size_meta.json. Each Landkreis pie is scaled using the min_total_kw and max_total_kw of its own state. This allows visual comparison within each state across all bins while keeping Landkreis-level differences readable.</w:t>
      </w:r>
      <w:r w:rsidR="00F22050">
        <w:br/>
        <w:t>Before geometry creation, the script performs an extra safety regroup by state_slug, kreis_key, year_bin_slug, and year_bin_label to prevent duplicate input rows from producing duplicate pies. Coordinates are transformed from EPSG:4326 to EPSG:3857 for radius calculation. Energy fields are converted into real wedge polygons, with slice angles proportional to energy shares.</w:t>
      </w:r>
      <w:r w:rsidR="00F22050">
        <w:br/>
        <w:t>Each output slice stores state_slug, optional state_abbrev, kreis_key, energy_type, power_kw, power_gw, total_kw, total_gw, share, radius_m, order_id, label_anchor, year_bin, year_bin_slug, and RGB color values.</w:t>
      </w:r>
      <w:r w:rsidR="00F22050">
        <w:br/>
        <w:t>The script writes both a global per-bin output layer and separate per-state output layers</w:t>
      </w:r>
      <w:r>
        <w:t>.</w:t>
      </w:r>
      <w:r w:rsidR="00006F7F" w:rsidRPr="00006F7F">
        <w:t xml:space="preserve"> </w:t>
      </w:r>
      <w:r w:rsidR="00006F7F">
        <w:br/>
      </w:r>
      <w:r w:rsidRPr="00210D83">
        <w:rPr>
          <w:b/>
          <w:bCs/>
          <w:u w:val="single"/>
        </w:rPr>
        <w:t>Dependencies:</w:t>
      </w:r>
      <w:r w:rsidR="00DF1C1B">
        <w:t xml:space="preserve"> </w:t>
      </w:r>
      <w:r w:rsidR="00F22050">
        <w:t>geopandas, shapely, pyproj, math, json, pathlib</w:t>
      </w:r>
    </w:p>
    <w:p w14:paraId="4B52E33A" w14:textId="77777777" w:rsidR="00D462F1" w:rsidRDefault="00D462F1" w:rsidP="00DF1C1B">
      <w:pPr>
        <w:pStyle w:val="Heading4"/>
      </w:pPr>
      <w:r>
        <w:t>Script: step2_6_thueringen_statewise_landkreis_pie_geometries_yearly.py</w:t>
      </w:r>
    </w:p>
    <w:p w14:paraId="75FF71BD" w14:textId="7EA8FF23" w:rsidR="00D462F1" w:rsidRPr="00E16A37" w:rsidRDefault="00D462F1" w:rsidP="00C93375">
      <w:r w:rsidRPr="00210D83">
        <w:rPr>
          <w:b/>
          <w:bCs/>
          <w:u w:val="single"/>
        </w:rPr>
        <w:t>Purpose:</w:t>
      </w:r>
      <w:r>
        <w:t xml:space="preserve"> </w:t>
      </w:r>
      <w:r w:rsidR="00E56385">
        <w:t>Generates Thüringen-only yearly Landkreis pie slice polygons from the cumulative input points created by step2_5. The script uses one Thüringen-wide global sizing model and preserves the fixed Landkreis centers from the input layer.</w:t>
      </w:r>
      <w:r w:rsidR="00006F7F">
        <w:br/>
      </w:r>
      <w:r w:rsidRPr="00210D83">
        <w:rPr>
          <w:b/>
          <w:bCs/>
          <w:u w:val="single"/>
        </w:rPr>
        <w:t>Inputs:</w:t>
      </w:r>
      <w:r w:rsidR="00DF1C1B" w:rsidRPr="00006F7F">
        <w:t xml:space="preserve"> </w:t>
      </w:r>
      <w:r w:rsidR="00C760A0">
        <w:t>data/geojson/pieCharts/thueringen_statewise_landkreis_pies_yearly/&lt;bin_slug&gt;/thueringen_land</w:t>
      </w:r>
      <w:r w:rsidR="00C760A0">
        <w:lastRenderedPageBreak/>
        <w:t>kreis_pies_&lt;bin_slug&gt;.geojson</w:t>
      </w:r>
      <w:r w:rsidR="00C760A0">
        <w:br/>
        <w:t>data/geojson/pieCharts/thueringen_statewise_landkreis_pies_yearly/_THUERINGEN_GLOBAL_style_meta.json</w:t>
      </w:r>
      <w:r w:rsidR="00006F7F">
        <w:br/>
      </w:r>
      <w:r w:rsidRPr="00210D83">
        <w:rPr>
          <w:b/>
          <w:bCs/>
          <w:u w:val="single"/>
          <w:lang w:val="en-GB"/>
        </w:rPr>
        <w:t>Outputs:</w:t>
      </w:r>
      <w:r w:rsidR="00DF1C1B" w:rsidRPr="00006F7F">
        <w:rPr>
          <w:lang w:val="en-GB"/>
        </w:rPr>
        <w:t xml:space="preserve"> </w:t>
      </w:r>
      <w:r w:rsidR="0035182B">
        <w:t>data/geojson/pieCharts/thueringen_statewise_landkreis_pies_yearly/&lt;bin_slug&gt;/thueringen_landkreis_pie_&lt;bin_slug&gt;.geojson</w:t>
      </w:r>
      <w:r w:rsidR="00006F7F">
        <w:br/>
      </w:r>
      <w:r w:rsidRPr="00210D83">
        <w:rPr>
          <w:b/>
          <w:bCs/>
          <w:u w:val="single"/>
        </w:rPr>
        <w:t>How to Run:</w:t>
      </w:r>
      <w:r w:rsidR="00DF1C1B">
        <w:t xml:space="preserve"> </w:t>
      </w:r>
      <w:r>
        <w:t>py step2_6_thueringen_statewise_landkreis_pie_geometries_yearly.py</w:t>
      </w:r>
      <w:r w:rsidR="00006F7F">
        <w:br/>
      </w:r>
      <w:r w:rsidRPr="00210D83">
        <w:rPr>
          <w:b/>
          <w:bCs/>
          <w:u w:val="single"/>
        </w:rPr>
        <w:t>Key Logic:</w:t>
      </w:r>
      <w:r w:rsidR="00DF1C1B">
        <w:t xml:space="preserve"> </w:t>
      </w:r>
      <w:r w:rsidR="005C5531">
        <w:t>The script reads one Thüringen Landkreis input point layer per time bin and loads the Thüringen-wide global sizing metadata. The same min_total_kw and max_total_kw values are used across all bins, allowing Landkreis pie sizes to be compared consistently over time.</w:t>
      </w:r>
      <w:r w:rsidR="005C5531">
        <w:br/>
        <w:t>For compatibility with older and newer outputs, the script accepts Landkreis identifiers from kreis_key, kreis_slug, or landkreis_slug and normalizes them into a common key. It also performs a safety regroup by Landkreis and bin before geometry creation.</w:t>
      </w:r>
      <w:r w:rsidR="005C5531">
        <w:br/>
        <w:t>Coordinates are transformed from EPSG:4326 to EPSG:3857 for metric radius calculation. Ordered energy fields are converted into wedge polygons. Each output slice stores name, kreis_name, kreis_key, kreis_slug, kreis_number, energy_type, power_kw, power_mw, share, total_kw, total_mw, radius_m, order_id, label_anchor, year_bin, year_bin_slug, and RGB color values.</w:t>
      </w:r>
      <w:r w:rsidR="005C5531">
        <w:br/>
        <w:t>Centers are already fixed in step2_5, so center repulsion remains disabled.</w:t>
      </w:r>
      <w:r w:rsidR="00006F7F">
        <w:br/>
      </w:r>
      <w:r w:rsidRPr="00210D83">
        <w:rPr>
          <w:b/>
          <w:bCs/>
          <w:u w:val="single"/>
        </w:rPr>
        <w:t>Dependencies:</w:t>
      </w:r>
      <w:r w:rsidR="00DF1C1B">
        <w:t xml:space="preserve"> </w:t>
      </w:r>
      <w:r w:rsidR="005C5531">
        <w:t>geopandas, shapely, pyproj, math, json, pathlib</w:t>
      </w:r>
    </w:p>
    <w:p w14:paraId="2E2C546A" w14:textId="55B5C142" w:rsidR="00A71664" w:rsidRPr="00E16A37" w:rsidRDefault="00A71664" w:rsidP="00A71664">
      <w:pPr>
        <w:pStyle w:val="Heading3"/>
      </w:pPr>
      <w:bookmarkStart w:id="76" w:name="_Toc228881130"/>
      <w:r w:rsidRPr="00E16A37">
        <w:t xml:space="preserve">D3.3 </w:t>
      </w:r>
      <w:r w:rsidR="00577DFD">
        <w:t>Statewise Landkreis P</w:t>
      </w:r>
      <w:r w:rsidR="00EC2329">
        <w:t>i</w:t>
      </w:r>
      <w:r w:rsidR="00577DFD">
        <w:t>e Chart</w:t>
      </w:r>
      <w:r w:rsidR="00E16A37" w:rsidRPr="00E16A37">
        <w:t xml:space="preserve"> </w:t>
      </w:r>
      <w:r w:rsidR="00E16A37">
        <w:t>An</w:t>
      </w:r>
      <w:r w:rsidR="00B96692">
        <w:t>i</w:t>
      </w:r>
      <w:r w:rsidR="00E16A37">
        <w:t>mation (.gif)</w:t>
      </w:r>
      <w:r w:rsidR="00E16A37" w:rsidRPr="00202FF9">
        <w:t xml:space="preserve"> </w:t>
      </w:r>
      <w:r w:rsidR="00E16A37">
        <w:t>Utilities</w:t>
      </w:r>
      <w:bookmarkEnd w:id="76"/>
    </w:p>
    <w:p w14:paraId="2B8C8CCA" w14:textId="49D4B195" w:rsidR="00210D83" w:rsidRDefault="00210D83" w:rsidP="00210D83">
      <w:pPr>
        <w:pStyle w:val="Heading4"/>
      </w:pPr>
      <w:r>
        <w:t>Script: step2_png_to_gif.py</w:t>
      </w:r>
    </w:p>
    <w:p w14:paraId="2B55A9F1" w14:textId="778EE630" w:rsidR="00210D83" w:rsidRDefault="00210D83" w:rsidP="00210D83">
      <w:r w:rsidRPr="00210D83">
        <w:rPr>
          <w:b/>
          <w:bCs/>
          <w:u w:val="single"/>
        </w:rPr>
        <w:t>Purpose:</w:t>
      </w:r>
      <w:r>
        <w:t xml:space="preserve"> Create animated GIF from exported statewise Landkreis yearly PNG images.</w:t>
      </w:r>
      <w:r w:rsidRPr="00210D83">
        <w:t xml:space="preserve"> </w:t>
      </w:r>
      <w:r>
        <w:br/>
      </w:r>
      <w:r w:rsidRPr="00210D83">
        <w:rPr>
          <w:b/>
          <w:bCs/>
          <w:u w:val="single"/>
        </w:rPr>
        <w:t>Inputs:</w:t>
      </w:r>
      <w:r>
        <w:t xml:space="preserve"> PNG_FOLDER = C:\Users\jo73vure\Desktop\powerPlantProject\exports\2_statewise_landkreis_pie_yearly</w:t>
      </w:r>
      <w:r>
        <w:br/>
      </w:r>
      <w:r w:rsidRPr="00210D83">
        <w:rPr>
          <w:b/>
          <w:bCs/>
          <w:u w:val="single"/>
        </w:rPr>
        <w:t>Outputs:</w:t>
      </w:r>
      <w:r>
        <w:t xml:space="preserve"> landkreis_piecharts_statewise_gif.gif</w:t>
      </w:r>
      <w:r>
        <w:br/>
      </w:r>
      <w:r w:rsidRPr="00210D83">
        <w:rPr>
          <w:b/>
          <w:bCs/>
          <w:u w:val="single"/>
        </w:rPr>
        <w:t>How to Run:</w:t>
      </w:r>
      <w:r>
        <w:t xml:space="preserve"> py step2_png_to_gif.py</w:t>
      </w:r>
      <w:r>
        <w:br/>
      </w:r>
      <w:r w:rsidRPr="00210D83">
        <w:rPr>
          <w:b/>
          <w:bCs/>
          <w:u w:val="single"/>
        </w:rPr>
        <w:t>Key Logic:</w:t>
      </w:r>
      <w:r>
        <w:t xml:space="preserve"> Scans PNG folder in sorted filename order. Loads images using Pillow. Creates animated GIF with fixed frame duration. Loop is infinite.</w:t>
      </w:r>
      <w:r w:rsidRPr="00210D83">
        <w:t xml:space="preserve"> </w:t>
      </w:r>
      <w:r>
        <w:br/>
      </w:r>
      <w:r w:rsidRPr="00210D83">
        <w:rPr>
          <w:b/>
          <w:bCs/>
          <w:u w:val="single"/>
        </w:rPr>
        <w:t>Dependencies:</w:t>
      </w:r>
      <w:r>
        <w:t xml:space="preserve"> Pillow, pathlib</w:t>
      </w:r>
    </w:p>
    <w:p w14:paraId="68753467" w14:textId="434F0737" w:rsidR="00210D83" w:rsidRDefault="00210D83" w:rsidP="00210D83">
      <w:pPr>
        <w:pStyle w:val="Heading4"/>
      </w:pPr>
      <w:r>
        <w:t>Script: step2_thueringen_png_to_gif.py</w:t>
      </w:r>
    </w:p>
    <w:p w14:paraId="1B7F8457" w14:textId="6C3ED678" w:rsidR="00A71664" w:rsidRPr="00E16A37" w:rsidRDefault="00210D83" w:rsidP="00210D83">
      <w:r w:rsidRPr="00210D83">
        <w:rPr>
          <w:b/>
          <w:bCs/>
          <w:u w:val="single"/>
        </w:rPr>
        <w:t>Purpose:</w:t>
      </w:r>
      <w:r>
        <w:t xml:space="preserve"> Create animated GIF from Thüringen-specific statewise Landkreis yearly PNG exports.</w:t>
      </w:r>
      <w:r w:rsidRPr="00210D83">
        <w:t xml:space="preserve"> </w:t>
      </w:r>
      <w:r>
        <w:br/>
      </w:r>
      <w:r w:rsidRPr="00210D83">
        <w:rPr>
          <w:b/>
          <w:bCs/>
          <w:u w:val="single"/>
        </w:rPr>
        <w:t>Inputs:</w:t>
      </w:r>
      <w:r>
        <w:t xml:space="preserve"> C:\Users\jo73vure\Desktop\powerPlantProject\exports\2_statewise_landkreis_pie_yearly\thuringen_statewiseLandkreisPie_yearly_masked</w:t>
      </w:r>
      <w:r>
        <w:br/>
      </w:r>
      <w:r w:rsidRPr="00210D83">
        <w:rPr>
          <w:b/>
          <w:bCs/>
          <w:u w:val="single"/>
        </w:rPr>
        <w:t>Outputs:</w:t>
      </w:r>
      <w:r>
        <w:t xml:space="preserve"> thueringen_landkreis_piecharts_statewise_gif.gif</w:t>
      </w:r>
      <w:r>
        <w:br/>
      </w:r>
      <w:r w:rsidRPr="00210D83">
        <w:rPr>
          <w:b/>
          <w:bCs/>
          <w:u w:val="single"/>
        </w:rPr>
        <w:t>How to Run:</w:t>
      </w:r>
      <w:r>
        <w:t xml:space="preserve"> py step2_thueringen_png_to_gif.py</w:t>
      </w:r>
      <w:r>
        <w:br/>
      </w:r>
      <w:r w:rsidRPr="00210D83">
        <w:rPr>
          <w:b/>
          <w:bCs/>
          <w:u w:val="single"/>
        </w:rPr>
        <w:lastRenderedPageBreak/>
        <w:t>Key Logic:</w:t>
      </w:r>
      <w:r>
        <w:t xml:space="preserve"> Identical to step2_png_to_gif but uses Thüringen-specific PNG folder. Frames are merged into a looping GIF with fixed duration.</w:t>
      </w:r>
      <w:r w:rsidRPr="00210D83">
        <w:t xml:space="preserve"> </w:t>
      </w:r>
      <w:r>
        <w:br/>
      </w:r>
      <w:r w:rsidRPr="00210D83">
        <w:rPr>
          <w:b/>
          <w:bCs/>
          <w:u w:val="single"/>
        </w:rPr>
        <w:t>Dependencies:</w:t>
      </w:r>
      <w:r>
        <w:t xml:space="preserve"> Pillow, pathlib</w:t>
      </w:r>
    </w:p>
    <w:p w14:paraId="6F4CC6DD" w14:textId="09526B32" w:rsidR="001A409D" w:rsidRPr="00F15BBD" w:rsidRDefault="001A409D" w:rsidP="001A409D">
      <w:pPr>
        <w:pStyle w:val="Heading2"/>
      </w:pPr>
      <w:bookmarkStart w:id="77" w:name="_Toc228881131"/>
      <w:r w:rsidRPr="00F15BBD">
        <w:t xml:space="preserve">D4. </w:t>
      </w:r>
      <w:r w:rsidR="00D170FC" w:rsidRPr="00F15BBD">
        <w:t>Nationwide Landkreis P</w:t>
      </w:r>
      <w:r w:rsidR="004362E2">
        <w:t>i</w:t>
      </w:r>
      <w:r w:rsidR="00D170FC" w:rsidRPr="00F15BBD">
        <w:t xml:space="preserve">e Chart System </w:t>
      </w:r>
      <w:r w:rsidR="00084454" w:rsidRPr="00F15BBD">
        <w:t>(</w:t>
      </w:r>
      <w:r w:rsidR="00D170FC" w:rsidRPr="00F15BBD">
        <w:t>Step-</w:t>
      </w:r>
      <w:r w:rsidR="00084454" w:rsidRPr="00F15BBD">
        <w:t>3)</w:t>
      </w:r>
      <w:bookmarkEnd w:id="77"/>
    </w:p>
    <w:p w14:paraId="3D1CD40D" w14:textId="70CCF41B" w:rsidR="00E91104" w:rsidRDefault="00A64811" w:rsidP="005E6011">
      <w:r>
        <w:t>This system builds Landkreis-level pie charts for all Germany. Unlike Step-2, the yearly nationwide workflow uses one global sizing model across all states and all time bins. This makes Landkreis pie sizes directly comparable across the entire country and across the full time sequence.</w:t>
      </w:r>
      <w:r>
        <w:br/>
      </w:r>
      <w:r>
        <w:br/>
        <w:t>All Landkreis centers are taken from the authoritative Step-0 AGS5-based center layer. No centroid recomputation is performed in the yearly input builder. The system also generates QGIS-ready row charts, state column charts, legends, guide lines, and layout frames.</w:t>
      </w:r>
      <w:r>
        <w:br/>
      </w:r>
      <w:r>
        <w:br/>
        <w:t>The system consists of three layers:</w:t>
      </w:r>
      <w:r>
        <w:br/>
        <w:t>D4.1 → Nationwide Landkreis pie input point builders</w:t>
      </w:r>
      <w:r>
        <w:br/>
        <w:t>D4.2 → Nationwide Landkreis pie geometry builders</w:t>
      </w:r>
      <w:r>
        <w:br/>
        <w:t>D4.3 → Animation utilities (.gif exporters)</w:t>
      </w:r>
    </w:p>
    <w:p w14:paraId="01BDA23A" w14:textId="77777777" w:rsidR="005C0FD4" w:rsidRPr="00F15BBD" w:rsidRDefault="005C0FD4" w:rsidP="005E6011"/>
    <w:p w14:paraId="0318DEFD" w14:textId="64AAD7DB" w:rsidR="001A409D" w:rsidRPr="00084454" w:rsidRDefault="00A71664" w:rsidP="00A71664">
      <w:pPr>
        <w:pStyle w:val="Heading3"/>
      </w:pPr>
      <w:bookmarkStart w:id="78" w:name="_Toc228881132"/>
      <w:r w:rsidRPr="00084454">
        <w:t xml:space="preserve">D4.1 </w:t>
      </w:r>
      <w:r w:rsidR="00AC43EB">
        <w:t>Nationwide Landkreis Pie Chart</w:t>
      </w:r>
      <w:r w:rsidR="00F15BBD">
        <w:t xml:space="preserve"> Input Builders</w:t>
      </w:r>
      <w:bookmarkEnd w:id="78"/>
    </w:p>
    <w:p w14:paraId="6B86A8EE" w14:textId="77777777" w:rsidR="005E6011" w:rsidRDefault="005E6011" w:rsidP="005E6011">
      <w:pPr>
        <w:pStyle w:val="Heading4"/>
      </w:pPr>
      <w:r>
        <w:t>Script: step3_1_make_landkreis_pie_inputs.py</w:t>
      </w:r>
    </w:p>
    <w:p w14:paraId="5CC8D565" w14:textId="74CF3FB3" w:rsidR="005E6011" w:rsidRDefault="005E6011" w:rsidP="005E6011">
      <w:r w:rsidRPr="00175F54">
        <w:rPr>
          <w:b/>
          <w:bCs/>
          <w:u w:val="single"/>
        </w:rPr>
        <w:t>Purpose:</w:t>
      </w:r>
      <w:r>
        <w:t xml:space="preserve"> Build nationwide Landkreis pie input points using authoritative AGS5-based centers and aggregate installed power per energy category across all Germany.</w:t>
      </w:r>
      <w:r w:rsidRPr="005E6011">
        <w:t xml:space="preserve"> </w:t>
      </w:r>
      <w:r>
        <w:br/>
      </w:r>
      <w:r w:rsidRPr="00175F54">
        <w:rPr>
          <w:b/>
          <w:bCs/>
          <w:u w:val="single"/>
        </w:rPr>
        <w:t>Inputs:</w:t>
      </w:r>
      <w:r>
        <w:t xml:space="preserve"> data/geojson/by_state_landkreis//.geojson</w:t>
      </w:r>
      <w:r>
        <w:br/>
        <w:t>Authoritative centers from: data/geojson/pieCharts/landkreis_centers/de_landkreis_centers.geojson</w:t>
      </w:r>
      <w:r>
        <w:br/>
        <w:t>Fields used: Energietraeger or energy_source_label</w:t>
      </w:r>
      <w:r>
        <w:br/>
        <w:t>Power field (auto-detected among common power columns)</w:t>
      </w:r>
      <w:r w:rsidRPr="005E6011">
        <w:t xml:space="preserve"> </w:t>
      </w:r>
      <w:r>
        <w:br/>
      </w:r>
      <w:r w:rsidRPr="005E6011">
        <w:rPr>
          <w:lang w:val="en-GB"/>
        </w:rPr>
        <w:t>Gemeindeschluessel / AGS / kreisschluessel</w:t>
      </w:r>
      <w:r w:rsidR="00C76EAA">
        <w:br/>
      </w:r>
      <w:r w:rsidRPr="00175F54">
        <w:rPr>
          <w:b/>
          <w:bCs/>
          <w:u w:val="single"/>
          <w:lang w:val="en-GB"/>
        </w:rPr>
        <w:t>Outputs:</w:t>
      </w:r>
      <w:r w:rsidR="00C76EAA">
        <w:rPr>
          <w:lang w:val="en-GB"/>
        </w:rPr>
        <w:t xml:space="preserve"> </w:t>
      </w:r>
      <w:r w:rsidRPr="00C76EAA">
        <w:rPr>
          <w:lang w:val="en-GB"/>
        </w:rPr>
        <w:t>data/geojson/pieCharts/nationwide_landkreis_pies/de_landkreis_pies.geojson</w:t>
      </w:r>
      <w:r w:rsidR="00C76EAA">
        <w:br/>
      </w:r>
      <w:r>
        <w:t>data/geojson/pieCharts/nationwide_landkreis_pies/landkreis_pie_style_meta.json</w:t>
      </w:r>
      <w:r w:rsidR="00C76EAA">
        <w:br/>
      </w:r>
      <w:r>
        <w:t>Per-state subsets under:</w:t>
      </w:r>
      <w:r w:rsidR="00C76EAA" w:rsidRPr="00C76EAA">
        <w:t xml:space="preserve"> </w:t>
      </w:r>
      <w:r w:rsidR="00C76EAA">
        <w:br/>
      </w:r>
      <w:r>
        <w:t>data/geojson/pieCharts/nationwide_landkreis_pies/&lt;state_slug&gt;/de_&lt;state_slug&gt;_landkreis_pies.geojson</w:t>
      </w:r>
      <w:r w:rsidR="00C76EAA">
        <w:br/>
      </w:r>
      <w:r w:rsidRPr="00175F54">
        <w:rPr>
          <w:b/>
          <w:bCs/>
          <w:u w:val="single"/>
        </w:rPr>
        <w:t>How to Run:</w:t>
      </w:r>
      <w:r w:rsidR="00C76EAA">
        <w:t xml:space="preserve"> </w:t>
      </w:r>
      <w:r>
        <w:t>py step3_1_make_landkreis_pie_inputs.py</w:t>
      </w:r>
      <w:r w:rsidR="00C76EAA">
        <w:br/>
      </w:r>
      <w:r w:rsidRPr="00175F54">
        <w:rPr>
          <w:b/>
          <w:bCs/>
          <w:u w:val="single"/>
        </w:rPr>
        <w:t>Key Logic:</w:t>
      </w:r>
      <w:r w:rsidR="00C76EAA">
        <w:t xml:space="preserve"> </w:t>
      </w:r>
      <w:r>
        <w:t>All plant point GeoJSONs are scanned recursively.</w:t>
      </w:r>
      <w:r w:rsidR="00C76EAA">
        <w:t xml:space="preserve"> </w:t>
      </w:r>
      <w:r>
        <w:t>Energy values are normalized using code maps and string heuristics.</w:t>
      </w:r>
      <w:r w:rsidR="00C76EAA">
        <w:t xml:space="preserve"> </w:t>
      </w:r>
      <w:r>
        <w:t>Installed power is parsed robustly (handles comma/decimal formats).</w:t>
      </w:r>
      <w:r w:rsidR="00C76EAA">
        <w:t xml:space="preserve"> </w:t>
      </w:r>
      <w:r>
        <w:t>AGS5 is extracted from multiple possible key fields.</w:t>
      </w:r>
      <w:r w:rsidR="00C76EAA">
        <w:t xml:space="preserve"> </w:t>
      </w:r>
      <w:r>
        <w:t>Aggregation is performed per Landkreis (kreis_key).</w:t>
      </w:r>
      <w:r w:rsidR="00C76EAA">
        <w:t xml:space="preserve"> </w:t>
      </w:r>
      <w:r>
        <w:t xml:space="preserve">Geometry is strictly taken from authoritative center </w:t>
      </w:r>
      <w:r>
        <w:lastRenderedPageBreak/>
        <w:t>dataset.</w:t>
      </w:r>
      <w:r w:rsidR="00C76EAA">
        <w:t xml:space="preserve"> </w:t>
      </w:r>
      <w:r>
        <w:t>Global min_total_kw and max_total_kw are computed for radius scaling.</w:t>
      </w:r>
      <w:r w:rsidR="00C76EAA">
        <w:t xml:space="preserve"> </w:t>
      </w:r>
      <w:r>
        <w:t>One nationwide GeoJSON plus per-state subsets are written.</w:t>
      </w:r>
      <w:r w:rsidR="00C76EAA" w:rsidRPr="00C76EAA">
        <w:t xml:space="preserve"> </w:t>
      </w:r>
      <w:r w:rsidR="00C76EAA">
        <w:br/>
      </w:r>
      <w:r w:rsidRPr="00175F54">
        <w:rPr>
          <w:b/>
          <w:bCs/>
          <w:u w:val="single"/>
        </w:rPr>
        <w:t>Dependencies:</w:t>
      </w:r>
      <w:r w:rsidR="00C76EAA">
        <w:t xml:space="preserve"> </w:t>
      </w:r>
      <w:r>
        <w:t>geopandas, pandas, shapely, pathlib, json, re, unicodedata</w:t>
      </w:r>
    </w:p>
    <w:p w14:paraId="28E59693" w14:textId="77777777" w:rsidR="005E6011" w:rsidRDefault="005E6011" w:rsidP="005E6011">
      <w:pPr>
        <w:pStyle w:val="Heading4"/>
      </w:pPr>
      <w:r>
        <w:t>Script: step3_3_make_landkreis_pie_inputs_yearly.py</w:t>
      </w:r>
    </w:p>
    <w:p w14:paraId="3B11AF76" w14:textId="3BBCA58D" w:rsidR="00A71664" w:rsidRPr="00084454" w:rsidRDefault="005E6011" w:rsidP="005E6011">
      <w:r w:rsidRPr="00175F54">
        <w:rPr>
          <w:b/>
          <w:bCs/>
          <w:u w:val="single"/>
        </w:rPr>
        <w:t>Purpose:</w:t>
      </w:r>
      <w:r w:rsidR="00C76EAA">
        <w:t xml:space="preserve"> </w:t>
      </w:r>
      <w:r w:rsidR="00DC5413">
        <w:t>Builds nationwide yearly Landkreis pie input points for all Germany using authoritative AGS5-based centers. The script is aligned with the Step-2 yearly layout logic but uses global sizing metadata for nationwide visual comparison in step3_4</w:t>
      </w:r>
      <w:r>
        <w:t>.</w:t>
      </w:r>
      <w:r w:rsidR="00C76EAA" w:rsidRPr="00C76EAA">
        <w:t xml:space="preserve"> </w:t>
      </w:r>
      <w:r w:rsidR="00C76EAA">
        <w:br/>
      </w:r>
      <w:r w:rsidRPr="00175F54">
        <w:rPr>
          <w:b/>
          <w:bCs/>
          <w:u w:val="single"/>
        </w:rPr>
        <w:t>Inputs:</w:t>
      </w:r>
      <w:r w:rsidR="00C76EAA">
        <w:t xml:space="preserve"> </w:t>
      </w:r>
      <w:r w:rsidR="00AE3265">
        <w:t>data/geojson/by_landkreis_yearly</w:t>
      </w:r>
      <w:r w:rsidR="00AE3265">
        <w:br/>
        <w:t>Authoritative Landkreis centers from:</w:t>
      </w:r>
      <w:r w:rsidR="00AE3265">
        <w:br/>
        <w:t>data/geojson/pieCharts/landkreis_centers/de_landkreis_centers.geojson</w:t>
      </w:r>
      <w:r w:rsidR="00AE3265">
        <w:br/>
        <w:t>Commissioning year extracted from:</w:t>
      </w:r>
      <w:r w:rsidR="00AE3265">
        <w:br/>
        <w:t>Inbetriebnahmedatum, commissioning_date, CommissioningDate, Baujahr, year, Year, YEAR, Inbetriebnahme, Betriebsbeginn, or filename fallback</w:t>
      </w:r>
      <w:r w:rsidR="00AE3265">
        <w:br/>
        <w:t>Energy fields:</w:t>
      </w:r>
      <w:r w:rsidR="00AE3265">
        <w:br/>
        <w:t>Energietraeger or energy_source_label</w:t>
      </w:r>
      <w:r w:rsidR="00AE3265">
        <w:br/>
        <w:t>Power fields:</w:t>
      </w:r>
      <w:r w:rsidR="00AE3265">
        <w:br/>
        <w:t>Bruttoleistung, Nettonennleistung, power_kw, installed_power_kw, Leistung, kw, power, or other supported fields</w:t>
      </w:r>
      <w:r w:rsidR="00AE3265">
        <w:br/>
        <w:t>Landkreis identifier:</w:t>
      </w:r>
      <w:r w:rsidR="00AE3265">
        <w:br/>
        <w:t>Gemeindeschluessel, AGS, ags, ags_id, kreisschluessel, or rs</w:t>
      </w:r>
      <w:r w:rsidR="00C76EAA" w:rsidRPr="00C76EAA">
        <w:t xml:space="preserve"> </w:t>
      </w:r>
      <w:r w:rsidR="00C76EAA">
        <w:br/>
      </w:r>
      <w:r w:rsidRPr="00175F54">
        <w:rPr>
          <w:b/>
          <w:bCs/>
          <w:u w:val="single"/>
        </w:rPr>
        <w:t>Outputs:</w:t>
      </w:r>
      <w:r w:rsidR="00C76EAA" w:rsidRPr="00175F54">
        <w:t xml:space="preserve"> </w:t>
      </w:r>
      <w:r w:rsidR="00C76EAA" w:rsidRPr="00175F54">
        <w:br/>
      </w:r>
      <w:r w:rsidR="003F2061">
        <w:t>data/geojson/pieCharts/nationwide_landkreis_pies_yearly/&lt;bin_slug&gt;/de_landkreis_pies_&lt;bin_slug&gt;.geojson</w:t>
      </w:r>
      <w:r w:rsidR="003F2061">
        <w:br/>
        <w:t>data/geojson/pieCharts/nationwide_landkreis_pies_yearly/&lt;state_slug&gt;/&lt;bin_slug&gt;/de_&lt;state_slug&gt;_landkreis_pies_&lt;bin_slug&gt;.geojson</w:t>
      </w:r>
      <w:r w:rsidR="003F2061">
        <w:br/>
        <w:t>data/geojson/pieCharts/nationwide_landkreis_pies_yearly/_GLOBAL_size_meta.json</w:t>
      </w:r>
      <w:r w:rsidR="003F2061">
        <w:br/>
        <w:t>data/geojson/pieCharts/nationwide_landkreis_pies_yearly/_STATEWISE_size_meta.json</w:t>
      </w:r>
      <w:r w:rsidR="003F2061">
        <w:br/>
        <w:t>data/geojson/pieCharts/nationwide_landkreis_pies_yearly/&lt;state_slug&gt;/_STATE_META.json</w:t>
      </w:r>
      <w:r w:rsidR="003F2061">
        <w:br/>
        <w:t>data/geojson/pieCharts/nationwide_landkreis_pies_yearly/de_yearly_totals.json</w:t>
      </w:r>
      <w:r w:rsidR="003F2061">
        <w:br/>
        <w:t>data/geojson/pieCharts/nationwide_landkreis_pies_yearly/de_yearly_totals_chart.geojson</w:t>
      </w:r>
      <w:r w:rsidR="003F2061">
        <w:br/>
        <w:t>data/geojson/pieCharts/nationwide_landkreis_pies_yearly/de_yearly_totals_chart_guides.geojson</w:t>
      </w:r>
      <w:r w:rsidR="003F2061">
        <w:br/>
        <w:t>data/geojson/pieCharts/nationwide_landkreis_pies_yearly/de_yearly_totals_chart_frame.geojson</w:t>
      </w:r>
      <w:r w:rsidR="003F2061">
        <w:br/>
        <w:t>data/geojson/pieCharts/nationwide_landkreis_pies_yearly/de_state_totals_columnChart_bars.geojson</w:t>
      </w:r>
      <w:r w:rsidR="003F2061">
        <w:br/>
        <w:t>data/geojson/pieCharts/nationwide_landkreis_pies_yearly/de_state_totals_columnChart_labels.geojson</w:t>
      </w:r>
      <w:r w:rsidR="003F2061">
        <w:br/>
        <w:t>data/geojson/pieCharts/nationwide_landkreis_pies_yearly/de_state_totals_columnChart_frame.geojson</w:t>
      </w:r>
      <w:r w:rsidR="003F2061">
        <w:br/>
        <w:t>data/geojson/pieCharts/nationwide_landkreis_pies_yearly/de_energy_legend_points.geojson</w:t>
      </w:r>
      <w:r w:rsidR="003F2061">
        <w:br/>
        <w:t>data/geojson/pieCharts/nationwide_landkreis_pies_yearly/de_pie_size_legend_circles.geojson</w:t>
      </w:r>
      <w:r w:rsidR="003F2061">
        <w:br/>
      </w:r>
      <w:r w:rsidR="003F2061">
        <w:lastRenderedPageBreak/>
        <w:t>data/geojson/pieCharts/nationwide_landkreis_pies_yearly/de_pie_size_legend_labels.geojson</w:t>
      </w:r>
      <w:r w:rsidR="003F2061">
        <w:br/>
        <w:t>data/geojson/pieCharts/nationwide_landkreis_pies_yearly/de_legend_frames.geojson</w:t>
      </w:r>
      <w:r w:rsidR="00175F54">
        <w:br/>
      </w:r>
      <w:r w:rsidRPr="00175F54">
        <w:rPr>
          <w:b/>
          <w:bCs/>
          <w:u w:val="single"/>
        </w:rPr>
        <w:t>How to Run:</w:t>
      </w:r>
      <w:r w:rsidR="00175F54">
        <w:t xml:space="preserve"> </w:t>
      </w:r>
      <w:r>
        <w:t>py step3_3_make_landkreis_pie_inputs_yearly.py</w:t>
      </w:r>
      <w:r w:rsidR="00175F54">
        <w:br/>
      </w:r>
      <w:r w:rsidRPr="00175F54">
        <w:rPr>
          <w:b/>
          <w:bCs/>
          <w:u w:val="single"/>
        </w:rPr>
        <w:t>Key Logic:</w:t>
      </w:r>
      <w:r w:rsidR="00175F54">
        <w:t xml:space="preserve"> </w:t>
      </w:r>
      <w:r w:rsidR="008301FB">
        <w:t>The script scans all yearly nationwide Landkreis GeoJSON files and extracts AGS5 identifiers from available administrative fields. Only records with an AGS5 present in the authoritative Landkreis center file are used. The center file provides stable point coordinates, state_slug, and Landkreis names.</w:t>
      </w:r>
      <w:r w:rsidR="008301FB">
        <w:br/>
        <w:t>Each plant record is assigned to a 2-year bin from ≤1990 to 2025–2026. Energy values are normalized into Photovoltaics, Onshore Wind, Hydropower, Biogas, Battery Storage, and Others. Installed power is parsed robustly from multiple possible power fields.</w:t>
      </w:r>
      <w:r w:rsidR="008301FB">
        <w:br/>
        <w:t>The script aggregates period values by state, Landkreis, and bin, then converts these period totals into cumulative totals across bins. This ensures that nationwide Landkreis pies grow monotonically over time.</w:t>
      </w:r>
      <w:r w:rsidR="008301FB">
        <w:br/>
        <w:t>The script writes both nationwide per-bin input layers and per-state per-bin input layers. It also writes global sizing metadata for step3_4 so that all nationwide Landkreis pies use one shared radius scale across all states and all time bins. Statewise metadata is also written as an optional reference.</w:t>
      </w:r>
      <w:r w:rsidR="008301FB">
        <w:br/>
        <w:t>In addition to pie input points, the script generates a Germany-wide cumulative row chart with title, guide lines, frame, GW unit point, and heading points. It also creates a cumulative state column chart using two-letter state abbreviations, energy legend points, true-size pie size legend circles, labels, and legend frames.</w:t>
      </w:r>
      <w:r w:rsidR="00175F54">
        <w:t xml:space="preserve"> </w:t>
      </w:r>
      <w:r w:rsidR="00175F54">
        <w:br/>
      </w:r>
      <w:r w:rsidRPr="00175F54">
        <w:rPr>
          <w:b/>
          <w:bCs/>
          <w:u w:val="single"/>
        </w:rPr>
        <w:t>Dependencies:</w:t>
      </w:r>
      <w:r w:rsidR="00175F54">
        <w:t xml:space="preserve"> </w:t>
      </w:r>
      <w:r w:rsidR="0089503D">
        <w:t>geopandas, pandas, shapely, pyproj, json, os, re, math, unicodedata, collections, pathlib</w:t>
      </w:r>
    </w:p>
    <w:p w14:paraId="7BFDD203" w14:textId="24043DED" w:rsidR="00A71664" w:rsidRPr="00C8077F" w:rsidRDefault="00A71664" w:rsidP="00A71664">
      <w:pPr>
        <w:pStyle w:val="Heading3"/>
      </w:pPr>
      <w:bookmarkStart w:id="79" w:name="_Toc228881133"/>
      <w:r w:rsidRPr="00C8077F">
        <w:t xml:space="preserve">D4.2 </w:t>
      </w:r>
      <w:r w:rsidR="00C8077F">
        <w:t>Nationwide Landkreis P</w:t>
      </w:r>
      <w:r w:rsidR="00EC2329">
        <w:t>i</w:t>
      </w:r>
      <w:r w:rsidR="00C8077F">
        <w:t>e Chart</w:t>
      </w:r>
      <w:r w:rsidR="00F15BBD" w:rsidRPr="00C8077F">
        <w:t xml:space="preserve"> Geometry Builders</w:t>
      </w:r>
      <w:bookmarkEnd w:id="79"/>
    </w:p>
    <w:p w14:paraId="2A21CD53" w14:textId="77777777" w:rsidR="005E6011" w:rsidRDefault="005E6011" w:rsidP="005E6011">
      <w:pPr>
        <w:pStyle w:val="Heading4"/>
      </w:pPr>
      <w:r>
        <w:t>Script: step3_2_make_landkreis_pie_geometries.py</w:t>
      </w:r>
    </w:p>
    <w:p w14:paraId="7EA9768B" w14:textId="1036CE72" w:rsidR="005E6011" w:rsidRDefault="005E6011" w:rsidP="005E6011">
      <w:r w:rsidRPr="00317CD3">
        <w:rPr>
          <w:b/>
          <w:bCs/>
          <w:u w:val="single"/>
        </w:rPr>
        <w:t>Purpose:</w:t>
      </w:r>
      <w:r w:rsidR="00517F47">
        <w:t xml:space="preserve"> </w:t>
      </w:r>
      <w:r>
        <w:t>Convert nationwide-scaled Landkreis input points into pie slice polygons per state using global radius scaling.</w:t>
      </w:r>
      <w:r w:rsidR="00517F47">
        <w:t xml:space="preserve"> </w:t>
      </w:r>
      <w:r w:rsidR="00517F47">
        <w:br/>
      </w:r>
      <w:r w:rsidRPr="00317CD3">
        <w:rPr>
          <w:b/>
          <w:bCs/>
          <w:u w:val="single"/>
        </w:rPr>
        <w:t>Inputs:</w:t>
      </w:r>
      <w:r w:rsidR="00517F47" w:rsidRPr="00517F47">
        <w:t xml:space="preserve"> </w:t>
      </w:r>
      <w:r w:rsidRPr="00517F47">
        <w:t>de_landkreis_pies.geojson</w:t>
      </w:r>
      <w:r w:rsidR="00517F47" w:rsidRPr="00517F47">
        <w:br/>
      </w:r>
      <w:r w:rsidRPr="00517F47">
        <w:t>landkreis_pie_style_meta.json</w:t>
      </w:r>
      <w:r w:rsidR="00517F47" w:rsidRPr="00517F47">
        <w:br/>
      </w:r>
      <w:r w:rsidRPr="00317CD3">
        <w:rPr>
          <w:b/>
          <w:bCs/>
          <w:u w:val="single"/>
        </w:rPr>
        <w:t>Outputs:</w:t>
      </w:r>
      <w:r w:rsidR="00517F47" w:rsidRPr="00517F47">
        <w:t xml:space="preserve"> </w:t>
      </w:r>
      <w:r>
        <w:t>Per-state pie polygon GeoJSON files:</w:t>
      </w:r>
      <w:r w:rsidR="00517F47" w:rsidRPr="00517F47">
        <w:t xml:space="preserve"> </w:t>
      </w:r>
      <w:r w:rsidR="00517F47">
        <w:br/>
      </w:r>
      <w:r>
        <w:t>de_&lt;state_slug&gt;_landkreis_pie.geojson</w:t>
      </w:r>
      <w:r w:rsidR="00517F47">
        <w:br/>
      </w:r>
      <w:r w:rsidRPr="00317CD3">
        <w:rPr>
          <w:b/>
          <w:bCs/>
          <w:u w:val="single"/>
        </w:rPr>
        <w:t>How to Run:</w:t>
      </w:r>
      <w:r w:rsidR="00517F47">
        <w:t xml:space="preserve"> </w:t>
      </w:r>
      <w:r>
        <w:t>py step3_2_make_landkreis_pie_geometries.py</w:t>
      </w:r>
      <w:r w:rsidR="00517F47">
        <w:br/>
      </w:r>
      <w:r w:rsidRPr="00317CD3">
        <w:rPr>
          <w:b/>
          <w:bCs/>
          <w:u w:val="single"/>
        </w:rPr>
        <w:t>Key Logic:</w:t>
      </w:r>
      <w:r w:rsidR="00517F47">
        <w:t xml:space="preserve"> </w:t>
      </w:r>
      <w:r>
        <w:t>Nationwide min/max totals are used to determine radius scaling.</w:t>
      </w:r>
      <w:r w:rsidR="00517F47">
        <w:t xml:space="preserve"> </w:t>
      </w:r>
      <w:r>
        <w:t>Coordinates are transformed to EPSG:3857 for metric radius computation.</w:t>
      </w:r>
      <w:r w:rsidR="00517F47">
        <w:t xml:space="preserve"> </w:t>
      </w:r>
      <w:r>
        <w:t>Pie slices are built using arc segmentation.</w:t>
      </w:r>
      <w:r w:rsidR="00517F47">
        <w:t xml:space="preserve"> </w:t>
      </w:r>
      <w:r>
        <w:t>Overlap repulsion is applied per state to avoid visual collision.</w:t>
      </w:r>
      <w:r w:rsidR="00517F47">
        <w:t xml:space="preserve"> </w:t>
      </w:r>
      <w:r>
        <w:t>Each slice stores:</w:t>
      </w:r>
      <w:r w:rsidR="00517F47">
        <w:t xml:space="preserve"> </w:t>
      </w:r>
      <w:r>
        <w:t>energy_type, power_kw, share, total_kw, radius_m, label_anchor, RGB color.</w:t>
      </w:r>
      <w:r w:rsidR="00517F47">
        <w:t xml:space="preserve"> </w:t>
      </w:r>
      <w:r>
        <w:t>Geometry is transformed back to EPSG:4326 before export.</w:t>
      </w:r>
      <w:r w:rsidR="00517F47" w:rsidRPr="00517F47">
        <w:t xml:space="preserve"> </w:t>
      </w:r>
      <w:r w:rsidR="00517F47">
        <w:br/>
      </w:r>
      <w:r w:rsidRPr="00317CD3">
        <w:rPr>
          <w:b/>
          <w:bCs/>
          <w:u w:val="single"/>
        </w:rPr>
        <w:t>Dependencies:</w:t>
      </w:r>
      <w:r w:rsidR="00517F47">
        <w:t xml:space="preserve"> </w:t>
      </w:r>
      <w:r>
        <w:t>geopandas, shapely, pyproj, math, json</w:t>
      </w:r>
    </w:p>
    <w:p w14:paraId="12944B8B" w14:textId="71288439" w:rsidR="005E6011" w:rsidRDefault="005E6011" w:rsidP="005E6011">
      <w:pPr>
        <w:pStyle w:val="Heading4"/>
      </w:pPr>
      <w:r>
        <w:t>Script: step3_4_make_landkreis_p</w:t>
      </w:r>
      <w:r w:rsidR="004362E2">
        <w:t>i</w:t>
      </w:r>
      <w:r>
        <w:t>e_geometries_yearly.py</w:t>
      </w:r>
    </w:p>
    <w:p w14:paraId="74566157" w14:textId="3C6BB436" w:rsidR="00A71664" w:rsidRPr="00C8077F" w:rsidRDefault="005E6011" w:rsidP="005E6011">
      <w:r w:rsidRPr="00317CD3">
        <w:rPr>
          <w:b/>
          <w:bCs/>
          <w:u w:val="single"/>
        </w:rPr>
        <w:lastRenderedPageBreak/>
        <w:t>Purpose:</w:t>
      </w:r>
      <w:r w:rsidR="00517F47">
        <w:t xml:space="preserve"> </w:t>
      </w:r>
      <w:r w:rsidR="00CE5FF1">
        <w:t>Converts nationwide yearly Landkreis input points from step3_3 into real pie slice polygons using one global sizing model across all states and all time bins.</w:t>
      </w:r>
      <w:r w:rsidR="00517F47" w:rsidRPr="00517F47">
        <w:t xml:space="preserve"> </w:t>
      </w:r>
      <w:r w:rsidR="00517F47">
        <w:br/>
      </w:r>
      <w:r w:rsidRPr="00317CD3">
        <w:rPr>
          <w:b/>
          <w:bCs/>
          <w:u w:val="single"/>
        </w:rPr>
        <w:t>Inputs:</w:t>
      </w:r>
      <w:r w:rsidR="00517F47" w:rsidRPr="00517F47">
        <w:t xml:space="preserve"> </w:t>
      </w:r>
      <w:r w:rsidR="00CE5FF1">
        <w:t>data/geojson/pieCharts/nationwide_landkreis_pies_yearly/&lt;bin_slug&gt;/de_landkreis_pies_&lt;bin_slug&gt;.geojson</w:t>
      </w:r>
      <w:r w:rsidR="00CE5FF1">
        <w:br/>
        <w:t>data/geojson/pieCharts/nationwide_landkreis_pies_yearly/&lt;state_slug&gt;/&lt;bin_slug&gt;/de_&lt;state_slug&gt;_landkreis_pies_&lt;bin_slug&gt;.geojson</w:t>
      </w:r>
      <w:r w:rsidR="00CE5FF1">
        <w:br/>
        <w:t>data/geojson/pieCharts/nationwide_landkreis_pies_yearly/_GLOBAL_size_meta.json</w:t>
      </w:r>
      <w:r w:rsidR="00517F47">
        <w:br/>
      </w:r>
      <w:r w:rsidRPr="00317CD3">
        <w:rPr>
          <w:b/>
          <w:bCs/>
          <w:u w:val="single"/>
        </w:rPr>
        <w:t>Outputs:</w:t>
      </w:r>
      <w:r w:rsidR="00517F47">
        <w:t xml:space="preserve"> </w:t>
      </w:r>
      <w:r w:rsidR="00C6488C">
        <w:t>data/geojson/pieCharts/nationwide_landkreis_pies_yearly/&lt;bin_slug&gt;/de_landkreis_pie_&lt;bin_slug&gt;.geojson</w:t>
      </w:r>
      <w:r w:rsidR="00C6488C">
        <w:br/>
        <w:t>data/geojson/pieCharts/nationwide_landkreis_pies_yearly/&lt;state_slug&gt;/&lt;bin_slug&gt;/de_&lt;state_slug&gt;_landkreis_pie_&lt;bin_slug&gt;.geojson</w:t>
      </w:r>
      <w:r w:rsidR="00517F47">
        <w:br/>
      </w:r>
      <w:r w:rsidRPr="00317CD3">
        <w:rPr>
          <w:b/>
          <w:bCs/>
          <w:u w:val="single"/>
        </w:rPr>
        <w:t>How to Run:</w:t>
      </w:r>
      <w:r w:rsidR="00517F47">
        <w:t xml:space="preserve"> </w:t>
      </w:r>
      <w:r>
        <w:t>py step3_4_make_landkreis_pie_geometries_yearly.py</w:t>
      </w:r>
      <w:r w:rsidR="00517F47">
        <w:br/>
      </w:r>
      <w:r w:rsidRPr="00317CD3">
        <w:rPr>
          <w:b/>
          <w:bCs/>
          <w:u w:val="single"/>
        </w:rPr>
        <w:t>Key Logic:</w:t>
      </w:r>
      <w:r w:rsidR="00517F47">
        <w:t xml:space="preserve"> </w:t>
      </w:r>
      <w:r w:rsidR="009E5741">
        <w:t>The script loads _GLOBAL_size_meta.json produced by step3_3 and uses the same min_total_kw, max_total_kw, r_min_m, and r_max_m values for every state and every year bin. This makes nationwide Landkreis pie sizes directly comparable across the full animation sequence.</w:t>
      </w:r>
      <w:r w:rsidR="009E5741">
        <w:br/>
        <w:t>For each bin, the script first creates a nationwide pie polygon layer from the per-bin input points. It then processes each per-state input layer and writes separate per-state pie polygon outputs. Coordinates are transformed from EPSG:4326 to EPSG:3857 for metric radius calculation.</w:t>
      </w:r>
      <w:r w:rsidR="009E5741">
        <w:br/>
        <w:t>Each Landkreis point is converted into wedge polygons based on ordered energy fields. Slice angles are proportional to the installed power share of each energy type. Local repulsion is applied to reduce overlap between Landkreis pies. Each output slice stores state_slug, kreis_key, kreis_name, year_bin_slug, year_bin_label, energy_type, power_kw, power_gw, total_kw, total_gw, share, radius_m, order_id, label_anchor, and RGB color values.</w:t>
      </w:r>
      <w:r w:rsidR="009E5741">
        <w:br/>
        <w:t>The script writes safe GeoJSON outputs and should be run after step3_3 has generated the global metadata and yearly input point layers.</w:t>
      </w:r>
      <w:r w:rsidR="00517F47" w:rsidRPr="00517F47">
        <w:t xml:space="preserve"> </w:t>
      </w:r>
      <w:r w:rsidR="00517F47">
        <w:br/>
      </w:r>
      <w:r w:rsidRPr="00317CD3">
        <w:rPr>
          <w:b/>
          <w:bCs/>
          <w:u w:val="single"/>
        </w:rPr>
        <w:t>Dependencies:</w:t>
      </w:r>
      <w:r w:rsidR="00517F47">
        <w:t xml:space="preserve"> </w:t>
      </w:r>
      <w:r w:rsidR="00B72A2C">
        <w:t>geopandas, shapely, pyproj, math, json, re, pathlib</w:t>
      </w:r>
    </w:p>
    <w:p w14:paraId="4EB3B5F2" w14:textId="5778F2E2" w:rsidR="00A71664" w:rsidRPr="00C8077F" w:rsidRDefault="00A71664" w:rsidP="00A71664">
      <w:pPr>
        <w:pStyle w:val="Heading3"/>
      </w:pPr>
      <w:bookmarkStart w:id="80" w:name="_Toc228881134"/>
      <w:r w:rsidRPr="00C8077F">
        <w:t xml:space="preserve">D4.3 </w:t>
      </w:r>
      <w:r w:rsidR="00C8077F">
        <w:t>Nationwide Landkreis P</w:t>
      </w:r>
      <w:r w:rsidR="002F0931">
        <w:t>i</w:t>
      </w:r>
      <w:r w:rsidR="00C8077F">
        <w:t>e Chart</w:t>
      </w:r>
      <w:r w:rsidR="00F15BBD" w:rsidRPr="00C8077F">
        <w:t xml:space="preserve"> Animation</w:t>
      </w:r>
      <w:r w:rsidR="002F0931">
        <w:t xml:space="preserve"> (.gif)</w:t>
      </w:r>
      <w:r w:rsidR="00F15BBD" w:rsidRPr="00C8077F">
        <w:t xml:space="preserve"> Utilities</w:t>
      </w:r>
      <w:bookmarkEnd w:id="80"/>
    </w:p>
    <w:p w14:paraId="315D0D9E" w14:textId="77777777" w:rsidR="005E6011" w:rsidRPr="005E6011" w:rsidRDefault="005E6011" w:rsidP="005E6011">
      <w:pPr>
        <w:pStyle w:val="Heading4"/>
      </w:pPr>
      <w:r w:rsidRPr="005E6011">
        <w:t>Script: step3_png_to_gif.py</w:t>
      </w:r>
    </w:p>
    <w:p w14:paraId="11FD38A5" w14:textId="0725B0BA" w:rsidR="00931F0F" w:rsidRPr="00C8077F" w:rsidRDefault="005E6011" w:rsidP="005E6011">
      <w:pPr>
        <w:rPr>
          <w:rFonts w:cs="Times New Roman"/>
        </w:rPr>
      </w:pPr>
      <w:r w:rsidRPr="00C52977">
        <w:rPr>
          <w:rFonts w:cs="Times New Roman"/>
          <w:b/>
          <w:bCs/>
          <w:u w:val="single"/>
        </w:rPr>
        <w:t>Purpose:</w:t>
      </w:r>
      <w:r w:rsidR="00317CD3">
        <w:rPr>
          <w:rFonts w:cs="Times New Roman"/>
        </w:rPr>
        <w:t xml:space="preserve"> </w:t>
      </w:r>
      <w:r w:rsidRPr="005E6011">
        <w:rPr>
          <w:rFonts w:cs="Times New Roman"/>
        </w:rPr>
        <w:t>Create animated GIF from exported nationwide Landkreis yearly PNG images.</w:t>
      </w:r>
      <w:r w:rsidR="00317CD3" w:rsidRPr="00317CD3">
        <w:t xml:space="preserve"> </w:t>
      </w:r>
      <w:r w:rsidR="00317CD3">
        <w:br/>
      </w:r>
      <w:r w:rsidRPr="00C52977">
        <w:rPr>
          <w:rFonts w:cs="Times New Roman"/>
          <w:b/>
          <w:bCs/>
          <w:u w:val="single"/>
        </w:rPr>
        <w:t>Inputs:</w:t>
      </w:r>
      <w:r w:rsidR="00317CD3">
        <w:rPr>
          <w:rFonts w:cs="Times New Roman"/>
        </w:rPr>
        <w:t xml:space="preserve"> </w:t>
      </w:r>
      <w:r w:rsidRPr="005E6011">
        <w:rPr>
          <w:rFonts w:cs="Times New Roman"/>
        </w:rPr>
        <w:t>PNG_FOLDER =</w:t>
      </w:r>
      <w:r w:rsidR="00317CD3">
        <w:rPr>
          <w:rFonts w:cs="Times New Roman"/>
        </w:rPr>
        <w:t xml:space="preserve"> </w:t>
      </w:r>
      <w:r w:rsidRPr="005E6011">
        <w:rPr>
          <w:rFonts w:cs="Times New Roman"/>
        </w:rPr>
        <w:t>exports/3_national_landkreis_pie_yearly</w:t>
      </w:r>
      <w:r w:rsidR="00317CD3">
        <w:br/>
      </w:r>
      <w:r w:rsidRPr="00C52977">
        <w:rPr>
          <w:rFonts w:cs="Times New Roman"/>
          <w:b/>
          <w:bCs/>
          <w:u w:val="single"/>
        </w:rPr>
        <w:t>Outputs:</w:t>
      </w:r>
      <w:r w:rsidR="00317CD3">
        <w:rPr>
          <w:rFonts w:cs="Times New Roman"/>
        </w:rPr>
        <w:t xml:space="preserve"> </w:t>
      </w:r>
      <w:r w:rsidRPr="005E6011">
        <w:rPr>
          <w:rFonts w:cs="Times New Roman"/>
        </w:rPr>
        <w:t>landkreis_piecharts_nationwide_gif.gif</w:t>
      </w:r>
      <w:r w:rsidR="00317CD3">
        <w:br/>
      </w:r>
      <w:r w:rsidRPr="00C52977">
        <w:rPr>
          <w:rFonts w:cs="Times New Roman"/>
          <w:b/>
          <w:bCs/>
          <w:u w:val="single"/>
        </w:rPr>
        <w:t>How to Run:</w:t>
      </w:r>
      <w:r w:rsidR="00317CD3">
        <w:rPr>
          <w:rFonts w:cs="Times New Roman"/>
        </w:rPr>
        <w:t xml:space="preserve"> </w:t>
      </w:r>
      <w:r w:rsidRPr="005E6011">
        <w:rPr>
          <w:rFonts w:cs="Times New Roman"/>
        </w:rPr>
        <w:t>py step3_png_to_gif.py</w:t>
      </w:r>
      <w:r w:rsidR="00317CD3">
        <w:br/>
      </w:r>
      <w:r w:rsidRPr="00C52977">
        <w:rPr>
          <w:rFonts w:cs="Times New Roman"/>
          <w:b/>
          <w:bCs/>
          <w:u w:val="single"/>
        </w:rPr>
        <w:t>Key Logic:</w:t>
      </w:r>
      <w:r w:rsidR="00317CD3">
        <w:rPr>
          <w:rFonts w:cs="Times New Roman"/>
        </w:rPr>
        <w:t xml:space="preserve"> </w:t>
      </w:r>
      <w:r w:rsidRPr="005E6011">
        <w:rPr>
          <w:rFonts w:cs="Times New Roman"/>
        </w:rPr>
        <w:t>Scans PNG files in sorted order.</w:t>
      </w:r>
      <w:r w:rsidR="00317CD3">
        <w:rPr>
          <w:rFonts w:cs="Times New Roman"/>
        </w:rPr>
        <w:t xml:space="preserve"> </w:t>
      </w:r>
      <w:r w:rsidRPr="005E6011">
        <w:rPr>
          <w:rFonts w:cs="Times New Roman"/>
        </w:rPr>
        <w:t>Loads frames using Pillow.</w:t>
      </w:r>
      <w:r w:rsidR="00317CD3">
        <w:rPr>
          <w:rFonts w:cs="Times New Roman"/>
        </w:rPr>
        <w:t xml:space="preserve"> </w:t>
      </w:r>
      <w:r w:rsidRPr="005E6011">
        <w:rPr>
          <w:rFonts w:cs="Times New Roman"/>
        </w:rPr>
        <w:t>Creates animated GIF with fixed frame duration.</w:t>
      </w:r>
      <w:r w:rsidR="00317CD3">
        <w:rPr>
          <w:rFonts w:cs="Times New Roman"/>
        </w:rPr>
        <w:t xml:space="preserve"> </w:t>
      </w:r>
      <w:r w:rsidRPr="005E6011">
        <w:rPr>
          <w:rFonts w:cs="Times New Roman"/>
        </w:rPr>
        <w:t>Infinite loop playback.</w:t>
      </w:r>
      <w:r w:rsidR="00317CD3">
        <w:rPr>
          <w:rFonts w:cs="Times New Roman"/>
        </w:rPr>
        <w:t xml:space="preserve"> </w:t>
      </w:r>
      <w:r w:rsidRPr="005E6011">
        <w:rPr>
          <w:rFonts w:cs="Times New Roman"/>
        </w:rPr>
        <w:t>Decompression protection disabled for large trusted images.</w:t>
      </w:r>
      <w:r w:rsidR="00317CD3">
        <w:rPr>
          <w:rFonts w:cs="Times New Roman"/>
        </w:rPr>
        <w:t xml:space="preserve"> </w:t>
      </w:r>
      <w:r w:rsidR="00317CD3">
        <w:br/>
      </w:r>
      <w:r w:rsidRPr="00C52977">
        <w:rPr>
          <w:rFonts w:cs="Times New Roman"/>
          <w:b/>
          <w:bCs/>
          <w:u w:val="single"/>
        </w:rPr>
        <w:t>Dependencies:</w:t>
      </w:r>
      <w:r w:rsidR="00317CD3">
        <w:rPr>
          <w:rFonts w:cs="Times New Roman"/>
        </w:rPr>
        <w:t xml:space="preserve"> </w:t>
      </w:r>
      <w:r w:rsidRPr="005E6011">
        <w:rPr>
          <w:rFonts w:cs="Times New Roman"/>
        </w:rPr>
        <w:t>Pillow, pathlib</w:t>
      </w:r>
    </w:p>
    <w:p w14:paraId="21C9C5E1" w14:textId="73FF72CE" w:rsidR="00931F0F" w:rsidRPr="00532E34" w:rsidRDefault="009B0D8D" w:rsidP="00931F0F">
      <w:pPr>
        <w:pStyle w:val="Heading1"/>
        <w:numPr>
          <w:ilvl w:val="0"/>
          <w:numId w:val="20"/>
        </w:numPr>
        <w:rPr>
          <w:rFonts w:cs="Times New Roman"/>
        </w:rPr>
      </w:pPr>
      <w:bookmarkStart w:id="81" w:name="_Toc228881135"/>
      <w:r>
        <w:rPr>
          <w:rFonts w:cs="Times New Roman"/>
        </w:rPr>
        <w:lastRenderedPageBreak/>
        <w:t>Pie Chart QGIS</w:t>
      </w:r>
      <w:r w:rsidR="00931F0F" w:rsidRPr="00532E34">
        <w:rPr>
          <w:rFonts w:cs="Times New Roman"/>
        </w:rPr>
        <w:t xml:space="preserve"> </w:t>
      </w:r>
      <w:r>
        <w:rPr>
          <w:rFonts w:cs="Times New Roman"/>
        </w:rPr>
        <w:t>Styling</w:t>
      </w:r>
      <w:r w:rsidR="00931F0F" w:rsidRPr="00532E34">
        <w:rPr>
          <w:rFonts w:cs="Times New Roman"/>
        </w:rPr>
        <w:t xml:space="preserve"> </w:t>
      </w:r>
      <w:r>
        <w:rPr>
          <w:rFonts w:cs="Times New Roman"/>
        </w:rPr>
        <w:t>Scripts</w:t>
      </w:r>
      <w:bookmarkEnd w:id="81"/>
      <w:r w:rsidR="00931F0F" w:rsidRPr="00532E34">
        <w:rPr>
          <w:rFonts w:cs="Times New Roman"/>
        </w:rPr>
        <w:t xml:space="preserve"> </w:t>
      </w:r>
    </w:p>
    <w:p w14:paraId="681C2607" w14:textId="30BD1DC5" w:rsidR="00931F0F" w:rsidRPr="00532E34" w:rsidRDefault="00931F0F" w:rsidP="00931F0F">
      <w:pPr>
        <w:rPr>
          <w:rFonts w:cs="Times New Roman"/>
          <w:szCs w:val="24"/>
        </w:rPr>
      </w:pPr>
      <w:r w:rsidRPr="00532E34">
        <w:rPr>
          <w:rFonts w:cs="Times New Roman"/>
          <w:szCs w:val="24"/>
        </w:rPr>
        <w:t>Folder: piechart_layer_qgis_scripts/</w:t>
      </w:r>
    </w:p>
    <w:p w14:paraId="6373373B" w14:textId="50CD5D1E" w:rsidR="00931F0F" w:rsidRDefault="00715A71" w:rsidP="00715A71">
      <w:pPr>
        <w:pStyle w:val="Heading2"/>
      </w:pPr>
      <w:bookmarkStart w:id="82" w:name="_Toc228881136"/>
      <w:r>
        <w:t>E1. Base Map &amp; Administrative Context</w:t>
      </w:r>
      <w:bookmarkEnd w:id="82"/>
    </w:p>
    <w:p w14:paraId="36AC222C" w14:textId="485A847B" w:rsidR="00475498" w:rsidRDefault="00475498" w:rsidP="00475498">
      <w:pPr>
        <w:pStyle w:val="Heading3"/>
      </w:pPr>
      <w:bookmarkStart w:id="83" w:name="_Toc228881137"/>
      <w:r>
        <w:t>S</w:t>
      </w:r>
      <w:r w:rsidR="00A74B3F">
        <w:t>cript</w:t>
      </w:r>
      <w:r>
        <w:t>: 4_1_load_osm.py</w:t>
      </w:r>
      <w:bookmarkEnd w:id="83"/>
    </w:p>
    <w:p w14:paraId="6F83AE29" w14:textId="7FDFE133" w:rsidR="00475498" w:rsidRDefault="00475498" w:rsidP="00475498">
      <w:r w:rsidRPr="00594141">
        <w:rPr>
          <w:b/>
          <w:bCs/>
          <w:u w:val="single"/>
        </w:rPr>
        <w:t>Purpose:</w:t>
      </w:r>
      <w:r>
        <w:t xml:space="preserve"> Adds an OpenStreetMap basemap to the current QGIS project as an XYZ raster layer (useful as the bottom/background layer for all map visuals). </w:t>
      </w:r>
      <w:r w:rsidR="00F3430B">
        <w:br/>
      </w:r>
      <w:r w:rsidRPr="00594141">
        <w:rPr>
          <w:b/>
          <w:bCs/>
          <w:u w:val="single"/>
        </w:rPr>
        <w:t>Inputs:</w:t>
      </w:r>
      <w:r>
        <w:t xml:space="preserve"> url = 'type=xyz&amp;url=https://tile.openstreetmap.org/{z}/{x}/{y}.png' (online tile endpoint). </w:t>
      </w:r>
      <w:r w:rsidR="00F3430B">
        <w:br/>
      </w:r>
      <w:r w:rsidRPr="00594141">
        <w:rPr>
          <w:b/>
          <w:bCs/>
          <w:u w:val="single"/>
        </w:rPr>
        <w:t>Outputs:</w:t>
      </w:r>
      <w:r>
        <w:t xml:space="preserve"> A raster layer named OpenStreetMap added to the Layers panel if valid; prints success/failure to the QGIS Python console. </w:t>
      </w:r>
      <w:r w:rsidR="00F3430B">
        <w:br/>
      </w:r>
      <w:r w:rsidRPr="00594141">
        <w:rPr>
          <w:rFonts w:hint="eastAsia"/>
          <w:b/>
          <w:bCs/>
          <w:u w:val="single"/>
        </w:rPr>
        <w:t>How to Run:</w:t>
      </w:r>
      <w:r>
        <w:rPr>
          <w:rFonts w:hint="eastAsia"/>
        </w:rPr>
        <w:t xml:space="preserve"> In QGIS </w:t>
      </w:r>
      <w:r>
        <w:rPr>
          <w:rFonts w:hint="eastAsia"/>
        </w:rPr>
        <w:t>→</w:t>
      </w:r>
      <w:r>
        <w:rPr>
          <w:rFonts w:hint="eastAsia"/>
        </w:rPr>
        <w:t xml:space="preserve"> Python Console </w:t>
      </w:r>
      <w:r>
        <w:rPr>
          <w:rFonts w:hint="eastAsia"/>
        </w:rPr>
        <w:t>→</w:t>
      </w:r>
      <w:r>
        <w:rPr>
          <w:rFonts w:hint="eastAsia"/>
        </w:rPr>
        <w:t xml:space="preserve"> paste and run the script. Internet access is required for tiles to load. </w:t>
      </w:r>
      <w:r w:rsidR="00F3430B">
        <w:br/>
      </w:r>
      <w:r w:rsidRPr="00594141">
        <w:rPr>
          <w:b/>
          <w:bCs/>
          <w:u w:val="single"/>
        </w:rPr>
        <w:t>Key Logic:</w:t>
      </w:r>
      <w:r>
        <w:t xml:space="preserve"> Creates a QgsRasterLayer using the XYZ URL string and checks isValid() before adding it via QgsProject.instance().addMapLayer(...). </w:t>
      </w:r>
      <w:r w:rsidR="00F3430B">
        <w:br/>
      </w:r>
      <w:r w:rsidRPr="00594141">
        <w:rPr>
          <w:b/>
          <w:bCs/>
          <w:u w:val="single"/>
        </w:rPr>
        <w:t>Dependencies:</w:t>
      </w:r>
      <w:r>
        <w:t xml:space="preserve"> QGIS Python environment (qgis.core, qgis.utils.iface); online access to tile.openstreetmap.org. </w:t>
      </w:r>
    </w:p>
    <w:p w14:paraId="46182DA4" w14:textId="4D77E0EF" w:rsidR="00475498" w:rsidRDefault="00475498" w:rsidP="00475498">
      <w:pPr>
        <w:pStyle w:val="Heading3"/>
      </w:pPr>
      <w:bookmarkStart w:id="84" w:name="_Toc228881138"/>
      <w:r>
        <w:t>S</w:t>
      </w:r>
      <w:r w:rsidR="00A74B3F">
        <w:t>cript</w:t>
      </w:r>
      <w:r>
        <w:t>: 4_2_load_gadm.py</w:t>
      </w:r>
      <w:bookmarkEnd w:id="84"/>
    </w:p>
    <w:p w14:paraId="26B67183" w14:textId="2F43AE27" w:rsidR="00475498" w:rsidRDefault="00475498" w:rsidP="00475498">
      <w:r w:rsidRPr="00594141">
        <w:rPr>
          <w:b/>
          <w:bCs/>
          <w:u w:val="single"/>
        </w:rPr>
        <w:t>Purpose:</w:t>
      </w:r>
      <w:r>
        <w:t xml:space="preserve"> Resets the base admin-layer stack for Germany by loading OpenStreetMap, a Germany “mask outside” layer, and multiple GADM administrative layers (typically levels 1–4), with controlled visibility and opacity. </w:t>
      </w:r>
      <w:r w:rsidR="00F3430B">
        <w:br/>
      </w:r>
      <w:r w:rsidRPr="00594141">
        <w:rPr>
          <w:b/>
          <w:bCs/>
          <w:u w:val="single"/>
        </w:rPr>
        <w:t>Inputs:</w:t>
      </w:r>
      <w:r w:rsidR="00F3430B" w:rsidRPr="00F3430B">
        <w:t xml:space="preserve"> </w:t>
      </w:r>
      <w:r w:rsidR="00F3430B">
        <w:br/>
      </w:r>
      <w:r>
        <w:t>BASE_PATH = C:/Users/jo73vure/Desktop/powerPlantProject/gadm_data/gadm41_DEU</w:t>
      </w:r>
      <w:r w:rsidR="00F3430B">
        <w:br/>
      </w:r>
      <w:r w:rsidRPr="00F3430B">
        <w:rPr>
          <w:lang w:val="en-GB"/>
        </w:rPr>
        <w:t>GADM_FILES = (gadm41_DEU_1.json .. gadm41_DEU_4.json)</w:t>
      </w:r>
      <w:r w:rsidR="00F3430B" w:rsidRPr="00F3430B">
        <w:t xml:space="preserve"> </w:t>
      </w:r>
      <w:r w:rsidR="00F3430B">
        <w:br/>
      </w:r>
      <w:r>
        <w:t>Mask source: gadm41_DEU_0.json loaded as DEU_mask</w:t>
      </w:r>
      <w:r w:rsidR="00F3430B">
        <w:br/>
      </w:r>
      <w:r>
        <w:t xml:space="preserve">Basemap URL: https://tile.openstreetmap.org/{z}/{x}/{y}.png </w:t>
      </w:r>
      <w:r w:rsidR="00F3430B">
        <w:br/>
      </w:r>
      <w:r w:rsidRPr="00594141">
        <w:rPr>
          <w:b/>
          <w:bCs/>
          <w:u w:val="single"/>
        </w:rPr>
        <w:t>Outputs:</w:t>
      </w:r>
      <w:r>
        <w:rPr>
          <w:rFonts w:hint="eastAsia"/>
        </w:rPr>
        <w:t xml:space="preserve"> Layers added in the intended order (bottom </w:t>
      </w:r>
      <w:r>
        <w:rPr>
          <w:rFonts w:hint="eastAsia"/>
        </w:rPr>
        <w:t>→</w:t>
      </w:r>
      <w:r>
        <w:rPr>
          <w:rFonts w:hint="eastAsia"/>
        </w:rPr>
        <w:t xml:space="preserve"> top): OpenStreetMap </w:t>
      </w:r>
      <w:r>
        <w:rPr>
          <w:rFonts w:hint="eastAsia"/>
        </w:rPr>
        <w:t>→</w:t>
      </w:r>
      <w:r>
        <w:rPr>
          <w:rFonts w:hint="eastAsia"/>
        </w:rPr>
        <w:t xml:space="preserve"> DEU_mask (inverted polygon) </w:t>
      </w:r>
      <w:r>
        <w:rPr>
          <w:rFonts w:hint="eastAsia"/>
        </w:rPr>
        <w:t>→</w:t>
      </w:r>
      <w:r>
        <w:rPr>
          <w:rFonts w:hint="eastAsia"/>
        </w:rPr>
        <w:t xml:space="preserve"> gadm41_DEU_1..4 (with only 1</w:t>
      </w:r>
      <w:r>
        <w:rPr>
          <w:rFonts w:hint="eastAsia"/>
        </w:rPr>
        <w:t>–</w:t>
      </w:r>
      <w:r>
        <w:rPr>
          <w:rFonts w:hint="eastAsia"/>
        </w:rPr>
        <w:t>2 visible by default).</w:t>
      </w:r>
      <w:r w:rsidR="00F3430B" w:rsidRPr="00F3430B">
        <w:t xml:space="preserve"> </w:t>
      </w:r>
      <w:r w:rsidR="00F3430B">
        <w:br/>
      </w:r>
      <w:r>
        <w:t xml:space="preserve">Prints progress logs to the QGIS console. </w:t>
      </w:r>
      <w:r w:rsidR="00F3430B">
        <w:br/>
      </w:r>
      <w:r w:rsidRPr="00594141">
        <w:rPr>
          <w:rFonts w:hint="eastAsia"/>
          <w:b/>
          <w:bCs/>
          <w:u w:val="single"/>
        </w:rPr>
        <w:t>How to Run:</w:t>
      </w:r>
      <w:r>
        <w:rPr>
          <w:rFonts w:hint="eastAsia"/>
        </w:rPr>
        <w:t xml:space="preserve"> In QGIS </w:t>
      </w:r>
      <w:r>
        <w:rPr>
          <w:rFonts w:hint="eastAsia"/>
        </w:rPr>
        <w:t>→</w:t>
      </w:r>
      <w:r>
        <w:rPr>
          <w:rFonts w:hint="eastAsia"/>
        </w:rPr>
        <w:t xml:space="preserve"> Python Console </w:t>
      </w:r>
      <w:r>
        <w:rPr>
          <w:rFonts w:hint="eastAsia"/>
        </w:rPr>
        <w:t>→</w:t>
      </w:r>
      <w:r>
        <w:rPr>
          <w:rFonts w:hint="eastAsia"/>
        </w:rPr>
        <w:t xml:space="preserve"> paste and run. Ensure your local GADM files exist at BASE_PATH. </w:t>
      </w:r>
      <w:r w:rsidR="00F3430B">
        <w:br/>
      </w:r>
      <w:r w:rsidRPr="00594141">
        <w:rPr>
          <w:b/>
          <w:bCs/>
          <w:u w:val="single"/>
        </w:rPr>
        <w:t>Key Logic:</w:t>
      </w:r>
      <w:r w:rsidR="00F3430B">
        <w:t xml:space="preserve"> </w:t>
      </w:r>
      <w:r>
        <w:t xml:space="preserve">Removes any previously loaded layers whose names match OpenStreetMap, DEU_mask, or any of the target GADM layer names. Adds OSM first, then builds an “outside Germany = solid white” mask using QgsInvertedPolygonRenderer. Loads each GADM GeoJSON with OGR, applies transparency (setOpacity(0.35)), and toggles layer visibility based on VISIBLE = {"gadm41_DEU_1","gadm41_DEU_2"}. </w:t>
      </w:r>
      <w:r w:rsidR="00F3430B">
        <w:br/>
      </w:r>
      <w:r w:rsidRPr="00594141">
        <w:rPr>
          <w:b/>
          <w:bCs/>
          <w:u w:val="single"/>
        </w:rPr>
        <w:t>Dependencies:</w:t>
      </w:r>
      <w:r>
        <w:t xml:space="preserve"> Local GADM data files under </w:t>
      </w:r>
      <w:r>
        <w:lastRenderedPageBreak/>
        <w:t xml:space="preserve">C:/Users/jo73vure/Desktop/powerPlantProject/gadm_data/gadm41_DEU/gadm41_DEU_*.json; QGIS Python (QgsProject, renderers, symbols); internet for OSM tiles. </w:t>
      </w:r>
    </w:p>
    <w:p w14:paraId="7DF90A56" w14:textId="3AAF5EDF" w:rsidR="00475498" w:rsidRDefault="00475498" w:rsidP="00475498">
      <w:pPr>
        <w:pStyle w:val="Heading3"/>
      </w:pPr>
      <w:bookmarkStart w:id="85" w:name="_Toc228881139"/>
      <w:r>
        <w:t>S</w:t>
      </w:r>
      <w:r w:rsidR="00A74B3F">
        <w:t>cript</w:t>
      </w:r>
      <w:r>
        <w:t>: 4_3_create_state_layers_from_gadm.py</w:t>
      </w:r>
      <w:bookmarkEnd w:id="85"/>
    </w:p>
    <w:p w14:paraId="179BE5A5" w14:textId="51040EF7" w:rsidR="00475498" w:rsidRDefault="00475498" w:rsidP="00475498">
      <w:r w:rsidRPr="00594141">
        <w:rPr>
          <w:b/>
          <w:bCs/>
          <w:u w:val="single"/>
        </w:rPr>
        <w:t>Purpose:</w:t>
      </w:r>
      <w:r>
        <w:t xml:space="preserve"> Builds a toggleable group per Bundesland (state) from the GADM Level-1 layer, where each state group contains an outline layer and an inverted-polygon “white outside” mask so you can focus on one state at a time. </w:t>
      </w:r>
      <w:r w:rsidR="00541961">
        <w:br/>
      </w:r>
      <w:r w:rsidRPr="00594141">
        <w:rPr>
          <w:b/>
          <w:bCs/>
          <w:u w:val="single"/>
        </w:rPr>
        <w:t>Inputs:</w:t>
      </w:r>
      <w:r>
        <w:t xml:space="preserve"> BASE_PATH = C:/Users/jo73vure/Desktop/powerPlantProject/gadm_data/gadm41_DEU</w:t>
      </w:r>
      <w:r w:rsidR="00541961">
        <w:br/>
      </w:r>
      <w:r w:rsidRPr="00541961">
        <w:rPr>
          <w:lang w:val="en-GB"/>
        </w:rPr>
        <w:t>GADM1_FILE = gadm41_DEU_1.json</w:t>
      </w:r>
      <w:r w:rsidR="00541961">
        <w:br/>
      </w:r>
      <w:r>
        <w:t>STATE_FIELD = NAME_1</w:t>
      </w:r>
      <w:r w:rsidR="00541961">
        <w:br/>
      </w:r>
      <w:r>
        <w:t>GROUP_NAME = DE States (masked)</w:t>
      </w:r>
      <w:r w:rsidR="00541961" w:rsidRPr="00541961">
        <w:t xml:space="preserve"> </w:t>
      </w:r>
      <w:r w:rsidR="00541961">
        <w:br/>
      </w:r>
      <w:r>
        <w:t xml:space="preserve">DEFAULT_VISIBLE_STATE = Thüringen </w:t>
      </w:r>
      <w:r w:rsidR="00541961">
        <w:br/>
      </w:r>
      <w:r w:rsidRPr="00594141">
        <w:rPr>
          <w:b/>
          <w:bCs/>
          <w:u w:val="single"/>
        </w:rPr>
        <w:t>Outputs:</w:t>
      </w:r>
      <w:r>
        <w:t xml:space="preserve"> A single QGIS group DE States (masked) containing subgroups for each state name.</w:t>
      </w:r>
      <w:r w:rsidR="00541961">
        <w:t xml:space="preserve"> </w:t>
      </w:r>
      <w:r>
        <w:t xml:space="preserve"> Each state subgroup contains:</w:t>
      </w:r>
      <w:r w:rsidR="00541961" w:rsidRPr="00541961">
        <w:t xml:space="preserve"> </w:t>
      </w:r>
      <w:r w:rsidR="00541961">
        <w:br/>
        <w:t xml:space="preserve"> </w:t>
      </w:r>
      <w:r>
        <w:t>(1) &lt;State&gt; – Outline (transparent fill + black outline)</w:t>
      </w:r>
      <w:r w:rsidR="00541961" w:rsidRPr="00541961">
        <w:t xml:space="preserve"> </w:t>
      </w:r>
      <w:r w:rsidR="00541961">
        <w:br/>
        <w:t xml:space="preserve"> </w:t>
      </w:r>
      <w:r>
        <w:t>(2) &lt;State&gt; – Mask outside (inverted polygon renderer that paints outside white)</w:t>
      </w:r>
      <w:r w:rsidR="00541961" w:rsidRPr="00541961">
        <w:t xml:space="preserve"> </w:t>
      </w:r>
      <w:r w:rsidR="00541961">
        <w:br/>
      </w:r>
      <w:r>
        <w:t xml:space="preserve">Only DEFAULT_VISIBLE_STATE is visible initially. </w:t>
      </w:r>
      <w:r w:rsidR="00541961">
        <w:br/>
      </w:r>
      <w:r w:rsidRPr="00594141">
        <w:rPr>
          <w:rFonts w:hint="eastAsia"/>
          <w:b/>
          <w:bCs/>
          <w:u w:val="single"/>
        </w:rPr>
        <w:t>How to Run:</w:t>
      </w:r>
      <w:r>
        <w:rPr>
          <w:rFonts w:hint="eastAsia"/>
        </w:rPr>
        <w:t xml:space="preserve"> In QGIS </w:t>
      </w:r>
      <w:r>
        <w:rPr>
          <w:rFonts w:hint="eastAsia"/>
        </w:rPr>
        <w:t>→</w:t>
      </w:r>
      <w:r>
        <w:rPr>
          <w:rFonts w:hint="eastAsia"/>
        </w:rPr>
        <w:t xml:space="preserve"> Python Console </w:t>
      </w:r>
      <w:r>
        <w:rPr>
          <w:rFonts w:hint="eastAsia"/>
        </w:rPr>
        <w:t>→</w:t>
      </w:r>
      <w:r>
        <w:rPr>
          <w:rFonts w:hint="eastAsia"/>
        </w:rPr>
        <w:t xml:space="preserve"> paste and run. Make sure gadm41_DEU_1.json exists at the configured path. </w:t>
      </w:r>
      <w:r w:rsidR="00541961">
        <w:br/>
      </w:r>
      <w:r w:rsidRPr="00594141">
        <w:rPr>
          <w:b/>
          <w:bCs/>
          <w:u w:val="single"/>
        </w:rPr>
        <w:t>Key Logic:</w:t>
      </w:r>
      <w:r>
        <w:t xml:space="preserve"> Loads the GADM1 source layer and extracts unique state names via uniqueValues on NAME_1. For each state name, creates two filtered layers using setSubsetString(...) and adds them into a per-state subgroup.</w:t>
      </w:r>
      <w:r w:rsidR="00541961">
        <w:t xml:space="preserve"> </w:t>
      </w:r>
      <w:r>
        <w:t xml:space="preserve">Applies two renderers: a simple outline renderer and an inverted polygon renderer for the mask. </w:t>
      </w:r>
      <w:r w:rsidR="00541961">
        <w:br/>
      </w:r>
      <w:r w:rsidRPr="00594141">
        <w:rPr>
          <w:b/>
          <w:bCs/>
          <w:u w:val="single"/>
        </w:rPr>
        <w:t>Dependencies:</w:t>
      </w:r>
      <w:r>
        <w:t xml:space="preserve"> Local GADM Level-1 file: C:/Users/jo73vure/Desktop/powerPlantProject/gadm_data/gadm41_DEU/gadm41_DEU_1.json; QGIS core classes for layer tree groups and renderers. </w:t>
      </w:r>
    </w:p>
    <w:p w14:paraId="28826004" w14:textId="18075558" w:rsidR="00475498" w:rsidRDefault="00475498" w:rsidP="00475498">
      <w:pPr>
        <w:pStyle w:val="Heading3"/>
      </w:pPr>
      <w:bookmarkStart w:id="86" w:name="_Toc228881140"/>
      <w:r>
        <w:t>S</w:t>
      </w:r>
      <w:r w:rsidR="00A74B3F">
        <w:t>cript</w:t>
      </w:r>
      <w:r>
        <w:t>: 4_4_crs_zoom_germany.py</w:t>
      </w:r>
      <w:bookmarkEnd w:id="86"/>
    </w:p>
    <w:p w14:paraId="01138011" w14:textId="3D4A726E" w:rsidR="00475498" w:rsidRDefault="00475498" w:rsidP="00475498">
      <w:r w:rsidRPr="00594141">
        <w:rPr>
          <w:b/>
          <w:bCs/>
          <w:u w:val="single"/>
        </w:rPr>
        <w:t>Purpose:</w:t>
      </w:r>
      <w:r>
        <w:t xml:space="preserve"> Zooms the QGIS map canvas to a predefined Germany bounding box given in WGS84, transformed into the project CRS. </w:t>
      </w:r>
      <w:r w:rsidR="0036532D">
        <w:br/>
      </w:r>
      <w:r w:rsidRPr="00594141">
        <w:rPr>
          <w:b/>
          <w:bCs/>
          <w:u w:val="single"/>
        </w:rPr>
        <w:t>Inputs:</w:t>
      </w:r>
      <w:r>
        <w:t xml:space="preserve"> extent_wgs84 = QgsRectangle(3.6, 47.0, 16.5, 55.8) and crs_wgs84 = EPSG:4326; target CRS comes from QgsProject.instance().crs(). </w:t>
      </w:r>
      <w:r w:rsidR="0036532D">
        <w:br/>
      </w:r>
      <w:r w:rsidRPr="00594141">
        <w:rPr>
          <w:b/>
          <w:bCs/>
          <w:u w:val="single"/>
        </w:rPr>
        <w:t>Outputs:</w:t>
      </w:r>
      <w:r>
        <w:t xml:space="preserve"> Map canvas extent updated to Germany; canvas refresh; console prints Zoomed to Germany. </w:t>
      </w:r>
      <w:r w:rsidR="0036532D">
        <w:br/>
      </w:r>
      <w:r w:rsidRPr="00594141">
        <w:rPr>
          <w:rFonts w:hint="eastAsia"/>
          <w:b/>
          <w:bCs/>
          <w:u w:val="single"/>
        </w:rPr>
        <w:t>How to Run:</w:t>
      </w:r>
      <w:r>
        <w:rPr>
          <w:rFonts w:hint="eastAsia"/>
        </w:rPr>
        <w:t xml:space="preserve"> In QGIS </w:t>
      </w:r>
      <w:r>
        <w:rPr>
          <w:rFonts w:hint="eastAsia"/>
        </w:rPr>
        <w:t>→</w:t>
      </w:r>
      <w:r>
        <w:rPr>
          <w:rFonts w:hint="eastAsia"/>
        </w:rPr>
        <w:t xml:space="preserve"> Python Console </w:t>
      </w:r>
      <w:r>
        <w:rPr>
          <w:rFonts w:hint="eastAsia"/>
        </w:rPr>
        <w:t>→</w:t>
      </w:r>
      <w:r>
        <w:rPr>
          <w:rFonts w:hint="eastAsia"/>
        </w:rPr>
        <w:t xml:space="preserve"> paste and run. </w:t>
      </w:r>
      <w:r w:rsidR="0036532D">
        <w:br/>
      </w:r>
      <w:r w:rsidRPr="00594141">
        <w:rPr>
          <w:b/>
          <w:bCs/>
          <w:u w:val="single"/>
        </w:rPr>
        <w:t>Key Logic:</w:t>
      </w:r>
      <w:r>
        <w:t xml:space="preserve"> Builds QgsCoordinateTransform(crs_wgs84, crs_target, project) and transforms the bounding box using transformBoundingBox, then sets iface.mapCanvas().setExtent(...). </w:t>
      </w:r>
      <w:r w:rsidR="0036532D">
        <w:br/>
      </w:r>
      <w:r w:rsidRPr="00594141">
        <w:rPr>
          <w:b/>
          <w:bCs/>
          <w:u w:val="single"/>
        </w:rPr>
        <w:t>Dependencies:</w:t>
      </w:r>
      <w:r>
        <w:t xml:space="preserve"> QGIS Python (QgsRectangle, QgsCoordinateTransform, iface). </w:t>
      </w:r>
    </w:p>
    <w:p w14:paraId="36114565" w14:textId="1BD38F3B" w:rsidR="00475498" w:rsidRDefault="00475498" w:rsidP="00475498">
      <w:pPr>
        <w:pStyle w:val="Heading3"/>
      </w:pPr>
      <w:bookmarkStart w:id="87" w:name="_Toc228881141"/>
      <w:r>
        <w:t>S</w:t>
      </w:r>
      <w:r w:rsidR="00A74B3F">
        <w:t>cript</w:t>
      </w:r>
      <w:r>
        <w:t>: 4_4_zoom_to_thuringen.py</w:t>
      </w:r>
      <w:bookmarkEnd w:id="87"/>
    </w:p>
    <w:p w14:paraId="717A1C6A" w14:textId="5312CF8E" w:rsidR="00715A71" w:rsidRDefault="00475498" w:rsidP="00475498">
      <w:r w:rsidRPr="00594141">
        <w:rPr>
          <w:b/>
          <w:bCs/>
          <w:u w:val="single"/>
        </w:rPr>
        <w:lastRenderedPageBreak/>
        <w:t>Purpose:</w:t>
      </w:r>
      <w:r>
        <w:t xml:space="preserve"> Zooms the QGIS map canvas to Thüringen using a predefined WGS84 bounding box, transformed into the project CRS (fast fallback approach). </w:t>
      </w:r>
      <w:r w:rsidR="0036532D">
        <w:br/>
      </w:r>
      <w:r w:rsidRPr="00594141">
        <w:rPr>
          <w:b/>
          <w:bCs/>
          <w:u w:val="single"/>
        </w:rPr>
        <w:t>Inputs:</w:t>
      </w:r>
      <w:r>
        <w:t xml:space="preserve"> extent_wgs84 = QgsRectangle(9.0, 50.2, 12.5, 51.8) and crs_wgs84 = EPSG:4326; target CRS from the current project. </w:t>
      </w:r>
      <w:r w:rsidR="0036532D">
        <w:br/>
      </w:r>
      <w:r w:rsidRPr="00594141">
        <w:rPr>
          <w:b/>
          <w:bCs/>
          <w:u w:val="single"/>
        </w:rPr>
        <w:t>Outputs:</w:t>
      </w:r>
      <w:r>
        <w:t xml:space="preserve"> Map canvas extent updated to Thüringen; canvas refresh; console prints Zoomed to Thüringen. </w:t>
      </w:r>
      <w:r w:rsidR="0036532D">
        <w:br/>
      </w:r>
      <w:r w:rsidRPr="00594141">
        <w:rPr>
          <w:rFonts w:hint="eastAsia"/>
          <w:b/>
          <w:bCs/>
          <w:u w:val="single"/>
        </w:rPr>
        <w:t>How to Run:</w:t>
      </w:r>
      <w:r>
        <w:rPr>
          <w:rFonts w:hint="eastAsia"/>
        </w:rPr>
        <w:t xml:space="preserve"> In QGIS </w:t>
      </w:r>
      <w:r>
        <w:rPr>
          <w:rFonts w:hint="eastAsia"/>
        </w:rPr>
        <w:t>→</w:t>
      </w:r>
      <w:r>
        <w:rPr>
          <w:rFonts w:hint="eastAsia"/>
        </w:rPr>
        <w:t xml:space="preserve"> Python Console </w:t>
      </w:r>
      <w:r>
        <w:rPr>
          <w:rFonts w:hint="eastAsia"/>
        </w:rPr>
        <w:t>→</w:t>
      </w:r>
      <w:r>
        <w:rPr>
          <w:rFonts w:hint="eastAsia"/>
        </w:rPr>
        <w:t xml:space="preserve"> paste and run. </w:t>
      </w:r>
      <w:r w:rsidR="0036532D">
        <w:br/>
      </w:r>
      <w:r w:rsidRPr="00594141">
        <w:rPr>
          <w:b/>
          <w:bCs/>
          <w:u w:val="single"/>
        </w:rPr>
        <w:t>Key Logic:</w:t>
      </w:r>
      <w:r>
        <w:t xml:space="preserve"> Same transform approach as the Germany zoom script: transform WGS84 bbox into project CRS and set extent. </w:t>
      </w:r>
      <w:r w:rsidR="0036532D">
        <w:br/>
      </w:r>
      <w:r w:rsidRPr="00594141">
        <w:rPr>
          <w:b/>
          <w:bCs/>
          <w:u w:val="single"/>
        </w:rPr>
        <w:t>Dependencies:</w:t>
      </w:r>
      <w:r>
        <w:t xml:space="preserve"> QGIS Python (QgsRectangle, QgsCoordinateTransform, iface).</w:t>
      </w:r>
    </w:p>
    <w:p w14:paraId="611D351B" w14:textId="14451176" w:rsidR="00715A71" w:rsidRDefault="00715A71" w:rsidP="00715A71">
      <w:pPr>
        <w:pStyle w:val="Heading2"/>
      </w:pPr>
      <w:bookmarkStart w:id="88" w:name="_Toc228881142"/>
      <w:r>
        <w:t>E2. Legends &amp; UI Helpers</w:t>
      </w:r>
      <w:bookmarkEnd w:id="88"/>
    </w:p>
    <w:p w14:paraId="20321D02" w14:textId="51258C62" w:rsidR="00475498" w:rsidRDefault="00475498" w:rsidP="00475498">
      <w:pPr>
        <w:pStyle w:val="Heading3"/>
      </w:pPr>
      <w:bookmarkStart w:id="89" w:name="_Toc228881143"/>
      <w:r>
        <w:t>S</w:t>
      </w:r>
      <w:r w:rsidR="00A74B3F">
        <w:t>cript</w:t>
      </w:r>
      <w:r>
        <w:t>: 5_installation_year_legend.py</w:t>
      </w:r>
      <w:bookmarkEnd w:id="89"/>
    </w:p>
    <w:p w14:paraId="561111B8" w14:textId="69B867AB" w:rsidR="00475498" w:rsidRDefault="00475498" w:rsidP="00475498">
      <w:r w:rsidRPr="00594141">
        <w:rPr>
          <w:rFonts w:hint="eastAsia"/>
          <w:b/>
          <w:bCs/>
          <w:u w:val="single"/>
        </w:rPr>
        <w:t>Purpose:</w:t>
      </w:r>
      <w:r>
        <w:rPr>
          <w:rFonts w:hint="eastAsia"/>
        </w:rPr>
        <w:t xml:space="preserve"> Opens an always-on-top QDialog in QGIS that explains the EEG-context </w:t>
      </w:r>
      <w:r>
        <w:rPr>
          <w:rFonts w:hint="eastAsia"/>
        </w:rPr>
        <w:t>“</w:t>
      </w:r>
      <w:r>
        <w:rPr>
          <w:rFonts w:hint="eastAsia"/>
        </w:rPr>
        <w:t>installation year</w:t>
      </w:r>
      <w:r>
        <w:rPr>
          <w:rFonts w:hint="eastAsia"/>
        </w:rPr>
        <w:t>”</w:t>
      </w:r>
      <w:r>
        <w:rPr>
          <w:rFonts w:hint="eastAsia"/>
        </w:rPr>
        <w:t xml:space="preserve"> bins (e.g., </w:t>
      </w:r>
      <w:r>
        <w:rPr>
          <w:rFonts w:hint="eastAsia"/>
        </w:rPr>
        <w:t>≤</w:t>
      </w:r>
      <w:r>
        <w:rPr>
          <w:rFonts w:hint="eastAsia"/>
        </w:rPr>
        <w:t>1990, 1991</w:t>
      </w:r>
      <w:r>
        <w:rPr>
          <w:rFonts w:hint="eastAsia"/>
        </w:rPr>
        <w:t>–</w:t>
      </w:r>
      <w:r>
        <w:rPr>
          <w:rFonts w:hint="eastAsia"/>
        </w:rPr>
        <w:t>1999, etc.) and allows copying the legend as Markdown.</w:t>
      </w:r>
      <w:r w:rsidR="00360CD1" w:rsidRPr="00360CD1">
        <w:t xml:space="preserve"> </w:t>
      </w:r>
      <w:r w:rsidR="00360CD1">
        <w:br/>
      </w:r>
      <w:r w:rsidRPr="00594141">
        <w:rPr>
          <w:b/>
          <w:bCs/>
          <w:u w:val="single"/>
        </w:rPr>
        <w:t>Inputs:</w:t>
      </w:r>
      <w:r>
        <w:t xml:space="preserve"> Hardcoded phase definitions in PHASES (range, name, description, short label) and optional chip colors in COLORS. </w:t>
      </w:r>
      <w:r w:rsidR="00360CD1">
        <w:br/>
      </w:r>
      <w:r w:rsidRPr="00594141">
        <w:rPr>
          <w:b/>
          <w:bCs/>
          <w:u w:val="single"/>
        </w:rPr>
        <w:t>Outputs:</w:t>
      </w:r>
      <w:r>
        <w:t xml:space="preserve"> A dialog titled Year Legend – Germany (EEG) with scrollable legend rows; a “Copy as Markdown” button that writes the Markdown table to clipboard. </w:t>
      </w:r>
      <w:r w:rsidR="00360CD1">
        <w:br/>
      </w:r>
      <w:r w:rsidRPr="00594141">
        <w:rPr>
          <w:rFonts w:hint="eastAsia"/>
          <w:b/>
          <w:bCs/>
          <w:u w:val="single"/>
        </w:rPr>
        <w:t>How to Run:</w:t>
      </w:r>
      <w:r>
        <w:rPr>
          <w:rFonts w:hint="eastAsia"/>
        </w:rPr>
        <w:t xml:space="preserve"> In QGIS </w:t>
      </w:r>
      <w:r>
        <w:rPr>
          <w:rFonts w:hint="eastAsia"/>
        </w:rPr>
        <w:t>→</w:t>
      </w:r>
      <w:r>
        <w:rPr>
          <w:rFonts w:hint="eastAsia"/>
        </w:rPr>
        <w:t xml:space="preserve"> Python Console </w:t>
      </w:r>
      <w:r>
        <w:rPr>
          <w:rFonts w:hint="eastAsia"/>
        </w:rPr>
        <w:t>→</w:t>
      </w:r>
      <w:r>
        <w:rPr>
          <w:rFonts w:hint="eastAsia"/>
        </w:rPr>
        <w:t xml:space="preserve"> paste and run. The dialog appears and stays on top. </w:t>
      </w:r>
      <w:r w:rsidR="00360CD1">
        <w:br/>
      </w:r>
      <w:r w:rsidRPr="00594141">
        <w:rPr>
          <w:b/>
          <w:bCs/>
          <w:u w:val="single"/>
        </w:rPr>
        <w:t>Key Logic:</w:t>
      </w:r>
      <w:r>
        <w:t xml:space="preserve"> Builds UI with QDialog + QScrollArea, then dynamically renders either compact or full legend rows based on a checkbox. Converts the same PHASES list into Markdown via to_markdown(...) for easy reuse in documentation. </w:t>
      </w:r>
      <w:r w:rsidR="00360CD1">
        <w:br/>
      </w:r>
      <w:r w:rsidRPr="00594141">
        <w:rPr>
          <w:b/>
          <w:bCs/>
          <w:u w:val="single"/>
        </w:rPr>
        <w:t>Dependencies:</w:t>
      </w:r>
      <w:r>
        <w:t xml:space="preserve"> QGIS PyQt (QDialog, layouts, widgets) and Qt clipboard (QGuiApplication.clipboard()). </w:t>
      </w:r>
    </w:p>
    <w:p w14:paraId="6DA5D2D1" w14:textId="4B042658" w:rsidR="00475498" w:rsidRDefault="00475498" w:rsidP="00475498">
      <w:pPr>
        <w:pStyle w:val="Heading3"/>
      </w:pPr>
      <w:bookmarkStart w:id="90" w:name="_Toc228881144"/>
      <w:r>
        <w:t>S</w:t>
      </w:r>
      <w:r w:rsidR="00A74B3F">
        <w:t>cript</w:t>
      </w:r>
      <w:r>
        <w:t>: 8_color_legend.py</w:t>
      </w:r>
      <w:bookmarkEnd w:id="90"/>
    </w:p>
    <w:p w14:paraId="38BB8D2C" w14:textId="5CFC8EB8" w:rsidR="00715A71" w:rsidRDefault="00475498" w:rsidP="00475498">
      <w:r w:rsidRPr="008E3246">
        <w:rPr>
          <w:b/>
          <w:bCs/>
          <w:u w:val="single"/>
        </w:rPr>
        <w:t>Purpose:</w:t>
      </w:r>
      <w:r>
        <w:t xml:space="preserve"> Displays a standalone matplotlib color legend that matches the pie-chart palette (Photovoltaics, Wind, Hydro, Biogas, Battery, Others), mainly for quick visual verification. </w:t>
      </w:r>
      <w:r w:rsidR="00360CD1">
        <w:br/>
      </w:r>
      <w:r w:rsidRPr="008E3246">
        <w:rPr>
          <w:b/>
          <w:bCs/>
          <w:u w:val="single"/>
        </w:rPr>
        <w:t>Inputs:</w:t>
      </w:r>
      <w:r>
        <w:t xml:space="preserve"> Hardcoded PALETTE mapping keys like pv_kw, wind_kw, etc. to QColor(...) and a list energy_types for labels. </w:t>
      </w:r>
      <w:r w:rsidR="00360CD1">
        <w:br/>
      </w:r>
      <w:r w:rsidRPr="008E3246">
        <w:rPr>
          <w:b/>
          <w:bCs/>
          <w:u w:val="single"/>
        </w:rPr>
        <w:t>Outputs:</w:t>
      </w:r>
      <w:r>
        <w:t xml:space="preserve"> A matplotlib window showing colored markers and text labels, plus a small note line.</w:t>
      </w:r>
      <w:r w:rsidR="00307E40" w:rsidRPr="00307E40">
        <w:t xml:space="preserve"> </w:t>
      </w:r>
      <w:r w:rsidR="00307E40">
        <w:br/>
      </w:r>
      <w:r w:rsidRPr="00F7354B">
        <w:rPr>
          <w:b/>
          <w:bCs/>
          <w:u w:val="single"/>
        </w:rPr>
        <w:t>How to Run:</w:t>
      </w:r>
      <w:r>
        <w:t xml:space="preserve"> Run inside a Python environment where QGIS PyQt (QColor) and matplotlib are available. If you run inside QGIS Python Console, matplotlib must be installed/working in the QGIS Python environment. </w:t>
      </w:r>
      <w:r w:rsidR="00307E40">
        <w:br/>
      </w:r>
      <w:r w:rsidRPr="008E3246">
        <w:rPr>
          <w:b/>
          <w:bCs/>
          <w:u w:val="single"/>
        </w:rPr>
        <w:t>Key Logic:</w:t>
      </w:r>
      <w:r>
        <w:t xml:space="preserve"> Converts QColor to matplotlib RGBA floats, then draws scatter points + labels at fixed y positions. </w:t>
      </w:r>
      <w:r w:rsidR="00307E40">
        <w:br/>
      </w:r>
      <w:r w:rsidRPr="008E3246">
        <w:rPr>
          <w:b/>
          <w:bCs/>
          <w:u w:val="single"/>
        </w:rPr>
        <w:t>Dependencies:</w:t>
      </w:r>
      <w:r>
        <w:t xml:space="preserve"> matplotlib.pyplot; qgis.PyQt.QtGui.QColor.</w:t>
      </w:r>
    </w:p>
    <w:p w14:paraId="069A1224" w14:textId="55EF242E" w:rsidR="00715A71" w:rsidRPr="00A54B49" w:rsidRDefault="00715A71" w:rsidP="00715A71">
      <w:pPr>
        <w:pStyle w:val="Heading2"/>
        <w:rPr>
          <w:lang w:val="en-GB"/>
        </w:rPr>
      </w:pPr>
      <w:bookmarkStart w:id="91" w:name="_Toc228881145"/>
      <w:r w:rsidRPr="00A54B49">
        <w:rPr>
          <w:lang w:val="en-GB"/>
        </w:rPr>
        <w:lastRenderedPageBreak/>
        <w:t xml:space="preserve">E3. </w:t>
      </w:r>
      <w:r w:rsidR="00A54B49" w:rsidRPr="00A54B49">
        <w:rPr>
          <w:lang w:val="en-GB"/>
        </w:rPr>
        <w:t>Step-1 Styling (State L</w:t>
      </w:r>
      <w:r w:rsidR="00A54B49">
        <w:rPr>
          <w:lang w:val="en-GB"/>
        </w:rPr>
        <w:t>evel)</w:t>
      </w:r>
      <w:bookmarkEnd w:id="91"/>
    </w:p>
    <w:p w14:paraId="67A4EC0E" w14:textId="66955508" w:rsidR="00475498" w:rsidRPr="00475498" w:rsidRDefault="00475498" w:rsidP="00475498">
      <w:pPr>
        <w:pStyle w:val="Heading3"/>
        <w:rPr>
          <w:lang w:val="en-GB"/>
        </w:rPr>
      </w:pPr>
      <w:bookmarkStart w:id="92" w:name="_Toc228881146"/>
      <w:r w:rsidRPr="00475498">
        <w:rPr>
          <w:lang w:val="en-GB"/>
        </w:rPr>
        <w:t>S</w:t>
      </w:r>
      <w:r w:rsidR="00A74B3F">
        <w:rPr>
          <w:lang w:val="en-GB"/>
        </w:rPr>
        <w:t>cript</w:t>
      </w:r>
      <w:r w:rsidRPr="00475498">
        <w:rPr>
          <w:lang w:val="en-GB"/>
        </w:rPr>
        <w:t>: 1_style_statePieChart.py</w:t>
      </w:r>
      <w:bookmarkEnd w:id="92"/>
    </w:p>
    <w:p w14:paraId="7CD9AF23" w14:textId="4027707F" w:rsidR="00475498" w:rsidRPr="00475498" w:rsidRDefault="00475498" w:rsidP="00475498">
      <w:pPr>
        <w:rPr>
          <w:lang w:val="en-GB"/>
        </w:rPr>
      </w:pPr>
      <w:r w:rsidRPr="008E3246">
        <w:rPr>
          <w:b/>
          <w:bCs/>
          <w:u w:val="single"/>
          <w:lang w:val="en-GB"/>
        </w:rPr>
        <w:t>Purpose:</w:t>
      </w:r>
      <w:r w:rsidRPr="00475498">
        <w:rPr>
          <w:lang w:val="en-GB"/>
        </w:rPr>
        <w:t xml:space="preserve"> Auto-loads a single nationwide state pie layer (de_state_pie.geojson) and styles it by energy_type using the shared palette; optionally toggles state-name labels using SHOW_LABELS. </w:t>
      </w:r>
      <w:r w:rsidR="00170328">
        <w:rPr>
          <w:lang w:val="en-GB"/>
        </w:rPr>
        <w:t xml:space="preserve"> </w:t>
      </w:r>
      <w:r w:rsidR="00170328">
        <w:br/>
      </w:r>
      <w:r w:rsidRPr="008E3246">
        <w:rPr>
          <w:b/>
          <w:bCs/>
          <w:u w:val="single"/>
          <w:lang w:val="en-GB"/>
        </w:rPr>
        <w:t>Inputs:</w:t>
      </w:r>
      <w:r w:rsidRPr="00475498">
        <w:rPr>
          <w:lang w:val="en-GB"/>
        </w:rPr>
        <w:t xml:space="preserve"> BASE_DIR = C:\Users\jo73vure\Desktop\powerPlantProject\data\geojson\pieCharts\state_pies</w:t>
      </w:r>
      <w:r w:rsidR="00170328">
        <w:br/>
      </w:r>
      <w:r w:rsidRPr="00475498">
        <w:rPr>
          <w:lang w:val="en-GB"/>
        </w:rPr>
        <w:t>GEOJSON_PATH = ...\de_state_pie.geojson</w:t>
      </w:r>
      <w:r w:rsidR="00170328">
        <w:br/>
      </w:r>
      <w:r w:rsidRPr="00475498">
        <w:rPr>
          <w:lang w:val="en-GB"/>
        </w:rPr>
        <w:t>PALETTE for pv_kw, wind_kw, hydro_kw, biogas_kw, battery_kw, others_kw</w:t>
      </w:r>
      <w:r w:rsidR="00170328">
        <w:br/>
      </w:r>
      <w:r w:rsidRPr="00475498">
        <w:rPr>
          <w:lang w:val="en-GB"/>
        </w:rPr>
        <w:t xml:space="preserve">SHOW_LABELS = False/True </w:t>
      </w:r>
      <w:r w:rsidR="00170328">
        <w:br/>
      </w:r>
      <w:r w:rsidRPr="008E3246">
        <w:rPr>
          <w:b/>
          <w:bCs/>
          <w:u w:val="single"/>
          <w:lang w:val="en-GB"/>
        </w:rPr>
        <w:t>Outputs:</w:t>
      </w:r>
      <w:r w:rsidRPr="00475498">
        <w:rPr>
          <w:lang w:val="en-GB"/>
        </w:rPr>
        <w:t xml:space="preserve"> Layer de_state_pie loaded into the project if missing.</w:t>
      </w:r>
      <w:r w:rsidR="00170328">
        <w:rPr>
          <w:lang w:val="en-GB"/>
        </w:rPr>
        <w:t xml:space="preserve"> </w:t>
      </w:r>
      <w:r w:rsidRPr="00475498">
        <w:rPr>
          <w:lang w:val="en-GB"/>
        </w:rPr>
        <w:t xml:space="preserve">Categorized symbology applied on field energy_type. Optional labels driven by expression: CASE WHEN "label_anchor"=1 THEN "name" ELSE NULL END. </w:t>
      </w:r>
      <w:r w:rsidR="00170328">
        <w:br/>
      </w:r>
      <w:r w:rsidRPr="008E3246">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paste and run after you have generated de_state_pie.geojson (from piechart geometry builders). </w:t>
      </w:r>
      <w:r w:rsidR="00170328">
        <w:br/>
      </w:r>
      <w:r w:rsidRPr="008E3246">
        <w:rPr>
          <w:b/>
          <w:bCs/>
          <w:u w:val="single"/>
          <w:lang w:val="en-GB"/>
        </w:rPr>
        <w:t>Key Logic:</w:t>
      </w:r>
      <w:r w:rsidRPr="00475498">
        <w:rPr>
          <w:lang w:val="en-GB"/>
        </w:rPr>
        <w:t xml:space="preserve"> Searches project layers by name/source, loads GeoJSON if needed, then builds QgsCategorizedSymbolRenderer("energy_type", categories). If labels enabled, applies scale-dependent text size using a data-defined expression on label size. </w:t>
      </w:r>
      <w:r w:rsidR="00170328">
        <w:br/>
      </w:r>
      <w:r w:rsidRPr="00BB263A">
        <w:rPr>
          <w:b/>
          <w:bCs/>
          <w:u w:val="single"/>
          <w:lang w:val="en-GB"/>
        </w:rPr>
        <w:t>Dependencies:</w:t>
      </w:r>
      <w:r w:rsidRPr="00475498">
        <w:rPr>
          <w:lang w:val="en-GB"/>
        </w:rPr>
        <w:t xml:space="preserve"> QGIS (renderers, labeling APIs); local GeoJSON at the configured BASE_DIR. </w:t>
      </w:r>
    </w:p>
    <w:p w14:paraId="288F70D9" w14:textId="212EA63E" w:rsidR="00475498" w:rsidRPr="00475498" w:rsidRDefault="00475498" w:rsidP="00475498">
      <w:pPr>
        <w:pStyle w:val="Heading3"/>
        <w:rPr>
          <w:lang w:val="en-GB"/>
        </w:rPr>
      </w:pPr>
      <w:bookmarkStart w:id="93" w:name="_Toc228881147"/>
      <w:r w:rsidRPr="00475498">
        <w:rPr>
          <w:lang w:val="en-GB"/>
        </w:rPr>
        <w:t>S</w:t>
      </w:r>
      <w:r w:rsidR="00A74B3F">
        <w:rPr>
          <w:lang w:val="en-GB"/>
        </w:rPr>
        <w:t>cript</w:t>
      </w:r>
      <w:r w:rsidRPr="00475498">
        <w:rPr>
          <w:lang w:val="en-GB"/>
        </w:rPr>
        <w:t>: 1_style_statePieChart_yearly.py</w:t>
      </w:r>
      <w:bookmarkEnd w:id="93"/>
    </w:p>
    <w:p w14:paraId="44894911" w14:textId="6E9F7ECF" w:rsidR="00475498" w:rsidRPr="00475498" w:rsidRDefault="00475498" w:rsidP="00475498">
      <w:pPr>
        <w:rPr>
          <w:lang w:val="en-GB"/>
        </w:rPr>
      </w:pPr>
      <w:r w:rsidRPr="008E3246">
        <w:rPr>
          <w:b/>
          <w:bCs/>
          <w:u w:val="single"/>
          <w:lang w:val="en-GB"/>
        </w:rPr>
        <w:t>Purpose:</w:t>
      </w:r>
      <w:r w:rsidRPr="00475498">
        <w:rPr>
          <w:lang w:val="en-GB"/>
        </w:rPr>
        <w:t xml:space="preserve"> Loads and styles the full yearly state pie system as nested layer groups, including per-bin pie polygons, optional center points, a cumulative row chart, dashed guide lines, a stacked state column chart, chart frames, and optional “overview”/legend layers. </w:t>
      </w:r>
      <w:r w:rsidR="00712D76">
        <w:br/>
      </w:r>
      <w:r w:rsidRPr="008E3246">
        <w:rPr>
          <w:b/>
          <w:bCs/>
          <w:u w:val="single"/>
          <w:lang w:val="en-GB"/>
        </w:rPr>
        <w:t>Inputs:</w:t>
      </w:r>
      <w:r w:rsidRPr="00475498">
        <w:rPr>
          <w:lang w:val="en-GB"/>
        </w:rPr>
        <w:t xml:space="preserve"> ROOT_DIR = C:\Users\jo73vure\Desktop\powerPlantProject\data\geojson\pieCharts\state_pies_yearly</w:t>
      </w:r>
      <w:r w:rsidR="00712D76">
        <w:br/>
      </w:r>
      <w:r w:rsidRPr="00475498">
        <w:rPr>
          <w:lang w:val="en-GB"/>
        </w:rPr>
        <w:t>Global chart files: de_yearly_totals_chart.geojson and de_yearly_totals_chart_guides.geojson Column chart files: de_state_totals_columnChart_bars.geojson and de_state_totals_columnChart_labels.geojson</w:t>
      </w:r>
      <w:r w:rsidR="00712D76">
        <w:br/>
      </w:r>
      <w:r w:rsidRPr="00475498">
        <w:rPr>
          <w:lang w:val="en-GB"/>
        </w:rPr>
        <w:t>Year bins defined in YEAR_BINS (slug + label + year ranges).</w:t>
      </w:r>
      <w:r w:rsidR="00712D76" w:rsidRPr="00712D76">
        <w:t xml:space="preserve"> </w:t>
      </w:r>
      <w:r w:rsidR="00712D76">
        <w:br/>
      </w:r>
      <w:r w:rsidRPr="00475498">
        <w:rPr>
          <w:lang w:val="en-GB"/>
        </w:rPr>
        <w:t xml:space="preserve">Feature schema conventions used by the styling logic: energy_type, label_anchor, value_anchor, year_bin_slug, year_bin_label, kind (for column chart labels). </w:t>
      </w:r>
      <w:r w:rsidR="00712D76">
        <w:br/>
      </w:r>
      <w:r w:rsidRPr="008E3246">
        <w:rPr>
          <w:b/>
          <w:bCs/>
          <w:u w:val="single"/>
          <w:lang w:val="en-GB"/>
        </w:rPr>
        <w:t>Outputs:</w:t>
      </w:r>
      <w:r w:rsidRPr="00475498">
        <w:rPr>
          <w:lang w:val="en-GB"/>
        </w:rPr>
        <w:t xml:space="preserve"> One top group: state_pies (yearly) with a subgroup for each year bin label (e.g., 1991–1992).</w:t>
      </w:r>
      <w:r w:rsidR="00712D76">
        <w:rPr>
          <w:lang w:val="en-GB"/>
        </w:rPr>
        <w:t xml:space="preserve"> </w:t>
      </w:r>
      <w:r w:rsidRPr="00475498">
        <w:rPr>
          <w:lang w:val="en-GB"/>
        </w:rPr>
        <w:t xml:space="preserve">Inside each bin group, the script loads and styles the layers relevant to that bin (pies + charts + labels + frames, depending on toggles). </w:t>
      </w:r>
      <w:r w:rsidR="00712D76">
        <w:br/>
      </w:r>
      <w:r w:rsidRPr="008E3246">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paste and run after Step-1 yearly pie outputs are generated under state_pies_yearly. Then adjust frame coordinates (ROW_FRAME, COL_FRAME) if you want different layout. </w:t>
      </w:r>
      <w:r w:rsidR="00712D76">
        <w:br/>
      </w:r>
      <w:r w:rsidRPr="008E3246">
        <w:rPr>
          <w:b/>
          <w:bCs/>
          <w:u w:val="single"/>
          <w:lang w:val="en-GB"/>
        </w:rPr>
        <w:t>Key Logic:</w:t>
      </w:r>
      <w:r w:rsidRPr="00475498">
        <w:rPr>
          <w:lang w:val="en-GB"/>
        </w:rPr>
        <w:t xml:space="preserve"> Treats YEAR_BINS as the source-of-truth ordering and computes “period vs </w:t>
      </w:r>
      <w:r w:rsidRPr="00475498">
        <w:rPr>
          <w:lang w:val="en-GB"/>
        </w:rPr>
        <w:lastRenderedPageBreak/>
        <w:t xml:space="preserve">cumulative” totals by reading cumulative values from chart features where value_anchor is 1, then taking diffs across ordered bins. Styles pies via categorized renderer on energy_type using the shared palette. Styles row chart labels using rule-based labeling (year labels, values, title, and a single “GW” unit label). Styles guide lines as dashed with millimeter-based width to keep thickness stable across zoom levels. Styles the state column chart as (1) polygon bars categorized by energy_type with a transparent default symbol, and (2) point labels using rule-based labeling by kind. Optionally draws row/column “frames” as a memory polygon layer with two rectangles (kind=row and kind=column). </w:t>
      </w:r>
      <w:r w:rsidR="00712D76">
        <w:br/>
      </w:r>
      <w:r w:rsidRPr="008E3246">
        <w:rPr>
          <w:b/>
          <w:bCs/>
          <w:u w:val="single"/>
          <w:lang w:val="en-GB"/>
        </w:rPr>
        <w:t>Dependencies:</w:t>
      </w:r>
      <w:r w:rsidRPr="00475498">
        <w:rPr>
          <w:lang w:val="en-GB"/>
        </w:rPr>
        <w:t xml:space="preserve"> QGIS styling + labeling APIs (QgsCategorizedSymbolRenderer, QgsRuleBasedLabeling, QgsUnitTypes); local Step-1 outputs in ROOT_DIR. </w:t>
      </w:r>
    </w:p>
    <w:p w14:paraId="27D8E5B4" w14:textId="5B57F6F4" w:rsidR="00475498" w:rsidRPr="00475498" w:rsidRDefault="00475498" w:rsidP="00475498">
      <w:pPr>
        <w:pStyle w:val="Heading3"/>
        <w:rPr>
          <w:lang w:val="en-GB"/>
        </w:rPr>
      </w:pPr>
      <w:bookmarkStart w:id="94" w:name="_Toc228881148"/>
      <w:r w:rsidRPr="00475498">
        <w:rPr>
          <w:lang w:val="en-GB"/>
        </w:rPr>
        <w:t>S</w:t>
      </w:r>
      <w:r w:rsidR="00A74B3F">
        <w:rPr>
          <w:lang w:val="en-GB"/>
        </w:rPr>
        <w:t>cript</w:t>
      </w:r>
      <w:r w:rsidRPr="00475498">
        <w:rPr>
          <w:lang w:val="en-GB"/>
        </w:rPr>
        <w:t>: 1_style_thueringen_statePieChart_yearly.py</w:t>
      </w:r>
      <w:bookmarkEnd w:id="94"/>
    </w:p>
    <w:p w14:paraId="0C86F8D4" w14:textId="7072AD3C" w:rsidR="00715A71" w:rsidRPr="00A54B49" w:rsidRDefault="00475498" w:rsidP="00AF20E1">
      <w:pPr>
        <w:rPr>
          <w:lang w:val="en-GB"/>
        </w:rPr>
      </w:pPr>
      <w:r w:rsidRPr="00F7354B">
        <w:rPr>
          <w:b/>
          <w:bCs/>
          <w:u w:val="single"/>
          <w:lang w:val="en-GB"/>
        </w:rPr>
        <w:t>Purpose:</w:t>
      </w:r>
      <w:r w:rsidRPr="00475498">
        <w:rPr>
          <w:lang w:val="en-GB"/>
        </w:rPr>
        <w:t xml:space="preserve"> </w:t>
      </w:r>
      <w:r w:rsidR="00AC6FC0" w:rsidRPr="00AC6FC0">
        <w:rPr>
          <w:lang w:val="en-GB"/>
        </w:rPr>
        <w:t>Thüringen-specific Step-1 yearly QGIS loader and styler that loads one Thüringen state pie layer per bin and optionally adds center points, cumulative row chart subsets, dashed guide lines, chart frames, energy legend, and per-bin heading layers optimized for Thüringen map extent.</w:t>
      </w:r>
      <w:r w:rsidR="00712D76">
        <w:br/>
      </w:r>
      <w:r w:rsidRPr="00F7354B">
        <w:rPr>
          <w:b/>
          <w:bCs/>
          <w:u w:val="single"/>
          <w:lang w:val="en-GB"/>
        </w:rPr>
        <w:t>Inputs:</w:t>
      </w:r>
      <w:r w:rsidRPr="00475498">
        <w:rPr>
          <w:lang w:val="en-GB"/>
        </w:rPr>
        <w:t xml:space="preserve"> ROOT_DIR = C:\Users\jo73vure\Desktop\powerPlantProject\data\geojson\pieCharts\thueringen_state_pies_yearly</w:t>
      </w:r>
      <w:r w:rsidR="00712D76">
        <w:br/>
      </w:r>
      <w:r w:rsidRPr="00475498">
        <w:rPr>
          <w:lang w:val="en-GB"/>
        </w:rPr>
        <w:t>YEARLY_CHART_PATH = thueringen_yearly_totals_chart.geojson</w:t>
      </w:r>
      <w:r w:rsidR="00712D76">
        <w:br/>
      </w:r>
      <w:r w:rsidRPr="00475498">
        <w:rPr>
          <w:lang w:val="en-GB"/>
        </w:rPr>
        <w:t xml:space="preserve">YEAR_BINS ordering; palette; toggles like SHOW_SLICE_LABELS, LOAD_CENTER_POINTS, LOAD_YEARLY_CHART, LOAD_ENERGY_LEGEND. </w:t>
      </w:r>
      <w:r w:rsidR="00712D76">
        <w:br/>
      </w:r>
      <w:r w:rsidRPr="00F7354B">
        <w:rPr>
          <w:b/>
          <w:bCs/>
          <w:u w:val="single"/>
          <w:lang w:val="en-GB"/>
        </w:rPr>
        <w:t>Outputs:</w:t>
      </w:r>
      <w:r w:rsidRPr="00475498">
        <w:rPr>
          <w:lang w:val="en-GB"/>
        </w:rPr>
        <w:t xml:space="preserve"> </w:t>
      </w:r>
      <w:r w:rsidR="008E5D22" w:rsidRPr="008E5D22">
        <w:rPr>
          <w:lang w:val="en-GB"/>
        </w:rPr>
        <w:t>A grouped layer tree named thueringen_state_pies (yearly) with one subgroup per year bin. Each subgroup can contain the Thüringen state pie polygons, optional center points, a bin-specific subset of the cumulative row chart, dashed guide lines, chart frame, and a generated heading layer showing the bin label and installed period power in MW. The script can also load a separate energy legend layer.</w:t>
      </w:r>
      <w:r w:rsidR="00712D76">
        <w:br/>
      </w:r>
      <w:r w:rsidRPr="00F7354B">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000B76A4">
        <w:rPr>
          <w:lang w:val="en-GB"/>
        </w:rPr>
        <w:t xml:space="preserve"> </w:t>
      </w:r>
      <w:r w:rsidR="000B76A4" w:rsidRPr="000B76A4">
        <w:rPr>
          <w:lang w:val="en-GB"/>
        </w:rPr>
        <w:t>paste and run after Thüringen Step-1 yearly outputs are generated under ROOT_DIR.</w:t>
      </w:r>
      <w:r w:rsidR="00712D76">
        <w:br/>
      </w:r>
      <w:r w:rsidRPr="00F7354B">
        <w:rPr>
          <w:b/>
          <w:bCs/>
          <w:u w:val="single"/>
          <w:lang w:val="en-GB"/>
        </w:rPr>
        <w:t>Key Logic:</w:t>
      </w:r>
      <w:r w:rsidR="00AF20E1">
        <w:rPr>
          <w:b/>
          <w:bCs/>
          <w:u w:val="single"/>
          <w:lang w:val="en-GB"/>
        </w:rPr>
        <w:t xml:space="preserve"> </w:t>
      </w:r>
      <w:r w:rsidRPr="00475498">
        <w:rPr>
          <w:lang w:val="en-GB"/>
        </w:rPr>
        <w:t xml:space="preserve"> </w:t>
      </w:r>
      <w:r w:rsidR="00AF20E1" w:rsidRPr="00AF20E1">
        <w:rPr>
          <w:lang w:val="en-GB"/>
        </w:rPr>
        <w:t>The script uses YEAR_BINS as the source-of-truth order and reads cumulative row-chart values from chart features where value_anchor equals 1. It then converts these cumulative totals into per-bin period installed power in MW by taking differences across bins, and uses those values to generate per-bin heading/subtitle layers. Pie polygons are styled with categorized symbology on energy_type using the shared palette, while optional center points can show state numbers.</w:t>
      </w:r>
      <w:r w:rsidR="00AF20E1" w:rsidRPr="00AF20E1">
        <w:t xml:space="preserve"> </w:t>
      </w:r>
      <w:r w:rsidR="00AF20E1">
        <w:br/>
      </w:r>
      <w:r w:rsidR="00AF20E1" w:rsidRPr="00AF20E1">
        <w:rPr>
          <w:lang w:val="en-GB"/>
        </w:rPr>
        <w:t xml:space="preserve">For the row chart, the script applies rule-based labeling for year labels, numeric values, title, and a separate MW unit point. </w:t>
      </w:r>
      <w:r w:rsidR="00A33FBC" w:rsidRPr="00AF20E1">
        <w:rPr>
          <w:lang w:val="en-GB"/>
        </w:rPr>
        <w:t>Guidelines</w:t>
      </w:r>
      <w:r w:rsidR="00AF20E1" w:rsidRPr="00AF20E1">
        <w:rPr>
          <w:lang w:val="en-GB"/>
        </w:rPr>
        <w:t xml:space="preserve"> are styled as dashed line layers using millimeter-based width for zoom-stable appearance, and chart frames are created as additional memory layers. The result is a Thüringen-focused yearly styling workflow that stays compatible with QGIS 3.10 and mirrors the overall Step-1 system while using MW instead of GW.</w:t>
      </w:r>
      <w:r w:rsidR="00712D76">
        <w:br/>
      </w:r>
      <w:r w:rsidRPr="00F7354B">
        <w:rPr>
          <w:b/>
          <w:bCs/>
          <w:u w:val="single"/>
          <w:lang w:val="en-GB"/>
        </w:rPr>
        <w:t>Dependencies:</w:t>
      </w:r>
      <w:r w:rsidRPr="00475498">
        <w:rPr>
          <w:lang w:val="en-GB"/>
        </w:rPr>
        <w:t xml:space="preserve"> QGIS Python; local Thüringen Step-1 yearly GeoJSON outputs under the configured ROOT_DIR.</w:t>
      </w:r>
    </w:p>
    <w:p w14:paraId="16A98923" w14:textId="4F60E8C3" w:rsidR="00715A71" w:rsidRPr="00A54B49" w:rsidRDefault="00715A71" w:rsidP="00715A71">
      <w:pPr>
        <w:pStyle w:val="Heading2"/>
        <w:rPr>
          <w:lang w:val="de-DE"/>
        </w:rPr>
      </w:pPr>
      <w:bookmarkStart w:id="95" w:name="_Toc228881149"/>
      <w:r w:rsidRPr="00A54B49">
        <w:rPr>
          <w:lang w:val="de-DE"/>
        </w:rPr>
        <w:lastRenderedPageBreak/>
        <w:t>E4.</w:t>
      </w:r>
      <w:r w:rsidR="00A54B49" w:rsidRPr="00A54B49">
        <w:rPr>
          <w:lang w:val="de-DE"/>
        </w:rPr>
        <w:t xml:space="preserve"> Step-2 Styling (Statewise Landkreis</w:t>
      </w:r>
      <w:r w:rsidR="00A54B49">
        <w:rPr>
          <w:lang w:val="de-DE"/>
        </w:rPr>
        <w:t>)</w:t>
      </w:r>
      <w:bookmarkEnd w:id="95"/>
    </w:p>
    <w:p w14:paraId="1ECBBEBA" w14:textId="6B0C0FF7" w:rsidR="00475498" w:rsidRPr="008B2DDF" w:rsidRDefault="00475498" w:rsidP="00475498">
      <w:pPr>
        <w:pStyle w:val="Heading3"/>
        <w:rPr>
          <w:lang w:val="en-GB"/>
        </w:rPr>
      </w:pPr>
      <w:bookmarkStart w:id="96" w:name="_Toc228881150"/>
      <w:r w:rsidRPr="008B2DDF">
        <w:rPr>
          <w:lang w:val="en-GB"/>
        </w:rPr>
        <w:t>S</w:t>
      </w:r>
      <w:r w:rsidR="00A74B3F" w:rsidRPr="008B2DDF">
        <w:rPr>
          <w:lang w:val="en-GB"/>
        </w:rPr>
        <w:t>cript</w:t>
      </w:r>
      <w:r w:rsidRPr="008B2DDF">
        <w:rPr>
          <w:lang w:val="en-GB"/>
        </w:rPr>
        <w:t>: 2_style_statewise_landkreisPieChart.py</w:t>
      </w:r>
      <w:bookmarkEnd w:id="96"/>
    </w:p>
    <w:p w14:paraId="0186BA61" w14:textId="259414D5" w:rsidR="00475498" w:rsidRPr="00475498" w:rsidRDefault="00475498" w:rsidP="00475498">
      <w:pPr>
        <w:rPr>
          <w:lang w:val="en-GB"/>
        </w:rPr>
      </w:pPr>
      <w:r w:rsidRPr="00F7354B">
        <w:rPr>
          <w:b/>
          <w:bCs/>
          <w:u w:val="single"/>
          <w:lang w:val="en-GB"/>
        </w:rPr>
        <w:t>Purpose:</w:t>
      </w:r>
      <w:r w:rsidRPr="00475498">
        <w:rPr>
          <w:lang w:val="en-GB"/>
        </w:rPr>
        <w:t xml:space="preserve"> Auto-loads and styles all statewise Landkreis pie layers by scanning pieCharts/statewise_landkreis_pies for *_pie.geojson files, then grouping them under a single group for easy toggling. </w:t>
      </w:r>
      <w:r w:rsidR="00712D76">
        <w:br/>
      </w:r>
      <w:r w:rsidRPr="00F7354B">
        <w:rPr>
          <w:b/>
          <w:bCs/>
          <w:u w:val="single"/>
          <w:lang w:val="en-GB"/>
        </w:rPr>
        <w:t>Inputs:</w:t>
      </w:r>
      <w:r w:rsidRPr="00475498">
        <w:rPr>
          <w:lang w:val="en-GB"/>
        </w:rPr>
        <w:t xml:space="preserve"> ROOT_DIR = C:\Users\jo73vure\Desktop\powerPlantProject\data\geojson\pieCharts\statewise_landkreis_pies</w:t>
      </w:r>
      <w:r w:rsidR="00712D76">
        <w:br/>
      </w:r>
      <w:r w:rsidRPr="00475498">
        <w:rPr>
          <w:lang w:val="en-GB"/>
        </w:rPr>
        <w:t>Scans recursively for filenames ending with _pie.geojson (but skips *_pies.geojson).</w:t>
      </w:r>
      <w:r w:rsidR="00712D76" w:rsidRPr="00712D76">
        <w:t xml:space="preserve"> </w:t>
      </w:r>
      <w:r w:rsidR="00712D76">
        <w:br/>
      </w:r>
      <w:r w:rsidRPr="00475498">
        <w:rPr>
          <w:lang w:val="en-GB"/>
        </w:rPr>
        <w:t xml:space="preserve">SHOW_LABELS = False/True and the shared PALETTE. </w:t>
      </w:r>
      <w:r w:rsidR="00712D76">
        <w:br/>
      </w:r>
      <w:r w:rsidRPr="00F7354B">
        <w:rPr>
          <w:b/>
          <w:bCs/>
          <w:u w:val="single"/>
          <w:lang w:val="en-GB"/>
        </w:rPr>
        <w:t>Outputs:</w:t>
      </w:r>
      <w:r w:rsidRPr="00475498">
        <w:rPr>
          <w:lang w:val="en-GB"/>
        </w:rPr>
        <w:t xml:space="preserve"> New group statewise_landkreis_pies containing each loaded pie layer (one per found file) with categorized energy_type styling, plus optional labels on anchor slices. </w:t>
      </w:r>
      <w:r w:rsidR="00712D76">
        <w:br/>
      </w:r>
      <w:r w:rsidRPr="00F7354B">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paste and run after Step-2 </w:t>
      </w:r>
      <w:r w:rsidRPr="00475498">
        <w:rPr>
          <w:rFonts w:hint="eastAsia"/>
          <w:lang w:val="en-GB"/>
        </w:rPr>
        <w:t>“</w:t>
      </w:r>
      <w:r w:rsidRPr="00475498">
        <w:rPr>
          <w:rFonts w:hint="eastAsia"/>
          <w:lang w:val="en-GB"/>
        </w:rPr>
        <w:t>statewise Landkreis pies</w:t>
      </w:r>
      <w:r w:rsidRPr="00475498">
        <w:rPr>
          <w:rFonts w:hint="eastAsia"/>
          <w:lang w:val="en-GB"/>
        </w:rPr>
        <w:t>”</w:t>
      </w:r>
      <w:r w:rsidRPr="00475498">
        <w:rPr>
          <w:rFonts w:hint="eastAsia"/>
          <w:lang w:val="en-GB"/>
        </w:rPr>
        <w:t xml:space="preserve"> are generated into the folder structure under ROOT_DIR. </w:t>
      </w:r>
      <w:r w:rsidR="00712D76">
        <w:br/>
      </w:r>
      <w:r w:rsidRPr="00F7354B">
        <w:rPr>
          <w:b/>
          <w:bCs/>
          <w:u w:val="single"/>
          <w:lang w:val="en-GB"/>
        </w:rPr>
        <w:t>Key Logic:</w:t>
      </w:r>
      <w:r w:rsidRPr="00475498">
        <w:rPr>
          <w:lang w:val="en-GB"/>
        </w:rPr>
        <w:t xml:space="preserve"> Uses os.walk to find targets; checks if a layer is already loaded by comparing resolved file paths; loads with QgsVectorLayer(..., "ogr"). Applies categorized renderer on energy_type. If labels enabled, uses a scale-dependent size expression and labels only where label_anchor = 1. </w:t>
      </w:r>
      <w:r w:rsidR="00712D76">
        <w:br/>
      </w:r>
      <w:r w:rsidRPr="00F7354B">
        <w:rPr>
          <w:b/>
          <w:bCs/>
          <w:u w:val="single"/>
          <w:lang w:val="en-GB"/>
        </w:rPr>
        <w:t>Dependencies:</w:t>
      </w:r>
      <w:r w:rsidRPr="00475498">
        <w:rPr>
          <w:lang w:val="en-GB"/>
        </w:rPr>
        <w:t xml:space="preserve"> QGIS Python; local Step-2 GeoJSON outputs under ROOT_DIR. </w:t>
      </w:r>
    </w:p>
    <w:p w14:paraId="78714248" w14:textId="1DADB085" w:rsidR="00475498" w:rsidRPr="00475498" w:rsidRDefault="00475498" w:rsidP="00CC5B5F">
      <w:pPr>
        <w:pStyle w:val="Heading3"/>
        <w:rPr>
          <w:lang w:val="en-GB"/>
        </w:rPr>
      </w:pPr>
      <w:bookmarkStart w:id="97" w:name="_Toc228881151"/>
      <w:r w:rsidRPr="00475498">
        <w:rPr>
          <w:lang w:val="en-GB"/>
        </w:rPr>
        <w:t>S</w:t>
      </w:r>
      <w:r w:rsidR="00A74B3F">
        <w:rPr>
          <w:lang w:val="en-GB"/>
        </w:rPr>
        <w:t>cript</w:t>
      </w:r>
      <w:r w:rsidRPr="00475498">
        <w:rPr>
          <w:lang w:val="en-GB"/>
        </w:rPr>
        <w:t>: 2_style_statewise_landkreisPieChart_yearly.py</w:t>
      </w:r>
      <w:bookmarkEnd w:id="97"/>
    </w:p>
    <w:p w14:paraId="7D55FA39" w14:textId="406A1672" w:rsidR="00475498" w:rsidRPr="00475498" w:rsidRDefault="00475498" w:rsidP="00475498">
      <w:pPr>
        <w:rPr>
          <w:lang w:val="en-GB"/>
        </w:rPr>
      </w:pPr>
      <w:r w:rsidRPr="002B121B">
        <w:rPr>
          <w:b/>
          <w:bCs/>
          <w:u w:val="single"/>
          <w:lang w:val="en-GB"/>
        </w:rPr>
        <w:t>Purpose:</w:t>
      </w:r>
      <w:r w:rsidRPr="00475498">
        <w:rPr>
          <w:lang w:val="en-GB"/>
        </w:rPr>
        <w:t xml:space="preserve"> Loads and styles the Step-2 “statewise Landkreis yearly” system, mirroring the Step-1 yearly layout: per-bin pie polygons plus shared row chart + guides, plus a column chart and frames, and an energy legend. </w:t>
      </w:r>
      <w:r w:rsidR="007D349C">
        <w:br/>
      </w:r>
      <w:r w:rsidRPr="002B121B">
        <w:rPr>
          <w:b/>
          <w:bCs/>
          <w:u w:val="single"/>
          <w:lang w:val="en-GB"/>
        </w:rPr>
        <w:t>Inputs:</w:t>
      </w:r>
      <w:r w:rsidRPr="00475498">
        <w:rPr>
          <w:lang w:val="en-GB"/>
        </w:rPr>
        <w:t xml:space="preserve"> ROOT_DIR = C:\Users\jo73vure\Desktop\powerPlantProject\data\geojson\pieCharts\statewise_landkreis_pies_yearly</w:t>
      </w:r>
      <w:r w:rsidR="007D349C">
        <w:br/>
      </w:r>
      <w:r w:rsidRPr="00475498">
        <w:rPr>
          <w:lang w:val="en-GB"/>
        </w:rPr>
        <w:t>CHART_DIR = C:\Users\jo73vure\Desktop\powerPlantProject\data\geojson\pieCharts\state_pies_yearly (shared row chart + guides + legend come from here)</w:t>
      </w:r>
      <w:r w:rsidR="007D349C" w:rsidRPr="007D349C">
        <w:t xml:space="preserve"> </w:t>
      </w:r>
      <w:r w:rsidR="007D349C">
        <w:br/>
      </w:r>
      <w:r w:rsidRPr="00475498">
        <w:rPr>
          <w:lang w:val="en-GB"/>
        </w:rPr>
        <w:t>YEARLY_CHART_PATH = CHART_DIR/de_yearly_totals_chart.geojson</w:t>
      </w:r>
      <w:r w:rsidR="007D349C">
        <w:br/>
      </w:r>
      <w:r w:rsidRPr="00475498">
        <w:rPr>
          <w:lang w:val="en-GB"/>
        </w:rPr>
        <w:t>GUIDES_PATH = CHART_DIR/de_yearly_totals_chart_guides.geojson</w:t>
      </w:r>
      <w:r w:rsidR="007D349C">
        <w:br/>
      </w:r>
      <w:r w:rsidRPr="00475498">
        <w:rPr>
          <w:lang w:val="en-GB"/>
        </w:rPr>
        <w:t>LEGEND_PATH = CHART_DIR/de_energy_legend_points.geojson</w:t>
      </w:r>
      <w:r w:rsidR="007D349C">
        <w:br/>
      </w:r>
      <w:r w:rsidRPr="00475498">
        <w:rPr>
          <w:lang w:val="en-GB"/>
        </w:rPr>
        <w:t>Column chart files in ROOT_DIR: de_state_totals_columnChart_bars.geojson, de_state_totals_columnChart_labels.geojson</w:t>
      </w:r>
      <w:r w:rsidR="007D349C">
        <w:br/>
      </w:r>
      <w:r w:rsidRPr="00475498">
        <w:rPr>
          <w:lang w:val="en-GB"/>
        </w:rPr>
        <w:t>Frame coordinates ROW_FRAME and COL_FRAME (same coordinates as Step-1 style).</w:t>
      </w:r>
      <w:r w:rsidR="007D349C" w:rsidRPr="007D349C">
        <w:t xml:space="preserve"> </w:t>
      </w:r>
      <w:r w:rsidR="007D349C">
        <w:br/>
      </w:r>
      <w:r w:rsidRPr="002B121B">
        <w:rPr>
          <w:b/>
          <w:bCs/>
          <w:u w:val="single"/>
          <w:lang w:val="en-GB"/>
        </w:rPr>
        <w:t>Outputs:</w:t>
      </w:r>
      <w:r w:rsidRPr="00475498">
        <w:rPr>
          <w:lang w:val="en-GB"/>
        </w:rPr>
        <w:t xml:space="preserve"> Creates statewise_landkreis_pies (yearly) group with a subgroup per bin and loads/stylizes bin-relevant layers (pies, headings, charts, legend, frames depending on toggles). </w:t>
      </w:r>
      <w:r w:rsidR="007D349C">
        <w:br/>
      </w:r>
      <w:r w:rsidRPr="002B121B">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paste and run after Step-2 yearly pie outputs exist in ROOT_DIR and Step-1 yearly chart assets exist in CHART_DIR. </w:t>
      </w:r>
      <w:r w:rsidR="007D349C">
        <w:br/>
      </w:r>
      <w:r w:rsidRPr="002B121B">
        <w:rPr>
          <w:b/>
          <w:bCs/>
          <w:u w:val="single"/>
          <w:lang w:val="en-GB"/>
        </w:rPr>
        <w:lastRenderedPageBreak/>
        <w:t>Key Logic:</w:t>
      </w:r>
      <w:r w:rsidRPr="00475498">
        <w:rPr>
          <w:lang w:val="en-GB"/>
        </w:rPr>
        <w:t xml:space="preserve"> Uses the same conventions as Step-1 yearly: categorized symbology by energy_type, rule-based labels for chart anchors, dashed guide styling with mm units, transparent default for unknown energy types in column chart bars, and frames as a memory polygon layer. </w:t>
      </w:r>
      <w:r w:rsidR="007D349C">
        <w:br/>
      </w:r>
      <w:r w:rsidRPr="002B121B">
        <w:rPr>
          <w:b/>
          <w:bCs/>
          <w:u w:val="single"/>
          <w:lang w:val="en-GB"/>
        </w:rPr>
        <w:t>Dependencies:</w:t>
      </w:r>
      <w:r w:rsidRPr="00475498">
        <w:rPr>
          <w:lang w:val="en-GB"/>
        </w:rPr>
        <w:t xml:space="preserve"> QGIS Python; Step-2 yearly outputs in ROOT_DIR; Step-1 chart assets in CHART_DIR. </w:t>
      </w:r>
    </w:p>
    <w:p w14:paraId="4D1D8AC1" w14:textId="59203269" w:rsidR="00475498" w:rsidRPr="00475498" w:rsidRDefault="00475498" w:rsidP="00CC5B5F">
      <w:pPr>
        <w:pStyle w:val="Heading3"/>
        <w:rPr>
          <w:lang w:val="en-GB"/>
        </w:rPr>
      </w:pPr>
      <w:bookmarkStart w:id="98" w:name="_Toc228881152"/>
      <w:r w:rsidRPr="00475498">
        <w:rPr>
          <w:lang w:val="en-GB"/>
        </w:rPr>
        <w:t>S</w:t>
      </w:r>
      <w:r w:rsidR="00A74B3F">
        <w:rPr>
          <w:lang w:val="en-GB"/>
        </w:rPr>
        <w:t>cript</w:t>
      </w:r>
      <w:r w:rsidRPr="00475498">
        <w:rPr>
          <w:lang w:val="en-GB"/>
        </w:rPr>
        <w:t>: 2_style_thueringen_statewise_landkreisPieChart_yearly.py</w:t>
      </w:r>
      <w:bookmarkEnd w:id="98"/>
    </w:p>
    <w:p w14:paraId="4935F94F" w14:textId="26A6FF9D" w:rsidR="00715A71" w:rsidRPr="00475498" w:rsidRDefault="00475498" w:rsidP="0006280D">
      <w:pPr>
        <w:rPr>
          <w:lang w:val="en-GB"/>
        </w:rPr>
      </w:pPr>
      <w:r w:rsidRPr="002B121B">
        <w:rPr>
          <w:b/>
          <w:bCs/>
          <w:u w:val="single"/>
          <w:lang w:val="en-GB"/>
        </w:rPr>
        <w:t>Purpose:</w:t>
      </w:r>
      <w:r w:rsidRPr="00475498">
        <w:rPr>
          <w:lang w:val="en-GB"/>
        </w:rPr>
        <w:t xml:space="preserve">  </w:t>
      </w:r>
      <w:r w:rsidR="009A5335" w:rsidRPr="009A5335">
        <w:rPr>
          <w:lang w:val="en-GB"/>
        </w:rPr>
        <w:t>Thüringen-only Step-2 yearly QGIS loader and styler that loads one Thüringen Landkreis pie layer per bin together with the Thüringen cumulative row chart, dashed guide lines, row frame, energy legend, Landkreis numbering layers, top-right HUD name list, and Landkreis column chart outputs.</w:t>
      </w:r>
      <w:r w:rsidR="00A60DE0">
        <w:br/>
      </w:r>
      <w:r w:rsidRPr="002B121B">
        <w:rPr>
          <w:b/>
          <w:bCs/>
          <w:u w:val="single"/>
          <w:lang w:val="en-GB"/>
        </w:rPr>
        <w:t>Inputs:</w:t>
      </w:r>
      <w:r w:rsidRPr="00475498">
        <w:rPr>
          <w:lang w:val="en-GB"/>
        </w:rPr>
        <w:t xml:space="preserve"> ROOT_DIR = C:\Users\jo73vure\Desktop\powerPlantProject\data\geojson\pieCharts\thueringen_statewise_landkreis_pies_yearly</w:t>
      </w:r>
      <w:r w:rsidR="009A5335">
        <w:br/>
      </w:r>
      <w:r w:rsidR="009A5335" w:rsidRPr="009A5335">
        <w:rPr>
          <w:lang w:val="en-GB"/>
        </w:rPr>
        <w:t>Chart files from ROOT_DIR:</w:t>
      </w:r>
      <w:r w:rsidR="009A5335" w:rsidRPr="009A5335">
        <w:t xml:space="preserve"> </w:t>
      </w:r>
      <w:r w:rsidR="009A5335">
        <w:br/>
      </w:r>
      <w:r w:rsidR="009A5335" w:rsidRPr="009A5335">
        <w:rPr>
          <w:lang w:val="en-GB"/>
        </w:rPr>
        <w:t>thueringen_landkreis_yearly_totals_chart.geojson</w:t>
      </w:r>
      <w:r w:rsidR="009A5335">
        <w:br/>
      </w:r>
      <w:r w:rsidR="009A5335" w:rsidRPr="009A5335">
        <w:rPr>
          <w:lang w:val="en-GB"/>
        </w:rPr>
        <w:t>thueringen_landkreis_yearly_totals_chart_guides.geojson</w:t>
      </w:r>
      <w:r w:rsidR="009A5335">
        <w:br/>
      </w:r>
      <w:r w:rsidR="009A5335" w:rsidRPr="009A5335">
        <w:rPr>
          <w:lang w:val="en-GB"/>
        </w:rPr>
        <w:t>thueringen_landkreis_yearly_totals_chart_frame.geojson</w:t>
      </w:r>
      <w:r w:rsidR="009A5335">
        <w:br/>
      </w:r>
      <w:r w:rsidR="009A5335" w:rsidRPr="009A5335">
        <w:rPr>
          <w:lang w:val="en-GB"/>
        </w:rPr>
        <w:t>Legend file:</w:t>
      </w:r>
      <w:r w:rsidR="009A5335" w:rsidRPr="009A5335">
        <w:t xml:space="preserve"> </w:t>
      </w:r>
      <w:r w:rsidR="009A5335">
        <w:br/>
      </w:r>
      <w:r w:rsidR="009A5335" w:rsidRPr="009A5335">
        <w:t>thueringen_landkreis_energy_legend_points.geojson</w:t>
      </w:r>
      <w:r w:rsidR="009A5335">
        <w:br/>
      </w:r>
      <w:r w:rsidR="009A5335" w:rsidRPr="009A5335">
        <w:rPr>
          <w:lang w:val="en-GB"/>
        </w:rPr>
        <w:t>Numbering files:</w:t>
      </w:r>
      <w:r w:rsidR="009A5335" w:rsidRPr="009A5335">
        <w:t xml:space="preserve"> </w:t>
      </w:r>
      <w:r w:rsidR="009A5335">
        <w:br/>
      </w:r>
      <w:r w:rsidR="009A5335" w:rsidRPr="009A5335">
        <w:rPr>
          <w:lang w:val="en-GB"/>
        </w:rPr>
        <w:t>thueringen_landkreis_number_points.geojson</w:t>
      </w:r>
      <w:r w:rsidR="009A5335">
        <w:br/>
      </w:r>
      <w:r w:rsidR="009A5335" w:rsidRPr="009A5335">
        <w:rPr>
          <w:lang w:val="en-GB"/>
        </w:rPr>
        <w:t>thueringen_landkreis_number_list_points.geojson</w:t>
      </w:r>
      <w:r w:rsidR="009A5335">
        <w:br/>
      </w:r>
      <w:r w:rsidR="009A5335" w:rsidRPr="009A5335">
        <w:rPr>
          <w:lang w:val="en-GB"/>
        </w:rPr>
        <w:t>Column chart files:</w:t>
      </w:r>
      <w:r w:rsidR="009A5335" w:rsidRPr="009A5335">
        <w:t xml:space="preserve"> </w:t>
      </w:r>
      <w:r w:rsidR="009A5335">
        <w:br/>
      </w:r>
      <w:r w:rsidR="009A5335" w:rsidRPr="009A5335">
        <w:rPr>
          <w:lang w:val="en-GB"/>
        </w:rPr>
        <w:t>thu_landkreis_totals_columnChart_bars.geojson</w:t>
      </w:r>
      <w:r w:rsidR="009A5335">
        <w:br/>
      </w:r>
      <w:r w:rsidR="009A5335" w:rsidRPr="009A5335">
        <w:rPr>
          <w:lang w:val="en-GB"/>
        </w:rPr>
        <w:t>thu_landkreis_totals_columnChart_labels.geojson</w:t>
      </w:r>
      <w:r w:rsidR="009A5335">
        <w:br/>
      </w:r>
      <w:r w:rsidR="009A5335" w:rsidRPr="009A5335">
        <w:rPr>
          <w:lang w:val="en-GB"/>
        </w:rPr>
        <w:t>thu_landkreis_totals_columnChart_frame.geojson</w:t>
      </w:r>
      <w:r w:rsidR="009A5335">
        <w:br/>
      </w:r>
      <w:r w:rsidR="009A5335" w:rsidRPr="009A5335">
        <w:rPr>
          <w:lang w:val="en-GB"/>
        </w:rPr>
        <w:t>Step-0 centers file used for HUD names:</w:t>
      </w:r>
      <w:r w:rsidR="009A5335" w:rsidRPr="009A5335">
        <w:t xml:space="preserve"> </w:t>
      </w:r>
      <w:r w:rsidR="009A5335">
        <w:br/>
      </w:r>
      <w:r w:rsidR="009A5335" w:rsidRPr="009A5335">
        <w:rPr>
          <w:lang w:val="en-GB"/>
        </w:rPr>
        <w:t>data/geojson/pieCharts/thueringen_landkreis_centers/thueringen_landkreis_centers.geojson</w:t>
      </w:r>
      <w:r w:rsidR="009A5335">
        <w:br/>
      </w:r>
      <w:r w:rsidR="009A5335" w:rsidRPr="009A5335">
        <w:rPr>
          <w:lang w:val="en-GB"/>
        </w:rPr>
        <w:t>Year bins defined in YEAR_BINS</w:t>
      </w:r>
      <w:r w:rsidR="00A60DE0">
        <w:br/>
      </w:r>
      <w:r w:rsidRPr="002B121B">
        <w:rPr>
          <w:b/>
          <w:bCs/>
          <w:u w:val="single"/>
          <w:lang w:val="en-GB"/>
        </w:rPr>
        <w:t>Outputs:</w:t>
      </w:r>
      <w:r w:rsidRPr="00475498">
        <w:rPr>
          <w:lang w:val="en-GB"/>
        </w:rPr>
        <w:t xml:space="preserve">  </w:t>
      </w:r>
      <w:r w:rsidR="0004661C" w:rsidRPr="0004661C">
        <w:rPr>
          <w:lang w:val="en-GB"/>
        </w:rPr>
        <w:t>A grouped layer tree named thueringen_statewise_landkreis_pies (yearly) with one subgroup per year bin. Each subgroup can contain the Thüringen Landkreis pie polygons, a subset of the cumulative row chart, guide lines, frame, year heading, and column chart layers. The script also loads global interpretation layers such as the energy legend, on-map Landkreis numbers, right-side Landkreis name list, and a HUD-style top-right list of Landkreis names arranged in multiple columns.</w:t>
      </w:r>
      <w:r w:rsidR="00A60DE0">
        <w:br/>
      </w:r>
      <w:r w:rsidRPr="002B121B">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w:t>
      </w:r>
      <w:r w:rsidR="00B956BF" w:rsidRPr="00B956BF">
        <w:rPr>
          <w:lang w:val="en-GB"/>
        </w:rPr>
        <w:t>paste and run after Thüringen Step-2 yearly outputs exist in ROOT_DIR</w:t>
      </w:r>
      <w:r w:rsidRPr="00475498">
        <w:rPr>
          <w:rFonts w:hint="eastAsia"/>
          <w:lang w:val="en-GB"/>
        </w:rPr>
        <w:t xml:space="preserve">. </w:t>
      </w:r>
      <w:r w:rsidR="00A60DE0">
        <w:br/>
      </w:r>
      <w:r w:rsidRPr="002B121B">
        <w:rPr>
          <w:b/>
          <w:bCs/>
          <w:u w:val="single"/>
          <w:lang w:val="en-GB"/>
        </w:rPr>
        <w:t>Key Logic:</w:t>
      </w:r>
      <w:r w:rsidRPr="00475498">
        <w:rPr>
          <w:lang w:val="en-GB"/>
        </w:rPr>
        <w:t xml:space="preserve"> </w:t>
      </w:r>
      <w:r w:rsidR="0006280D" w:rsidRPr="0006280D">
        <w:rPr>
          <w:lang w:val="en-GB"/>
        </w:rPr>
        <w:t xml:space="preserve">The script styles pie polygons with the standard categorized energy palette and uses rule-based labeling for the cumulative Thüringen row chart, including year labels, MW values, title, and a separate MW unit point aligned with the values column. It also styles dashed </w:t>
      </w:r>
      <w:r w:rsidR="00C84CFE" w:rsidRPr="0006280D">
        <w:rPr>
          <w:lang w:val="en-GB"/>
        </w:rPr>
        <w:t>guidelines</w:t>
      </w:r>
      <w:r w:rsidR="0006280D" w:rsidRPr="0006280D">
        <w:rPr>
          <w:lang w:val="en-GB"/>
        </w:rPr>
        <w:t xml:space="preserve"> and frame layers for the row chart. For the Landkreis column chart, stacked bar </w:t>
      </w:r>
      <w:r w:rsidR="0006280D" w:rsidRPr="0006280D">
        <w:rPr>
          <w:lang w:val="en-GB"/>
        </w:rPr>
        <w:lastRenderedPageBreak/>
        <w:t>polygons are categorized by energy_type while label points are styled by kind so that Landkreis numbers, MW values, and chart titles can be displayed separately.</w:t>
      </w:r>
      <w:r w:rsidR="0006280D" w:rsidRPr="0006280D">
        <w:t xml:space="preserve"> </w:t>
      </w:r>
      <w:r w:rsidR="0006280D">
        <w:br/>
      </w:r>
      <w:r w:rsidR="0006280D" w:rsidRPr="0006280D">
        <w:rPr>
          <w:lang w:val="en-GB"/>
        </w:rPr>
        <w:t>In addition, the script styles Thüringen-specific numbering layers: bold numbered points with a white halo are used on the map, while a right-side labeled list displays preformatted Landkreis names. A separate HUD layer is generated from the Thüringen centers file to show Landkreis names in a multi-column top-right layout, keeping the Thüringen export self-explanatory without relying only on map labels.</w:t>
      </w:r>
      <w:r w:rsidR="00A60DE0">
        <w:br/>
      </w:r>
      <w:r w:rsidRPr="002B121B">
        <w:rPr>
          <w:b/>
          <w:bCs/>
          <w:u w:val="single"/>
          <w:lang w:val="en-GB"/>
        </w:rPr>
        <w:t>Dependencies:</w:t>
      </w:r>
      <w:r w:rsidRPr="00475498">
        <w:rPr>
          <w:lang w:val="en-GB"/>
        </w:rPr>
        <w:t xml:space="preserve"> QGIS Python; Thüringen Step-2 yearly outputs including the numbering layers.</w:t>
      </w:r>
    </w:p>
    <w:p w14:paraId="39748509" w14:textId="0AA1355B" w:rsidR="00715A71" w:rsidRPr="00A54B49" w:rsidRDefault="00715A71" w:rsidP="00715A71">
      <w:pPr>
        <w:pStyle w:val="Heading2"/>
        <w:rPr>
          <w:lang w:val="de-DE"/>
        </w:rPr>
      </w:pPr>
      <w:bookmarkStart w:id="99" w:name="_Toc228881153"/>
      <w:r w:rsidRPr="00A54B49">
        <w:rPr>
          <w:lang w:val="de-DE"/>
        </w:rPr>
        <w:t>E5.</w:t>
      </w:r>
      <w:r w:rsidR="00A54B49">
        <w:rPr>
          <w:lang w:val="de-DE"/>
        </w:rPr>
        <w:t xml:space="preserve"> Step-3 Styling (Nationwide Landkreis)</w:t>
      </w:r>
      <w:bookmarkEnd w:id="99"/>
    </w:p>
    <w:p w14:paraId="1D88A58E" w14:textId="1B4E6FBF" w:rsidR="00475498" w:rsidRPr="00475498" w:rsidRDefault="00475498" w:rsidP="00CC5B5F">
      <w:pPr>
        <w:pStyle w:val="Heading3"/>
        <w:rPr>
          <w:lang w:val="en-GB"/>
        </w:rPr>
      </w:pPr>
      <w:bookmarkStart w:id="100" w:name="_Toc228881154"/>
      <w:r w:rsidRPr="00475498">
        <w:rPr>
          <w:lang w:val="en-GB"/>
        </w:rPr>
        <w:t>S</w:t>
      </w:r>
      <w:r w:rsidR="00A74B3F">
        <w:rPr>
          <w:lang w:val="en-GB"/>
        </w:rPr>
        <w:t>cript</w:t>
      </w:r>
      <w:r w:rsidRPr="00475498">
        <w:rPr>
          <w:lang w:val="en-GB"/>
        </w:rPr>
        <w:t>: 3_style_landkreisPieChart.py</w:t>
      </w:r>
      <w:bookmarkEnd w:id="100"/>
    </w:p>
    <w:p w14:paraId="076177C8" w14:textId="762EB7AB" w:rsidR="00475498" w:rsidRPr="00475498" w:rsidRDefault="00475498" w:rsidP="00475498">
      <w:pPr>
        <w:rPr>
          <w:lang w:val="en-GB"/>
        </w:rPr>
      </w:pPr>
      <w:r w:rsidRPr="002B121B">
        <w:rPr>
          <w:b/>
          <w:bCs/>
          <w:u w:val="single"/>
          <w:lang w:val="en-GB"/>
        </w:rPr>
        <w:t>Purpose:</w:t>
      </w:r>
      <w:r w:rsidRPr="00475498">
        <w:rPr>
          <w:lang w:val="en-GB"/>
        </w:rPr>
        <w:t xml:space="preserve"> Loads and styles nationwide Landkreis pie layers on a per-state-folder basis (folder name determines the state), without doing spatial clipping/intersections against GADM. </w:t>
      </w:r>
      <w:r w:rsidR="005548DC">
        <w:br/>
      </w:r>
      <w:r w:rsidRPr="002B121B">
        <w:rPr>
          <w:b/>
          <w:bCs/>
          <w:u w:val="single"/>
          <w:lang w:val="en-GB"/>
        </w:rPr>
        <w:t>Inputs:</w:t>
      </w:r>
      <w:r w:rsidR="005548DC">
        <w:rPr>
          <w:lang w:val="en-GB"/>
        </w:rPr>
        <w:t xml:space="preserve"> </w:t>
      </w:r>
      <w:r w:rsidRPr="00475498">
        <w:rPr>
          <w:lang w:val="en-GB"/>
        </w:rPr>
        <w:t>BASE_DIR = C:\Users\jo73vure\Desktop\powerPlantProject\data\geojson\pieCharts\nationwide_landkreis_pies</w:t>
      </w:r>
      <w:r w:rsidR="005548DC">
        <w:br/>
      </w:r>
      <w:r w:rsidRPr="00475498">
        <w:rPr>
          <w:lang w:val="en-GB"/>
        </w:rPr>
        <w:t>Expected per-state layout:</w:t>
      </w:r>
      <w:r w:rsidR="005548DC">
        <w:rPr>
          <w:lang w:val="en-GB"/>
        </w:rPr>
        <w:t xml:space="preserve"> </w:t>
      </w:r>
      <w:r w:rsidRPr="00475498">
        <w:rPr>
          <w:lang w:val="en-GB"/>
        </w:rPr>
        <w:t>BASE_DIR/&lt;state-slug&gt;/de_&lt;state-slug&gt;_landkreis_pie.geojson (fallback glob: de_*_landkreis_pie*.geojson)</w:t>
      </w:r>
      <w:r w:rsidR="005548DC" w:rsidRPr="005548DC">
        <w:t xml:space="preserve"> </w:t>
      </w:r>
      <w:r w:rsidR="005548DC">
        <w:br/>
      </w:r>
      <w:r w:rsidRPr="00475498">
        <w:rPr>
          <w:lang w:val="en-GB"/>
        </w:rPr>
        <w:t xml:space="preserve">Optional slug-to-pretty-name mapping SLUG_TO_PRETTY. </w:t>
      </w:r>
      <w:r w:rsidR="005548DC">
        <w:br/>
      </w:r>
      <w:r w:rsidRPr="002B121B">
        <w:rPr>
          <w:b/>
          <w:bCs/>
          <w:u w:val="single"/>
          <w:lang w:val="en-GB"/>
        </w:rPr>
        <w:t>Outputs:</w:t>
      </w:r>
      <w:r w:rsidRPr="00475498">
        <w:rPr>
          <w:lang w:val="en-GB"/>
        </w:rPr>
        <w:t xml:space="preserve"> A QGIS group landkreis_pies containing one layer per state folder, each styled by energy_type using the shared palette. </w:t>
      </w:r>
      <w:r w:rsidR="005548DC">
        <w:br/>
      </w:r>
      <w:r w:rsidRPr="002B121B">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paste and run after the Step-3 non-yearly nationwide Landkreis pie outputs exist in the expected folder structure. </w:t>
      </w:r>
      <w:r w:rsidR="005548DC">
        <w:br/>
      </w:r>
      <w:r w:rsidRPr="002B121B">
        <w:rPr>
          <w:b/>
          <w:bCs/>
          <w:u w:val="single"/>
          <w:lang w:val="en-GB"/>
        </w:rPr>
        <w:t>Key Logic:</w:t>
      </w:r>
      <w:r w:rsidRPr="00475498">
        <w:rPr>
          <w:lang w:val="en-GB"/>
        </w:rPr>
        <w:t xml:space="preserve"> Iterates immediate subdirectories of BASE_DIR; for each state directory, loads the “canonical” expected filename if it exists, otherwise picks the first matching fallback pattern; styles via categorized renderer on energy_type. </w:t>
      </w:r>
      <w:r w:rsidR="005548DC">
        <w:br/>
      </w:r>
      <w:r w:rsidRPr="002B121B">
        <w:rPr>
          <w:b/>
          <w:bCs/>
          <w:u w:val="single"/>
          <w:lang w:val="en-GB"/>
        </w:rPr>
        <w:t>Dependencies:</w:t>
      </w:r>
      <w:r w:rsidRPr="00475498">
        <w:rPr>
          <w:lang w:val="en-GB"/>
        </w:rPr>
        <w:t xml:space="preserve"> QGIS Python; Step-3 nationwide Landkreis pie GeoJSON outputs under BASE_DIR. </w:t>
      </w:r>
    </w:p>
    <w:p w14:paraId="61817FED" w14:textId="69A97D59" w:rsidR="00475498" w:rsidRPr="00475498" w:rsidRDefault="00475498" w:rsidP="00CC5B5F">
      <w:pPr>
        <w:pStyle w:val="Heading3"/>
        <w:rPr>
          <w:lang w:val="en-GB"/>
        </w:rPr>
      </w:pPr>
      <w:bookmarkStart w:id="101" w:name="_Toc228881155"/>
      <w:r w:rsidRPr="00475498">
        <w:rPr>
          <w:lang w:val="en-GB"/>
        </w:rPr>
        <w:t>S</w:t>
      </w:r>
      <w:r w:rsidR="00A74B3F">
        <w:rPr>
          <w:lang w:val="en-GB"/>
        </w:rPr>
        <w:t>cript</w:t>
      </w:r>
      <w:r w:rsidRPr="00475498">
        <w:rPr>
          <w:lang w:val="en-GB"/>
        </w:rPr>
        <w:t>: 3_style_landkreisPieChart_yearly.py</w:t>
      </w:r>
      <w:bookmarkEnd w:id="101"/>
    </w:p>
    <w:p w14:paraId="1DF1B426" w14:textId="22F2B735" w:rsidR="00715A71" w:rsidRPr="00475498" w:rsidRDefault="00475498" w:rsidP="00475498">
      <w:pPr>
        <w:rPr>
          <w:lang w:val="en-GB"/>
        </w:rPr>
      </w:pPr>
      <w:r w:rsidRPr="00442657">
        <w:rPr>
          <w:b/>
          <w:bCs/>
          <w:u w:val="single"/>
          <w:lang w:val="en-GB"/>
        </w:rPr>
        <w:t>Purpose:</w:t>
      </w:r>
      <w:r w:rsidRPr="00475498">
        <w:rPr>
          <w:lang w:val="en-GB"/>
        </w:rPr>
        <w:t xml:space="preserve"> Loads and styles the Step-3 nationwide Landkreis yearly system, mirroring the Step-2 yearly styling: per-bin pie polygons, row chart + dashed guides, column chart (bars + labels), frames, and energy legend, using GW formatting conventions. </w:t>
      </w:r>
      <w:r w:rsidR="005548DC">
        <w:br/>
      </w:r>
      <w:r w:rsidRPr="00442657">
        <w:rPr>
          <w:b/>
          <w:bCs/>
          <w:u w:val="single"/>
          <w:lang w:val="en-GB"/>
        </w:rPr>
        <w:t>Inputs:</w:t>
      </w:r>
      <w:r w:rsidR="005548DC">
        <w:rPr>
          <w:lang w:val="en-GB"/>
        </w:rPr>
        <w:t xml:space="preserve"> </w:t>
      </w:r>
      <w:r w:rsidRPr="00475498">
        <w:rPr>
          <w:lang w:val="en-GB"/>
        </w:rPr>
        <w:t>ROOT_DIR = C:\Users\jo73vure\Desktop\powerPlantProject\data\geojson\pieCharts\nationwide_landkreis_pies_yearly</w:t>
      </w:r>
      <w:r w:rsidR="005548DC">
        <w:br/>
      </w:r>
      <w:r w:rsidRPr="00475498">
        <w:rPr>
          <w:lang w:val="en-GB"/>
        </w:rPr>
        <w:t>Files produced by Step-3 yearly builders (in ROOT_DIR):</w:t>
      </w:r>
      <w:r w:rsidR="005548DC" w:rsidRPr="005548DC">
        <w:t xml:space="preserve"> </w:t>
      </w:r>
      <w:r w:rsidR="005548DC">
        <w:br/>
      </w:r>
      <w:r w:rsidRPr="00475498">
        <w:rPr>
          <w:lang w:val="en-GB"/>
        </w:rPr>
        <w:t>de_yearly_totals_chart.geojson, de_yearly_totals_chart_guides.geojson, de_energy_legend_points.geojson, de_state_totals_columnChart_bars.geojson, de_state_totals_columnChart_labels.geojson</w:t>
      </w:r>
      <w:r w:rsidR="005548DC">
        <w:br/>
      </w:r>
      <w:r w:rsidRPr="00475498">
        <w:rPr>
          <w:lang w:val="en-GB"/>
        </w:rPr>
        <w:lastRenderedPageBreak/>
        <w:t xml:space="preserve">YEAR_BINS ordering and frame coordinates (ROW_FRAME, COL_FRAME). </w:t>
      </w:r>
      <w:r w:rsidR="005548DC">
        <w:br/>
      </w:r>
      <w:r w:rsidRPr="00442657">
        <w:rPr>
          <w:b/>
          <w:bCs/>
          <w:u w:val="single"/>
          <w:lang w:val="en-GB"/>
        </w:rPr>
        <w:t>Outputs:</w:t>
      </w:r>
      <w:r w:rsidRPr="00475498">
        <w:rPr>
          <w:lang w:val="en-GB"/>
        </w:rPr>
        <w:t xml:space="preserve"> Group nationwide_landkreis_pies (yearly) with per-bin subgroups and fully styled layers ready for exporting maps/frames per time bin. </w:t>
      </w:r>
      <w:r w:rsidR="005548DC">
        <w:br/>
      </w:r>
      <w:r w:rsidRPr="00442657">
        <w:rPr>
          <w:rFonts w:hint="eastAsia"/>
          <w:b/>
          <w:bCs/>
          <w:u w:val="single"/>
          <w:lang w:val="en-GB"/>
        </w:rPr>
        <w:t>How to Run:</w:t>
      </w:r>
      <w:r w:rsidRPr="00475498">
        <w:rPr>
          <w:rFonts w:hint="eastAsia"/>
          <w:lang w:val="en-GB"/>
        </w:rPr>
        <w:t xml:space="preserve"> 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paste and run after Step-3 yearly outputs exist under ROOT_DIR. </w:t>
      </w:r>
      <w:r w:rsidR="005548DC">
        <w:br/>
      </w:r>
      <w:r w:rsidRPr="00442657">
        <w:rPr>
          <w:b/>
          <w:bCs/>
          <w:u w:val="single"/>
          <w:lang w:val="en-GB"/>
        </w:rPr>
        <w:t>Key Logic:</w:t>
      </w:r>
      <w:r w:rsidRPr="00475498">
        <w:rPr>
          <w:lang w:val="en-GB"/>
        </w:rPr>
        <w:t xml:space="preserve"> Uses the same “year bins as truth” approach, categorized palette styling, rule-based labeling for row/column chart label features, transparent default symbol to avoid gray for unknown categories, dashed guide-line styling, and frame rectangles as an in-memory polygon layer. </w:t>
      </w:r>
      <w:r w:rsidR="005548DC">
        <w:br/>
      </w:r>
      <w:r w:rsidRPr="00442657">
        <w:rPr>
          <w:b/>
          <w:bCs/>
          <w:u w:val="single"/>
          <w:lang w:val="en-GB"/>
        </w:rPr>
        <w:t>Dependencies:</w:t>
      </w:r>
      <w:r w:rsidRPr="00475498">
        <w:rPr>
          <w:lang w:val="en-GB"/>
        </w:rPr>
        <w:t xml:space="preserve"> QGIS Python; Step-3 yearly GeoJSON outputs under ROOT_DIR.</w:t>
      </w:r>
    </w:p>
    <w:p w14:paraId="6CD33C4D" w14:textId="45545CFC" w:rsidR="00715A71" w:rsidRPr="00A54B49" w:rsidRDefault="00715A71" w:rsidP="00715A71">
      <w:pPr>
        <w:pStyle w:val="Heading2"/>
        <w:rPr>
          <w:lang w:val="en-GB"/>
        </w:rPr>
      </w:pPr>
      <w:bookmarkStart w:id="102" w:name="_Toc228881156"/>
      <w:r w:rsidRPr="00A54B49">
        <w:rPr>
          <w:lang w:val="en-GB"/>
        </w:rPr>
        <w:t>E6.</w:t>
      </w:r>
      <w:r w:rsidR="00A54B49" w:rsidRPr="00A54B49">
        <w:rPr>
          <w:lang w:val="en-GB"/>
        </w:rPr>
        <w:t xml:space="preserve"> Export Utilities (png/s</w:t>
      </w:r>
      <w:r w:rsidR="00A54B49">
        <w:rPr>
          <w:lang w:val="en-GB"/>
        </w:rPr>
        <w:t>vg)</w:t>
      </w:r>
      <w:bookmarkEnd w:id="102"/>
    </w:p>
    <w:p w14:paraId="336AD188" w14:textId="0150F9C8" w:rsidR="00475498" w:rsidRPr="00475498" w:rsidRDefault="00475498" w:rsidP="00CC5B5F">
      <w:pPr>
        <w:pStyle w:val="Heading3"/>
        <w:rPr>
          <w:lang w:val="en-GB"/>
        </w:rPr>
      </w:pPr>
      <w:bookmarkStart w:id="103" w:name="_Toc228881157"/>
      <w:r w:rsidRPr="00475498">
        <w:rPr>
          <w:lang w:val="en-GB"/>
        </w:rPr>
        <w:t>S</w:t>
      </w:r>
      <w:r w:rsidR="00A74B3F">
        <w:rPr>
          <w:lang w:val="en-GB"/>
        </w:rPr>
        <w:t>cript</w:t>
      </w:r>
      <w:r w:rsidRPr="00475498">
        <w:rPr>
          <w:lang w:val="en-GB"/>
        </w:rPr>
        <w:t>: 6_save_current_view_png_svg.py</w:t>
      </w:r>
      <w:bookmarkEnd w:id="103"/>
    </w:p>
    <w:p w14:paraId="381DF2F3" w14:textId="0C0A620F" w:rsidR="00475498" w:rsidRPr="00475498" w:rsidRDefault="00475498" w:rsidP="00475498">
      <w:pPr>
        <w:rPr>
          <w:lang w:val="en-GB"/>
        </w:rPr>
      </w:pPr>
      <w:r w:rsidRPr="00442657">
        <w:rPr>
          <w:b/>
          <w:bCs/>
          <w:u w:val="single"/>
          <w:lang w:val="en-GB"/>
        </w:rPr>
        <w:t>Purpose:</w:t>
      </w:r>
      <w:r w:rsidR="005548DC">
        <w:rPr>
          <w:lang w:val="en-GB"/>
        </w:rPr>
        <w:t xml:space="preserve"> </w:t>
      </w:r>
      <w:r w:rsidRPr="00475498">
        <w:rPr>
          <w:lang w:val="en-GB"/>
        </w:rPr>
        <w:t>Export the current QGIS map canvas view as ultra-high-quality PNG and SVG using a user-defined base filename and an automatic timestamp suffix. This is the generic exporter used when you want to save whatever is currently visible in the canvas without relying on layer-name logic.</w:t>
      </w:r>
      <w:r w:rsidR="005548DC" w:rsidRPr="005548DC">
        <w:t xml:space="preserve"> </w:t>
      </w:r>
      <w:r w:rsidR="005548DC">
        <w:br/>
      </w:r>
      <w:r w:rsidRPr="00442657">
        <w:rPr>
          <w:b/>
          <w:bCs/>
          <w:u w:val="single"/>
          <w:lang w:val="en-GB"/>
        </w:rPr>
        <w:t>Inputs:</w:t>
      </w:r>
      <w:r w:rsidR="005548DC">
        <w:rPr>
          <w:lang w:val="en-GB"/>
        </w:rPr>
        <w:t xml:space="preserve"> </w:t>
      </w:r>
      <w:r w:rsidRPr="00475498">
        <w:rPr>
          <w:lang w:val="en-GB"/>
        </w:rPr>
        <w:t>OUT_DIR: C:\Users\jo73vure\Desktop\powerPlantProject\exports</w:t>
      </w:r>
      <w:r w:rsidR="005548DC">
        <w:br/>
      </w:r>
      <w:r w:rsidRPr="00475498">
        <w:rPr>
          <w:lang w:val="en-GB"/>
        </w:rPr>
        <w:t>BASE_FILENAME: maStr_pieChart</w:t>
      </w:r>
      <w:r w:rsidR="005548DC">
        <w:br/>
      </w:r>
      <w:r w:rsidRPr="00475498">
        <w:rPr>
          <w:lang w:val="en-GB"/>
        </w:rPr>
        <w:t>DPI: 1000</w:t>
      </w:r>
      <w:r w:rsidR="005548DC">
        <w:br/>
      </w:r>
      <w:r w:rsidRPr="00475498">
        <w:rPr>
          <w:lang w:val="en-GB"/>
        </w:rPr>
        <w:t>SCALE: 10</w:t>
      </w:r>
      <w:r w:rsidR="005548DC">
        <w:br/>
      </w:r>
      <w:r w:rsidRPr="00475498">
        <w:rPr>
          <w:lang w:val="en-GB"/>
        </w:rPr>
        <w:t>PNG_TRANSPARENT_BG: False</w:t>
      </w:r>
      <w:r w:rsidR="005548DC">
        <w:br/>
      </w:r>
      <w:r w:rsidRPr="00475498">
        <w:rPr>
          <w:lang w:val="en-GB"/>
        </w:rPr>
        <w:t>Current QGIS map canvas state: visible layers, styles, labels, extent, and project CRS.</w:t>
      </w:r>
      <w:r w:rsidR="005548DC" w:rsidRPr="005548DC">
        <w:t xml:space="preserve"> </w:t>
      </w:r>
      <w:r w:rsidR="005548DC">
        <w:br/>
      </w:r>
      <w:r w:rsidRPr="00442657">
        <w:rPr>
          <w:b/>
          <w:bCs/>
          <w:u w:val="single"/>
          <w:lang w:val="en-GB"/>
        </w:rPr>
        <w:t>Outputs:</w:t>
      </w:r>
      <w:r w:rsidR="005548DC">
        <w:rPr>
          <w:lang w:val="en-GB"/>
        </w:rPr>
        <w:t xml:space="preserve"> </w:t>
      </w:r>
      <w:r w:rsidRPr="00475498">
        <w:rPr>
          <w:lang w:val="en-GB"/>
        </w:rPr>
        <w:t>Two files written into OUT_DIR with a timestamp suffix:</w:t>
      </w:r>
      <w:r w:rsidR="005548DC" w:rsidRPr="005548DC">
        <w:t xml:space="preserve"> </w:t>
      </w:r>
      <w:r w:rsidR="005548DC">
        <w:br/>
      </w:r>
      <w:r w:rsidRPr="00475498">
        <w:rPr>
          <w:lang w:val="en-GB"/>
        </w:rPr>
        <w:t>&lt;safe_base_filename&gt;__YYYYMMDD_HHMMSS.png</w:t>
      </w:r>
      <w:r w:rsidR="005548DC">
        <w:br/>
      </w:r>
      <w:r w:rsidRPr="00475498">
        <w:rPr>
          <w:lang w:val="en-GB"/>
        </w:rPr>
        <w:t>&lt;safe_base_filename&gt;__YYYYMMDD_HHMMSS.svg</w:t>
      </w:r>
      <w:r w:rsidR="005548DC">
        <w:br/>
      </w:r>
      <w:r w:rsidRPr="00442657">
        <w:rPr>
          <w:b/>
          <w:bCs/>
          <w:u w:val="single"/>
          <w:lang w:val="en-GB"/>
        </w:rPr>
        <w:t>How to Run:</w:t>
      </w:r>
      <w:r w:rsidR="005548DC">
        <w:rPr>
          <w:lang w:val="en-GB"/>
        </w:rPr>
        <w:t xml:space="preserve"> </w:t>
      </w:r>
      <w:r w:rsidRPr="00475498">
        <w:rPr>
          <w:rFonts w:hint="eastAsia"/>
          <w:lang w:val="en-GB"/>
        </w:rPr>
        <w:t xml:space="preserve">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run the script.</w:t>
      </w:r>
      <w:r w:rsidR="005548DC" w:rsidRPr="005548DC">
        <w:t xml:space="preserve"> </w:t>
      </w:r>
      <w:r w:rsidR="005548DC">
        <w:br/>
      </w:r>
      <w:r w:rsidRPr="00442657">
        <w:rPr>
          <w:b/>
          <w:bCs/>
          <w:u w:val="single"/>
          <w:lang w:val="en-GB"/>
        </w:rPr>
        <w:t>Key Logic:</w:t>
      </w:r>
      <w:r w:rsidR="005548DC">
        <w:rPr>
          <w:lang w:val="en-GB"/>
        </w:rPr>
        <w:t xml:space="preserve"> </w:t>
      </w:r>
      <w:r w:rsidRPr="00475498">
        <w:rPr>
          <w:lang w:val="en-GB"/>
        </w:rPr>
        <w:t>Reads the current canvas and clones map settings from iface.mapCanvas().mapSettings(). Boosts output resolution by multiplying canvas pixel size by SCALE and sets OutputDpi to DPI. Enables antialiasing, advanced effects, and labeling to match what you see in QGIS. Builds a filesystem-safe filename stem by normalizing Turkish/German characters, converting to lowercase, and replacing non-alphanumerics with hyphens. Renders PNG by painting into a high-resolution QImage via QgsMapRendererCustomPainterJob. Renders SVG using QSvgGenerator with matching viewBox/size and another custom painter job. Prints the final output paths to the QGIS console.</w:t>
      </w:r>
      <w:r w:rsidR="005548DC" w:rsidRPr="005548DC">
        <w:t xml:space="preserve"> </w:t>
      </w:r>
      <w:r w:rsidR="005548DC">
        <w:br/>
      </w:r>
      <w:r w:rsidRPr="00442657">
        <w:rPr>
          <w:b/>
          <w:bCs/>
          <w:u w:val="single"/>
          <w:lang w:val="en-GB"/>
        </w:rPr>
        <w:t>Dependencies:</w:t>
      </w:r>
      <w:r w:rsidR="005548DC">
        <w:rPr>
          <w:lang w:val="en-GB"/>
        </w:rPr>
        <w:t xml:space="preserve"> </w:t>
      </w:r>
      <w:r w:rsidRPr="00475498">
        <w:rPr>
          <w:lang w:val="en-GB"/>
        </w:rPr>
        <w:t>QGIS Python (iface, QgsMapRendererCustomPainterJob, QgsProject)</w:t>
      </w:r>
      <w:r w:rsidR="005548DC" w:rsidRPr="005548DC">
        <w:t xml:space="preserve"> </w:t>
      </w:r>
      <w:r w:rsidR="005548DC">
        <w:br/>
      </w:r>
      <w:r w:rsidRPr="00475498">
        <w:rPr>
          <w:lang w:val="en-GB"/>
        </w:rPr>
        <w:t>PyQt5 (QSize, QRectF, Qt, QImage, QPainter, QSvgGenerator)</w:t>
      </w:r>
      <w:r w:rsidR="005548DC" w:rsidRPr="005548DC">
        <w:t xml:space="preserve"> </w:t>
      </w:r>
      <w:r w:rsidR="005548DC">
        <w:br/>
      </w:r>
      <w:r w:rsidRPr="00475498">
        <w:rPr>
          <w:lang w:val="en-GB"/>
        </w:rPr>
        <w:t>Python stdlib (pathlib, datetime, re)</w:t>
      </w:r>
    </w:p>
    <w:p w14:paraId="02BDE349" w14:textId="501E6448" w:rsidR="00475498" w:rsidRPr="00475498" w:rsidRDefault="00475498" w:rsidP="00CC5B5F">
      <w:pPr>
        <w:pStyle w:val="Heading3"/>
        <w:rPr>
          <w:lang w:val="en-GB"/>
        </w:rPr>
      </w:pPr>
      <w:bookmarkStart w:id="104" w:name="_Toc228881158"/>
      <w:r w:rsidRPr="00475498">
        <w:rPr>
          <w:lang w:val="en-GB"/>
        </w:rPr>
        <w:t>S</w:t>
      </w:r>
      <w:r w:rsidR="00A74B3F">
        <w:rPr>
          <w:lang w:val="en-GB"/>
        </w:rPr>
        <w:t>cript</w:t>
      </w:r>
      <w:r w:rsidRPr="00475498">
        <w:rPr>
          <w:lang w:val="en-GB"/>
        </w:rPr>
        <w:t>: 6_save_current_view_png_svg_1_state_pie_yearly.py</w:t>
      </w:r>
      <w:bookmarkEnd w:id="104"/>
    </w:p>
    <w:p w14:paraId="3710F69F" w14:textId="6C671B98" w:rsidR="00475498" w:rsidRPr="00475498" w:rsidRDefault="00475498" w:rsidP="00475498">
      <w:pPr>
        <w:rPr>
          <w:lang w:val="en-GB"/>
        </w:rPr>
      </w:pPr>
      <w:r w:rsidRPr="00442657">
        <w:rPr>
          <w:b/>
          <w:bCs/>
          <w:u w:val="single"/>
          <w:lang w:val="en-GB"/>
        </w:rPr>
        <w:lastRenderedPageBreak/>
        <w:t>Purpose:</w:t>
      </w:r>
      <w:r w:rsidR="00865963">
        <w:rPr>
          <w:lang w:val="en-GB"/>
        </w:rPr>
        <w:t xml:space="preserve"> </w:t>
      </w:r>
      <w:r w:rsidRPr="00475498">
        <w:rPr>
          <w:lang w:val="en-GB"/>
        </w:rPr>
        <w:t>Export the current canvas view as ultra-HQ PNG and SVG specifically into the export folder used for Step-1 yearly state pie outputs. This is intended for batch exporting frames while you toggle year-bin layers in QGIS.</w:t>
      </w:r>
      <w:r w:rsidR="00865963">
        <w:rPr>
          <w:lang w:val="en-GB"/>
        </w:rPr>
        <w:t xml:space="preserve"> </w:t>
      </w:r>
      <w:r w:rsidR="00865963">
        <w:br/>
      </w:r>
      <w:r w:rsidRPr="00442657">
        <w:rPr>
          <w:b/>
          <w:bCs/>
          <w:u w:val="single"/>
          <w:lang w:val="en-GB"/>
        </w:rPr>
        <w:t>Inputs:</w:t>
      </w:r>
      <w:r w:rsidR="00865963">
        <w:rPr>
          <w:lang w:val="en-GB"/>
        </w:rPr>
        <w:t xml:space="preserve"> </w:t>
      </w:r>
      <w:r w:rsidRPr="00475498">
        <w:rPr>
          <w:lang w:val="en-GB"/>
        </w:rPr>
        <w:t>OUT_DIR: C:\Users\jo73vure\Desktop\powerPlantProject\exports\1_state_pie_yearly</w:t>
      </w:r>
      <w:r w:rsidR="00865963">
        <w:br/>
      </w:r>
      <w:r w:rsidRPr="00475498">
        <w:rPr>
          <w:lang w:val="en-GB"/>
        </w:rPr>
        <w:t>BASE_FILENAME: maStr_pieChart_statePies</w:t>
      </w:r>
      <w:r w:rsidR="00865963">
        <w:br/>
      </w:r>
      <w:r w:rsidRPr="00475498">
        <w:rPr>
          <w:lang w:val="en-GB"/>
        </w:rPr>
        <w:t>DPI: 1000</w:t>
      </w:r>
      <w:r w:rsidR="00865963">
        <w:br/>
      </w:r>
      <w:r w:rsidRPr="00475498">
        <w:rPr>
          <w:lang w:val="en-GB"/>
        </w:rPr>
        <w:t>SCALE: 10</w:t>
      </w:r>
      <w:r w:rsidR="00865963">
        <w:br/>
      </w:r>
      <w:r w:rsidRPr="00475498">
        <w:rPr>
          <w:lang w:val="en-GB"/>
        </w:rPr>
        <w:t>PNG_TRANSPARENT_BG: False</w:t>
      </w:r>
      <w:r w:rsidR="00865963">
        <w:br/>
      </w:r>
      <w:r w:rsidRPr="00475498">
        <w:rPr>
          <w:lang w:val="en-GB"/>
        </w:rPr>
        <w:t>Current QGIS map canvas state (active bin group visibility and extent).</w:t>
      </w:r>
      <w:r w:rsidR="00865963" w:rsidRPr="00865963">
        <w:t xml:space="preserve"> </w:t>
      </w:r>
      <w:r w:rsidR="00865963">
        <w:br/>
      </w:r>
      <w:r w:rsidRPr="00442657">
        <w:rPr>
          <w:b/>
          <w:bCs/>
          <w:u w:val="single"/>
          <w:lang w:val="en-GB"/>
        </w:rPr>
        <w:t>Outputs:</w:t>
      </w:r>
      <w:r w:rsidR="00865963" w:rsidRPr="00865963">
        <w:t xml:space="preserve"> </w:t>
      </w:r>
      <w:r w:rsidR="00865963">
        <w:br/>
      </w:r>
      <w:r w:rsidRPr="00475498">
        <w:rPr>
          <w:lang w:val="en-GB"/>
        </w:rPr>
        <w:t>exports\1_state_pie_yearly\&lt;safe_base_filename&gt;__YYYYMMDD_HHMMSS.png</w:t>
      </w:r>
      <w:r w:rsidR="00865963">
        <w:br/>
      </w:r>
      <w:r w:rsidRPr="00475498">
        <w:rPr>
          <w:lang w:val="en-GB"/>
        </w:rPr>
        <w:t>exports\1_state_pie_yearly\&lt;safe_base_filename&gt;__YYYYMMDD_HHMMSS.svg</w:t>
      </w:r>
      <w:r w:rsidR="00865963">
        <w:br/>
      </w:r>
      <w:r w:rsidRPr="00442657">
        <w:rPr>
          <w:b/>
          <w:bCs/>
          <w:u w:val="single"/>
          <w:lang w:val="en-GB"/>
        </w:rPr>
        <w:t>How to Run:</w:t>
      </w:r>
      <w:r w:rsidR="00865963">
        <w:rPr>
          <w:lang w:val="en-GB"/>
        </w:rPr>
        <w:t xml:space="preserve"> </w:t>
      </w:r>
      <w:r w:rsidRPr="00475498">
        <w:rPr>
          <w:rFonts w:hint="eastAsia"/>
          <w:lang w:val="en-GB"/>
        </w:rPr>
        <w:t xml:space="preserve">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run the script after you set the desired year-bin layer visibility and extent.</w:t>
      </w:r>
      <w:r w:rsidR="00865963" w:rsidRPr="00865963">
        <w:t xml:space="preserve"> </w:t>
      </w:r>
      <w:r w:rsidR="00865963">
        <w:br/>
      </w:r>
      <w:r w:rsidRPr="00442657">
        <w:rPr>
          <w:b/>
          <w:bCs/>
          <w:u w:val="single"/>
          <w:lang w:val="en-GB"/>
        </w:rPr>
        <w:t>Key Logic:</w:t>
      </w:r>
      <w:r w:rsidR="00865963">
        <w:rPr>
          <w:lang w:val="en-GB"/>
        </w:rPr>
        <w:t xml:space="preserve"> </w:t>
      </w:r>
      <w:r w:rsidRPr="00475498">
        <w:rPr>
          <w:lang w:val="en-GB"/>
        </w:rPr>
        <w:t>Same rendering pipeline as the generic exporter. The only difference is the preconfigured OUT_DIR and BASE_FILENAME so exported frames end up in the Step-1 yearly export directory with consistent naming.</w:t>
      </w:r>
      <w:r w:rsidR="00865963" w:rsidRPr="00865963">
        <w:t xml:space="preserve"> </w:t>
      </w:r>
      <w:r w:rsidR="00865963">
        <w:br/>
      </w:r>
      <w:r w:rsidRPr="00442657">
        <w:rPr>
          <w:b/>
          <w:bCs/>
          <w:u w:val="single"/>
          <w:lang w:val="en-GB"/>
        </w:rPr>
        <w:t>Dependencies:</w:t>
      </w:r>
      <w:r w:rsidR="00865963">
        <w:rPr>
          <w:lang w:val="en-GB"/>
        </w:rPr>
        <w:t xml:space="preserve"> </w:t>
      </w:r>
      <w:r w:rsidRPr="00475498">
        <w:rPr>
          <w:lang w:val="en-GB"/>
        </w:rPr>
        <w:t>Same as 6_save_current_view_png_svg.py</w:t>
      </w:r>
    </w:p>
    <w:p w14:paraId="3447CDCD" w14:textId="5A9483B3" w:rsidR="00475498" w:rsidRPr="00475498" w:rsidRDefault="00475498" w:rsidP="00CC5B5F">
      <w:pPr>
        <w:pStyle w:val="Heading3"/>
        <w:rPr>
          <w:lang w:val="en-GB"/>
        </w:rPr>
      </w:pPr>
      <w:bookmarkStart w:id="105" w:name="_Toc228881159"/>
      <w:r w:rsidRPr="00475498">
        <w:rPr>
          <w:lang w:val="en-GB"/>
        </w:rPr>
        <w:t>S</w:t>
      </w:r>
      <w:r w:rsidR="00A74B3F">
        <w:rPr>
          <w:lang w:val="en-GB"/>
        </w:rPr>
        <w:t>cript</w:t>
      </w:r>
      <w:r w:rsidRPr="00475498">
        <w:rPr>
          <w:lang w:val="en-GB"/>
        </w:rPr>
        <w:t>: 6_save_current_view_png_svg_1_thuringen_state_pie_yearly.py</w:t>
      </w:r>
      <w:bookmarkEnd w:id="105"/>
    </w:p>
    <w:p w14:paraId="382F5835" w14:textId="016E4B4F" w:rsidR="00475498" w:rsidRPr="00475498" w:rsidRDefault="00475498" w:rsidP="00475498">
      <w:pPr>
        <w:rPr>
          <w:lang w:val="en-GB"/>
        </w:rPr>
      </w:pPr>
      <w:r w:rsidRPr="00442657">
        <w:rPr>
          <w:b/>
          <w:bCs/>
          <w:u w:val="single"/>
          <w:lang w:val="en-GB"/>
        </w:rPr>
        <w:t>Purpose:</w:t>
      </w:r>
      <w:r w:rsidR="00865963">
        <w:rPr>
          <w:lang w:val="en-GB"/>
        </w:rPr>
        <w:t xml:space="preserve"> </w:t>
      </w:r>
      <w:r w:rsidRPr="00475498">
        <w:rPr>
          <w:lang w:val="en-GB"/>
        </w:rPr>
        <w:t>Export ultra-HQ PNG and SVG frames for Thüringen Step-1 yearly state pie maps into the Thüringen-specific export folder.</w:t>
      </w:r>
      <w:r w:rsidR="00865963" w:rsidRPr="00865963">
        <w:t xml:space="preserve"> </w:t>
      </w:r>
      <w:r w:rsidR="00865963">
        <w:br/>
      </w:r>
      <w:r w:rsidRPr="00442657">
        <w:rPr>
          <w:b/>
          <w:bCs/>
          <w:u w:val="single"/>
          <w:lang w:val="en-GB"/>
        </w:rPr>
        <w:t>Inputs:</w:t>
      </w:r>
      <w:r w:rsidR="00865963">
        <w:rPr>
          <w:lang w:val="en-GB"/>
        </w:rPr>
        <w:t xml:space="preserve"> </w:t>
      </w:r>
      <w:r w:rsidRPr="00475498">
        <w:rPr>
          <w:lang w:val="en-GB"/>
        </w:rPr>
        <w:t>OUT_DIR: C:\Users\jo73vure\Desktop\powerPlantProject\exports\1_state_pie_yearly\thuringen_statePie_masked_yearly</w:t>
      </w:r>
      <w:r w:rsidR="00865963">
        <w:br/>
      </w:r>
      <w:r w:rsidRPr="00475498">
        <w:rPr>
          <w:lang w:val="en-GB"/>
        </w:rPr>
        <w:t>BASE_FILENAME: maStr_pieChart_Thueringen_statePies</w:t>
      </w:r>
      <w:r w:rsidR="00865963">
        <w:br/>
      </w:r>
      <w:r w:rsidRPr="00475498">
        <w:rPr>
          <w:lang w:val="en-GB"/>
        </w:rPr>
        <w:t>DPI: 1000</w:t>
      </w:r>
      <w:r w:rsidR="00865963">
        <w:br/>
      </w:r>
      <w:r w:rsidRPr="00475498">
        <w:rPr>
          <w:lang w:val="en-GB"/>
        </w:rPr>
        <w:t>SCALE: 10</w:t>
      </w:r>
      <w:r w:rsidR="00865963">
        <w:br/>
      </w:r>
      <w:r w:rsidRPr="00475498">
        <w:rPr>
          <w:lang w:val="en-GB"/>
        </w:rPr>
        <w:t>PNG_TRANSPARENT_BG: False</w:t>
      </w:r>
      <w:r w:rsidR="00865963">
        <w:br/>
      </w:r>
      <w:r w:rsidRPr="00475498">
        <w:rPr>
          <w:lang w:val="en-GB"/>
        </w:rPr>
        <w:t>Current QGIS map canvas state (Thüringen masked view and active year-bin layers).</w:t>
      </w:r>
      <w:r w:rsidR="00865963" w:rsidRPr="00865963">
        <w:t xml:space="preserve"> </w:t>
      </w:r>
      <w:r w:rsidR="00865963">
        <w:br/>
      </w:r>
      <w:r w:rsidRPr="00442657">
        <w:rPr>
          <w:b/>
          <w:bCs/>
          <w:u w:val="single"/>
          <w:lang w:val="en-GB"/>
        </w:rPr>
        <w:t>Outputs:</w:t>
      </w:r>
      <w:r w:rsidR="00865963" w:rsidRPr="00865963">
        <w:t xml:space="preserve"> </w:t>
      </w:r>
      <w:r w:rsidR="00865963">
        <w:br/>
      </w:r>
      <w:r w:rsidRPr="00475498">
        <w:rPr>
          <w:lang w:val="en-GB"/>
        </w:rPr>
        <w:t>exports\1_state_pie_yearly\thuringen_statePie_masked_yearly\&lt;safe_base_filename&gt;__YYYYMMDD_HHMMSS.png</w:t>
      </w:r>
    </w:p>
    <w:p w14:paraId="7FA8EAB5" w14:textId="53702B74" w:rsidR="00475498" w:rsidRPr="00475498" w:rsidRDefault="00475498" w:rsidP="00475498">
      <w:pPr>
        <w:rPr>
          <w:lang w:val="en-GB"/>
        </w:rPr>
      </w:pPr>
      <w:r w:rsidRPr="00475498">
        <w:rPr>
          <w:lang w:val="en-GB"/>
        </w:rPr>
        <w:t>exports\1_state_pie_yearly\thuringen_statePie_masked_yearly\&lt;safe_base_filename&gt;__YYYYMMDD_HHMMSS.svg</w:t>
      </w:r>
      <w:r w:rsidR="00865963">
        <w:br/>
      </w:r>
      <w:r w:rsidRPr="00442657">
        <w:rPr>
          <w:b/>
          <w:bCs/>
          <w:u w:val="single"/>
          <w:lang w:val="en-GB"/>
        </w:rPr>
        <w:t>How to Run:</w:t>
      </w:r>
      <w:r w:rsidR="00865963">
        <w:rPr>
          <w:lang w:val="en-GB"/>
        </w:rPr>
        <w:t xml:space="preserve"> </w:t>
      </w:r>
      <w:r w:rsidRPr="00475498">
        <w:rPr>
          <w:rFonts w:hint="eastAsia"/>
          <w:lang w:val="en-GB"/>
        </w:rPr>
        <w:t xml:space="preserve">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run the script after you zoom to Thüringen and toggle the correct year-bin.</w:t>
      </w:r>
      <w:r w:rsidR="00865963" w:rsidRPr="00865963">
        <w:t xml:space="preserve"> </w:t>
      </w:r>
      <w:r w:rsidR="00865963">
        <w:br/>
      </w:r>
      <w:r w:rsidRPr="00442657">
        <w:rPr>
          <w:b/>
          <w:bCs/>
          <w:u w:val="single"/>
          <w:lang w:val="en-GB"/>
        </w:rPr>
        <w:t>Key Logic:</w:t>
      </w:r>
      <w:r w:rsidR="00865963">
        <w:rPr>
          <w:lang w:val="en-GB"/>
        </w:rPr>
        <w:t xml:space="preserve"> </w:t>
      </w:r>
      <w:r w:rsidRPr="00475498">
        <w:rPr>
          <w:lang w:val="en-GB"/>
        </w:rPr>
        <w:t xml:space="preserve">Same export engine as the generic exporter. The dedicated OUT_DIR ensures Thüringen frames are separated from Germany-wide frames, which avoids mixing images when </w:t>
      </w:r>
      <w:r w:rsidRPr="00475498">
        <w:rPr>
          <w:lang w:val="en-GB"/>
        </w:rPr>
        <w:lastRenderedPageBreak/>
        <w:t>later converting PNG sequences into GIF.</w:t>
      </w:r>
      <w:r w:rsidR="00865963" w:rsidRPr="00865963">
        <w:t xml:space="preserve"> </w:t>
      </w:r>
      <w:r w:rsidR="00865963">
        <w:br/>
      </w:r>
      <w:r w:rsidRPr="00475498">
        <w:rPr>
          <w:lang w:val="en-GB"/>
        </w:rPr>
        <w:t>Dependencies:</w:t>
      </w:r>
      <w:r w:rsidR="00865963">
        <w:rPr>
          <w:lang w:val="en-GB"/>
        </w:rPr>
        <w:t xml:space="preserve"> </w:t>
      </w:r>
      <w:r w:rsidRPr="00475498">
        <w:rPr>
          <w:lang w:val="en-GB"/>
        </w:rPr>
        <w:t>Same as 6_save_current_view_png_svg.py</w:t>
      </w:r>
    </w:p>
    <w:p w14:paraId="71EEDAB3" w14:textId="2DE6329F" w:rsidR="00475498" w:rsidRPr="00475498" w:rsidRDefault="00475498" w:rsidP="00CC5B5F">
      <w:pPr>
        <w:pStyle w:val="Heading3"/>
        <w:rPr>
          <w:lang w:val="en-GB"/>
        </w:rPr>
      </w:pPr>
      <w:bookmarkStart w:id="106" w:name="_Toc228881160"/>
      <w:r w:rsidRPr="00475498">
        <w:rPr>
          <w:lang w:val="en-GB"/>
        </w:rPr>
        <w:t>S</w:t>
      </w:r>
      <w:r w:rsidR="00A74B3F">
        <w:rPr>
          <w:lang w:val="en-GB"/>
        </w:rPr>
        <w:t>cript</w:t>
      </w:r>
      <w:r w:rsidRPr="00475498">
        <w:rPr>
          <w:lang w:val="en-GB"/>
        </w:rPr>
        <w:t>: 6_save_current_view_png_svg_2_statewise_landkreis_pie_yearly.py</w:t>
      </w:r>
      <w:bookmarkEnd w:id="106"/>
    </w:p>
    <w:p w14:paraId="20785565" w14:textId="37C7C916" w:rsidR="00475498" w:rsidRPr="00475498" w:rsidRDefault="00475498" w:rsidP="00475498">
      <w:pPr>
        <w:rPr>
          <w:lang w:val="en-GB"/>
        </w:rPr>
      </w:pPr>
      <w:r w:rsidRPr="009B50E0">
        <w:rPr>
          <w:b/>
          <w:bCs/>
          <w:u w:val="single"/>
          <w:lang w:val="en-GB"/>
        </w:rPr>
        <w:t>Purpose:</w:t>
      </w:r>
      <w:r w:rsidR="007E608B">
        <w:rPr>
          <w:lang w:val="en-GB"/>
        </w:rPr>
        <w:t xml:space="preserve"> </w:t>
      </w:r>
      <w:r w:rsidRPr="00475498">
        <w:rPr>
          <w:lang w:val="en-GB"/>
        </w:rPr>
        <w:t>Export ultra-HQ PNG and SVG frames for Step-2 yearly statewise Landkreis pie visualizations into the Step-2 export folder.</w:t>
      </w:r>
      <w:r w:rsidR="007E608B">
        <w:rPr>
          <w:lang w:val="en-GB"/>
        </w:rPr>
        <w:t xml:space="preserve"> </w:t>
      </w:r>
      <w:r w:rsidR="007E608B">
        <w:br/>
      </w:r>
      <w:r w:rsidRPr="009B50E0">
        <w:rPr>
          <w:b/>
          <w:bCs/>
          <w:u w:val="single"/>
          <w:lang w:val="en-GB"/>
        </w:rPr>
        <w:t>Inputs:</w:t>
      </w:r>
      <w:r w:rsidR="007E608B">
        <w:rPr>
          <w:lang w:val="en-GB"/>
        </w:rPr>
        <w:t xml:space="preserve"> </w:t>
      </w:r>
      <w:r w:rsidRPr="00475498">
        <w:rPr>
          <w:lang w:val="en-GB"/>
        </w:rPr>
        <w:t>OUT_DIR: C:\Users\jo73vure\Desktop\powerPlantProject\exports\2_statewise_landkreis_pie_yearly</w:t>
      </w:r>
      <w:r w:rsidR="007E608B">
        <w:br/>
      </w:r>
      <w:r w:rsidRPr="00475498">
        <w:rPr>
          <w:lang w:val="en-GB"/>
        </w:rPr>
        <w:t>BASE_FILENAME: maStr_pieChart_statewiseLandkreisPies</w:t>
      </w:r>
      <w:r w:rsidR="007E608B">
        <w:br/>
      </w:r>
      <w:r w:rsidRPr="00475498">
        <w:rPr>
          <w:lang w:val="en-GB"/>
        </w:rPr>
        <w:t>DPI: 1000</w:t>
      </w:r>
      <w:r w:rsidR="007E608B">
        <w:br/>
      </w:r>
      <w:r w:rsidRPr="00475498">
        <w:rPr>
          <w:lang w:val="en-GB"/>
        </w:rPr>
        <w:t>SCALE: 10</w:t>
      </w:r>
      <w:r w:rsidR="007E608B">
        <w:br/>
      </w:r>
      <w:r w:rsidRPr="00475498">
        <w:rPr>
          <w:lang w:val="en-GB"/>
        </w:rPr>
        <w:t>PNG_TRANSPARENT_BG: False</w:t>
      </w:r>
      <w:r w:rsidR="007E608B">
        <w:br/>
      </w:r>
      <w:r w:rsidRPr="00475498">
        <w:rPr>
          <w:lang w:val="en-GB"/>
        </w:rPr>
        <w:t>Current QGIS map canvas state (selected state group, active year-bin).</w:t>
      </w:r>
      <w:r w:rsidR="007E608B" w:rsidRPr="007E608B">
        <w:t xml:space="preserve"> </w:t>
      </w:r>
      <w:r w:rsidR="007E608B">
        <w:br/>
      </w:r>
      <w:r w:rsidRPr="009B50E0">
        <w:rPr>
          <w:b/>
          <w:bCs/>
          <w:u w:val="single"/>
          <w:lang w:val="en-GB"/>
        </w:rPr>
        <w:t>Outputs:</w:t>
      </w:r>
      <w:r w:rsidR="007E608B" w:rsidRPr="007E608B">
        <w:t xml:space="preserve"> </w:t>
      </w:r>
      <w:r w:rsidR="007E608B">
        <w:br/>
      </w:r>
      <w:r w:rsidRPr="00475498">
        <w:rPr>
          <w:lang w:val="en-GB"/>
        </w:rPr>
        <w:t>exports\2_statewise_landkreis_pie_yearly\&lt;safe_base_filename&gt;__YYYYMMDD_HHMMSS.png</w:t>
      </w:r>
    </w:p>
    <w:p w14:paraId="6F8E2575" w14:textId="12A29810" w:rsidR="00475498" w:rsidRPr="00475498" w:rsidRDefault="00475498" w:rsidP="00475498">
      <w:pPr>
        <w:rPr>
          <w:lang w:val="en-GB"/>
        </w:rPr>
      </w:pPr>
      <w:r w:rsidRPr="00475498">
        <w:rPr>
          <w:lang w:val="en-GB"/>
        </w:rPr>
        <w:t>exports\2_statewise_landkreis_pie_yearly\&lt;safe_base_filename&gt;__YYYYMMDD_HHMMSS.svg</w:t>
      </w:r>
      <w:r w:rsidR="007E608B">
        <w:br/>
      </w:r>
      <w:r w:rsidRPr="009B50E0">
        <w:rPr>
          <w:b/>
          <w:bCs/>
          <w:u w:val="single"/>
          <w:lang w:val="en-GB"/>
        </w:rPr>
        <w:t>How to Run:</w:t>
      </w:r>
      <w:r w:rsidR="007E608B">
        <w:rPr>
          <w:lang w:val="en-GB"/>
        </w:rPr>
        <w:t xml:space="preserve"> </w:t>
      </w:r>
      <w:r w:rsidRPr="00475498">
        <w:rPr>
          <w:rFonts w:hint="eastAsia"/>
          <w:lang w:val="en-GB"/>
        </w:rPr>
        <w:t xml:space="preserve">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run the script after you set the desired state and year-bin visibility.</w:t>
      </w:r>
      <w:r w:rsidR="007E608B" w:rsidRPr="007E608B">
        <w:t xml:space="preserve"> </w:t>
      </w:r>
      <w:r w:rsidR="007E608B">
        <w:br/>
      </w:r>
      <w:r w:rsidRPr="009B50E0">
        <w:rPr>
          <w:b/>
          <w:bCs/>
          <w:u w:val="single"/>
          <w:lang w:val="en-GB"/>
        </w:rPr>
        <w:t>Key Logic:</w:t>
      </w:r>
      <w:r w:rsidR="007E608B">
        <w:rPr>
          <w:lang w:val="en-GB"/>
        </w:rPr>
        <w:t xml:space="preserve"> </w:t>
      </w:r>
      <w:r w:rsidRPr="00475498">
        <w:rPr>
          <w:lang w:val="en-GB"/>
        </w:rPr>
        <w:t>Same export engine. This script is mainly a convenience wrapper to keep Step-2 exports organized for later GIF building.</w:t>
      </w:r>
      <w:r w:rsidR="007E608B" w:rsidRPr="007E608B">
        <w:t xml:space="preserve"> </w:t>
      </w:r>
      <w:r w:rsidR="007E608B">
        <w:br/>
      </w:r>
      <w:r w:rsidRPr="009B50E0">
        <w:rPr>
          <w:b/>
          <w:bCs/>
          <w:u w:val="single"/>
          <w:lang w:val="en-GB"/>
        </w:rPr>
        <w:t>Dependencies:</w:t>
      </w:r>
      <w:r w:rsidR="007E608B">
        <w:rPr>
          <w:lang w:val="en-GB"/>
        </w:rPr>
        <w:t xml:space="preserve"> </w:t>
      </w:r>
      <w:r w:rsidRPr="00475498">
        <w:rPr>
          <w:lang w:val="en-GB"/>
        </w:rPr>
        <w:t>Same as 6_save_current_view_png_svg.py</w:t>
      </w:r>
    </w:p>
    <w:p w14:paraId="20D70104" w14:textId="646F5C2E" w:rsidR="00475498" w:rsidRPr="00475498" w:rsidRDefault="00475498" w:rsidP="00CC5B5F">
      <w:pPr>
        <w:pStyle w:val="Heading3"/>
        <w:rPr>
          <w:lang w:val="en-GB"/>
        </w:rPr>
      </w:pPr>
      <w:bookmarkStart w:id="107" w:name="_Toc228881161"/>
      <w:r w:rsidRPr="00475498">
        <w:rPr>
          <w:lang w:val="en-GB"/>
        </w:rPr>
        <w:t>S</w:t>
      </w:r>
      <w:r w:rsidR="001B6B20">
        <w:rPr>
          <w:lang w:val="en-GB"/>
        </w:rPr>
        <w:t>cript</w:t>
      </w:r>
      <w:r w:rsidRPr="00475498">
        <w:rPr>
          <w:lang w:val="en-GB"/>
        </w:rPr>
        <w:t>: 6_save_current_view_png_svg_2_thuringen_statewise_landkreis_pie_yearly.py</w:t>
      </w:r>
      <w:bookmarkEnd w:id="107"/>
    </w:p>
    <w:p w14:paraId="4636ECC9" w14:textId="6113CDC8" w:rsidR="00475498" w:rsidRPr="00475498" w:rsidRDefault="00475498" w:rsidP="00475498">
      <w:pPr>
        <w:rPr>
          <w:lang w:val="en-GB"/>
        </w:rPr>
      </w:pPr>
      <w:r w:rsidRPr="008A296E">
        <w:rPr>
          <w:b/>
          <w:bCs/>
          <w:u w:val="single"/>
          <w:lang w:val="en-GB"/>
        </w:rPr>
        <w:t>Purpose:</w:t>
      </w:r>
      <w:r w:rsidR="004208DD">
        <w:rPr>
          <w:lang w:val="en-GB"/>
        </w:rPr>
        <w:t xml:space="preserve"> </w:t>
      </w:r>
      <w:r w:rsidRPr="00475498">
        <w:rPr>
          <w:lang w:val="en-GB"/>
        </w:rPr>
        <w:t>Export ultra-HQ PNG and SVG frames for Thüringen Step-2 yearly statewise Landkreis pies into a dedicated Thüringen Step-2 export folder.</w:t>
      </w:r>
      <w:r w:rsidR="004208DD" w:rsidRPr="004208DD">
        <w:t xml:space="preserve"> </w:t>
      </w:r>
      <w:r w:rsidR="004208DD">
        <w:br/>
      </w:r>
      <w:r w:rsidRPr="008A296E">
        <w:rPr>
          <w:b/>
          <w:bCs/>
          <w:u w:val="single"/>
          <w:lang w:val="en-GB"/>
        </w:rPr>
        <w:t>Inputs:</w:t>
      </w:r>
      <w:r w:rsidR="004208DD">
        <w:rPr>
          <w:lang w:val="en-GB"/>
        </w:rPr>
        <w:t xml:space="preserve"> </w:t>
      </w:r>
      <w:r w:rsidRPr="00475498">
        <w:rPr>
          <w:lang w:val="en-GB"/>
        </w:rPr>
        <w:t>OUT_DIR: C:\Users\jo73vure\Desktop\powerPlantProject\exports\2_statewise_landkreis_pie_yearly\thuringen_statewiseLandkreisPie_yearly_masked</w:t>
      </w:r>
      <w:r w:rsidR="004208DD">
        <w:br/>
      </w:r>
      <w:r w:rsidRPr="00475498">
        <w:rPr>
          <w:lang w:val="en-GB"/>
        </w:rPr>
        <w:t>BASE_FILENAME: maStr_pieChart_Thueringen_statewiseLandkreisPies</w:t>
      </w:r>
      <w:r w:rsidR="004208DD">
        <w:br/>
      </w:r>
      <w:r w:rsidRPr="00475498">
        <w:rPr>
          <w:lang w:val="en-GB"/>
        </w:rPr>
        <w:t>DPI: 1000</w:t>
      </w:r>
      <w:r w:rsidR="004208DD">
        <w:br/>
      </w:r>
      <w:r w:rsidRPr="00475498">
        <w:rPr>
          <w:lang w:val="en-GB"/>
        </w:rPr>
        <w:t>SCALE: 10</w:t>
      </w:r>
      <w:r w:rsidR="004208DD">
        <w:br/>
      </w:r>
      <w:r w:rsidRPr="00475498">
        <w:rPr>
          <w:lang w:val="en-GB"/>
        </w:rPr>
        <w:t>PNG_TRANSPARENT_BG: False</w:t>
      </w:r>
      <w:r w:rsidR="004208DD">
        <w:br/>
      </w:r>
      <w:r w:rsidRPr="00475498">
        <w:rPr>
          <w:lang w:val="en-GB"/>
        </w:rPr>
        <w:t>Current QGIS map canvas state (Thüringen masked view, active year-bin).</w:t>
      </w:r>
      <w:r w:rsidR="004208DD" w:rsidRPr="004208DD">
        <w:t xml:space="preserve"> </w:t>
      </w:r>
      <w:r w:rsidR="004208DD">
        <w:br/>
      </w:r>
      <w:r w:rsidRPr="008A296E">
        <w:rPr>
          <w:b/>
          <w:bCs/>
          <w:u w:val="single"/>
          <w:lang w:val="en-GB"/>
        </w:rPr>
        <w:t>Outputs:</w:t>
      </w:r>
      <w:r w:rsidR="004208DD">
        <w:rPr>
          <w:lang w:val="en-GB"/>
        </w:rPr>
        <w:t xml:space="preserve"> </w:t>
      </w:r>
      <w:r w:rsidRPr="00475498">
        <w:rPr>
          <w:lang w:val="en-GB"/>
        </w:rPr>
        <w:lastRenderedPageBreak/>
        <w:t>exports\2_statewise_landkreis_pie_yearly\thuringen_statewiseLandkreisPie_yearly_masked\&lt;safe_base_filename&gt;__YYYYMMDD_HHMMSS.png</w:t>
      </w:r>
    </w:p>
    <w:p w14:paraId="17B20118" w14:textId="26BC58DD" w:rsidR="00475498" w:rsidRPr="00475498" w:rsidRDefault="00475498" w:rsidP="00475498">
      <w:pPr>
        <w:rPr>
          <w:lang w:val="en-GB"/>
        </w:rPr>
      </w:pPr>
      <w:r w:rsidRPr="00475498">
        <w:rPr>
          <w:lang w:val="en-GB"/>
        </w:rPr>
        <w:t>exports\2_statewise_landkreis_pie_yearly\thuringen_statewiseLandkreisPie_yearly_masked\&lt;safe_base_filename&gt;__YYYYMMDD_HHMMSS.svg</w:t>
      </w:r>
      <w:r w:rsidR="004208DD">
        <w:br/>
      </w:r>
      <w:r w:rsidRPr="008A296E">
        <w:rPr>
          <w:b/>
          <w:bCs/>
          <w:u w:val="single"/>
          <w:lang w:val="en-GB"/>
        </w:rPr>
        <w:t>How to Run:</w:t>
      </w:r>
      <w:r w:rsidR="004208DD">
        <w:rPr>
          <w:lang w:val="en-GB"/>
        </w:rPr>
        <w:t xml:space="preserve"> </w:t>
      </w:r>
      <w:r w:rsidRPr="00475498">
        <w:rPr>
          <w:rFonts w:hint="eastAsia"/>
          <w:lang w:val="en-GB"/>
        </w:rPr>
        <w:t xml:space="preserve">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run the script after you zoom to Thüringen and toggle the correct bin.</w:t>
      </w:r>
      <w:r w:rsidR="004208DD">
        <w:rPr>
          <w:lang w:val="en-GB"/>
        </w:rPr>
        <w:t xml:space="preserve"> </w:t>
      </w:r>
      <w:r w:rsidR="004208DD">
        <w:br/>
      </w:r>
      <w:r w:rsidRPr="008A296E">
        <w:rPr>
          <w:b/>
          <w:bCs/>
          <w:u w:val="single"/>
          <w:lang w:val="en-GB"/>
        </w:rPr>
        <w:t>Key Logic:</w:t>
      </w:r>
      <w:r w:rsidR="004208DD">
        <w:rPr>
          <w:lang w:val="en-GB"/>
        </w:rPr>
        <w:t xml:space="preserve"> </w:t>
      </w:r>
      <w:r w:rsidRPr="00475498">
        <w:rPr>
          <w:lang w:val="en-GB"/>
        </w:rPr>
        <w:t>Same export engine. Folder separation prevents accidental mixing of Thüringen frames with Germany-wide Step-2 frames.</w:t>
      </w:r>
      <w:r w:rsidR="004208DD" w:rsidRPr="004208DD">
        <w:t xml:space="preserve"> </w:t>
      </w:r>
      <w:r w:rsidR="004208DD">
        <w:br/>
      </w:r>
      <w:r w:rsidRPr="008A296E">
        <w:rPr>
          <w:b/>
          <w:bCs/>
          <w:u w:val="single"/>
          <w:lang w:val="en-GB"/>
        </w:rPr>
        <w:t>Dependencies:</w:t>
      </w:r>
      <w:r w:rsidR="004208DD">
        <w:rPr>
          <w:lang w:val="en-GB"/>
        </w:rPr>
        <w:t xml:space="preserve"> </w:t>
      </w:r>
      <w:r w:rsidRPr="00475498">
        <w:rPr>
          <w:lang w:val="en-GB"/>
        </w:rPr>
        <w:t>Same as 6_save_current_view_png_svg.py</w:t>
      </w:r>
    </w:p>
    <w:p w14:paraId="2126650F" w14:textId="392AE151" w:rsidR="00475498" w:rsidRPr="00475498" w:rsidRDefault="00475498" w:rsidP="00CC5B5F">
      <w:pPr>
        <w:pStyle w:val="Heading3"/>
        <w:rPr>
          <w:lang w:val="en-GB"/>
        </w:rPr>
      </w:pPr>
      <w:bookmarkStart w:id="108" w:name="_Toc228881162"/>
      <w:r w:rsidRPr="00475498">
        <w:rPr>
          <w:lang w:val="en-GB"/>
        </w:rPr>
        <w:t>S</w:t>
      </w:r>
      <w:r w:rsidR="001B6B20">
        <w:rPr>
          <w:lang w:val="en-GB"/>
        </w:rPr>
        <w:t>cript</w:t>
      </w:r>
      <w:r w:rsidRPr="00475498">
        <w:rPr>
          <w:lang w:val="en-GB"/>
        </w:rPr>
        <w:t>: 6_save_current_view_png_svg_3_national_landkreis_pie_yearly.py</w:t>
      </w:r>
      <w:bookmarkEnd w:id="108"/>
    </w:p>
    <w:p w14:paraId="02F5CA8A" w14:textId="2F73ABB2" w:rsidR="00715A71" w:rsidRPr="00A54B49" w:rsidRDefault="00475498" w:rsidP="00475498">
      <w:pPr>
        <w:rPr>
          <w:lang w:val="en-GB"/>
        </w:rPr>
      </w:pPr>
      <w:r w:rsidRPr="008A296E">
        <w:rPr>
          <w:b/>
          <w:bCs/>
          <w:u w:val="single"/>
          <w:lang w:val="en-GB"/>
        </w:rPr>
        <w:t>Purpose:</w:t>
      </w:r>
      <w:r w:rsidR="00307E40">
        <w:rPr>
          <w:lang w:val="en-GB"/>
        </w:rPr>
        <w:t xml:space="preserve"> </w:t>
      </w:r>
      <w:r w:rsidRPr="00475498">
        <w:rPr>
          <w:lang w:val="en-GB"/>
        </w:rPr>
        <w:t>Export ultra-HQ PNG and SVG frames for Step-3 nationwide Landkreis yearly pies into the Step-3 export folder.</w:t>
      </w:r>
      <w:r w:rsidR="00307E40" w:rsidRPr="00307E40">
        <w:t xml:space="preserve"> </w:t>
      </w:r>
      <w:r w:rsidR="00307E40">
        <w:br/>
      </w:r>
      <w:r w:rsidRPr="008A296E">
        <w:rPr>
          <w:b/>
          <w:bCs/>
          <w:u w:val="single"/>
          <w:lang w:val="en-GB"/>
        </w:rPr>
        <w:t>Inputs:</w:t>
      </w:r>
      <w:r w:rsidR="00307E40">
        <w:rPr>
          <w:lang w:val="en-GB"/>
        </w:rPr>
        <w:t xml:space="preserve"> </w:t>
      </w:r>
      <w:r w:rsidRPr="00475498">
        <w:rPr>
          <w:lang w:val="en-GB"/>
        </w:rPr>
        <w:t>OUT_DIR: C:\Users\jo73vure\Desktop\powerPlantProject\exports\3_national_landkreis_pie_yearly</w:t>
      </w:r>
      <w:r w:rsidR="00307E40">
        <w:br/>
      </w:r>
      <w:r w:rsidRPr="00475498">
        <w:rPr>
          <w:lang w:val="en-GB"/>
        </w:rPr>
        <w:t>BASE_FILENAME: maStr_pieChart_nationalLandkreisPies</w:t>
      </w:r>
      <w:r w:rsidR="00307E40">
        <w:br/>
      </w:r>
      <w:r w:rsidRPr="00475498">
        <w:rPr>
          <w:lang w:val="en-GB"/>
        </w:rPr>
        <w:t>DPI: 1000</w:t>
      </w:r>
      <w:r w:rsidR="00307E40">
        <w:br/>
      </w:r>
      <w:r w:rsidRPr="00475498">
        <w:rPr>
          <w:lang w:val="en-GB"/>
        </w:rPr>
        <w:t>SCALE: 10</w:t>
      </w:r>
      <w:r w:rsidR="00307E40">
        <w:br/>
      </w:r>
      <w:r w:rsidRPr="00475498">
        <w:rPr>
          <w:lang w:val="en-GB"/>
        </w:rPr>
        <w:t>PNG_TRANSPARENT_BG: False</w:t>
      </w:r>
      <w:r w:rsidR="00307E40">
        <w:br/>
      </w:r>
      <w:r w:rsidRPr="00475498">
        <w:rPr>
          <w:lang w:val="en-GB"/>
        </w:rPr>
        <w:t>Current QGIS map canvas state (nationwide Landkreis pies, active year-bin).</w:t>
      </w:r>
      <w:r w:rsidR="00307E40" w:rsidRPr="00307E40">
        <w:t xml:space="preserve"> </w:t>
      </w:r>
      <w:r w:rsidR="00307E40">
        <w:br/>
      </w:r>
      <w:r w:rsidRPr="008A296E">
        <w:rPr>
          <w:b/>
          <w:bCs/>
          <w:u w:val="single"/>
          <w:lang w:val="en-GB"/>
        </w:rPr>
        <w:t>Outputs:</w:t>
      </w:r>
      <w:r w:rsidR="00307E40">
        <w:rPr>
          <w:lang w:val="en-GB"/>
        </w:rPr>
        <w:t xml:space="preserve"> </w:t>
      </w:r>
      <w:r w:rsidRPr="00475498">
        <w:rPr>
          <w:lang w:val="en-GB"/>
        </w:rPr>
        <w:t>exports\3_national_landkreis_pie_yearly\&lt;safe_base_filename&gt;__YYYYMMDD_HHMMSS.png</w:t>
      </w:r>
      <w:r w:rsidR="00307E40">
        <w:br/>
      </w:r>
      <w:r w:rsidRPr="00475498">
        <w:rPr>
          <w:lang w:val="en-GB"/>
        </w:rPr>
        <w:t>exports\3_national_landkreis_pie_yearly\&lt;safe_base_filename&gt;__YYYYMMDD_HHMMSS.svg</w:t>
      </w:r>
      <w:r w:rsidR="00307E40">
        <w:br/>
      </w:r>
      <w:r w:rsidRPr="00475498">
        <w:rPr>
          <w:lang w:val="en-GB"/>
        </w:rPr>
        <w:t>How to Run:</w:t>
      </w:r>
      <w:r w:rsidR="00307E40">
        <w:rPr>
          <w:lang w:val="en-GB"/>
        </w:rPr>
        <w:t xml:space="preserve"> </w:t>
      </w:r>
      <w:r w:rsidRPr="00475498">
        <w:rPr>
          <w:rFonts w:hint="eastAsia"/>
          <w:lang w:val="en-GB"/>
        </w:rPr>
        <w:t xml:space="preserve">In QGIS </w:t>
      </w:r>
      <w:r w:rsidRPr="00475498">
        <w:rPr>
          <w:rFonts w:hint="eastAsia"/>
          <w:lang w:val="en-GB"/>
        </w:rPr>
        <w:t>→</w:t>
      </w:r>
      <w:r w:rsidRPr="00475498">
        <w:rPr>
          <w:rFonts w:hint="eastAsia"/>
          <w:lang w:val="en-GB"/>
        </w:rPr>
        <w:t xml:space="preserve"> Python Console </w:t>
      </w:r>
      <w:r w:rsidRPr="00475498">
        <w:rPr>
          <w:rFonts w:hint="eastAsia"/>
          <w:lang w:val="en-GB"/>
        </w:rPr>
        <w:t>→</w:t>
      </w:r>
      <w:r w:rsidRPr="00475498">
        <w:rPr>
          <w:rFonts w:hint="eastAsia"/>
          <w:lang w:val="en-GB"/>
        </w:rPr>
        <w:t xml:space="preserve"> run the script after you set the desired bin visibility and map extent.</w:t>
      </w:r>
      <w:r w:rsidR="00307E40" w:rsidRPr="00307E40">
        <w:t xml:space="preserve"> </w:t>
      </w:r>
      <w:r w:rsidR="00307E40">
        <w:br/>
      </w:r>
      <w:r w:rsidRPr="008A296E">
        <w:rPr>
          <w:b/>
          <w:bCs/>
          <w:u w:val="single"/>
          <w:lang w:val="en-GB"/>
        </w:rPr>
        <w:t>Key Logic:</w:t>
      </w:r>
      <w:r w:rsidR="00307E40">
        <w:rPr>
          <w:lang w:val="en-GB"/>
        </w:rPr>
        <w:t xml:space="preserve"> </w:t>
      </w:r>
      <w:r w:rsidRPr="00475498">
        <w:rPr>
          <w:lang w:val="en-GB"/>
        </w:rPr>
        <w:t>Same export engine as the generic exporter. Dedicated output directory ensures Step-3 frames are isolated for GIF generation and for thesis figure export.</w:t>
      </w:r>
      <w:r w:rsidR="00307E40">
        <w:rPr>
          <w:lang w:val="en-GB"/>
        </w:rPr>
        <w:t xml:space="preserve"> </w:t>
      </w:r>
      <w:r w:rsidR="00307E40">
        <w:br/>
      </w:r>
      <w:r w:rsidRPr="008A296E">
        <w:rPr>
          <w:b/>
          <w:bCs/>
          <w:u w:val="single"/>
          <w:lang w:val="en-GB"/>
        </w:rPr>
        <w:t>Dependencies:</w:t>
      </w:r>
      <w:r w:rsidR="00307E40">
        <w:rPr>
          <w:lang w:val="en-GB"/>
        </w:rPr>
        <w:t xml:space="preserve"> </w:t>
      </w:r>
      <w:r w:rsidRPr="00475498">
        <w:rPr>
          <w:lang w:val="en-GB"/>
        </w:rPr>
        <w:t>Same as 6_save_current_view_png_svg.py</w:t>
      </w:r>
    </w:p>
    <w:p w14:paraId="55FA0904" w14:textId="10FA4FF6" w:rsidR="00931F0F" w:rsidRPr="00532E34" w:rsidRDefault="009B0D8D" w:rsidP="00931F0F">
      <w:pPr>
        <w:pStyle w:val="Heading1"/>
        <w:numPr>
          <w:ilvl w:val="0"/>
          <w:numId w:val="20"/>
        </w:numPr>
        <w:rPr>
          <w:rFonts w:cs="Times New Roman"/>
        </w:rPr>
      </w:pPr>
      <w:bookmarkStart w:id="109" w:name="_Toc228881163"/>
      <w:r>
        <w:rPr>
          <w:rFonts w:cs="Times New Roman"/>
        </w:rPr>
        <w:t>Unit</w:t>
      </w:r>
      <w:r w:rsidR="00931F0F" w:rsidRPr="00532E34">
        <w:rPr>
          <w:rFonts w:cs="Times New Roman"/>
        </w:rPr>
        <w:t xml:space="preserve"> </w:t>
      </w:r>
      <w:r>
        <w:rPr>
          <w:rFonts w:cs="Times New Roman"/>
        </w:rPr>
        <w:t>Tests</w:t>
      </w:r>
      <w:bookmarkEnd w:id="109"/>
    </w:p>
    <w:p w14:paraId="08EE7A36" w14:textId="02287C8F" w:rsidR="00931F0F" w:rsidRPr="00532E34" w:rsidRDefault="00931F0F" w:rsidP="00931F0F">
      <w:pPr>
        <w:rPr>
          <w:rFonts w:cs="Times New Roman"/>
          <w:szCs w:val="24"/>
        </w:rPr>
      </w:pPr>
      <w:r w:rsidRPr="00532E34">
        <w:rPr>
          <w:rFonts w:cs="Times New Roman"/>
          <w:szCs w:val="24"/>
        </w:rPr>
        <w:t>Folder: unit_tests/</w:t>
      </w:r>
    </w:p>
    <w:p w14:paraId="484E2314" w14:textId="098BC0E7" w:rsidR="00764B30" w:rsidRPr="00532E34" w:rsidRDefault="00764B30" w:rsidP="00931F0F">
      <w:pPr>
        <w:rPr>
          <w:rFonts w:cs="Times New Roman"/>
        </w:rPr>
      </w:pPr>
    </w:p>
    <w:sectPr w:rsidR="00764B30" w:rsidRPr="00532E34" w:rsidSect="004E1AED">
      <w:footerReference w:type="default" r:id="rId13"/>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C5196" w14:textId="77777777" w:rsidR="00826C3F" w:rsidRDefault="00826C3F">
      <w:pPr>
        <w:spacing w:after="0" w:line="240" w:lineRule="auto"/>
      </w:pPr>
      <w:r>
        <w:separator/>
      </w:r>
    </w:p>
  </w:endnote>
  <w:endnote w:type="continuationSeparator" w:id="0">
    <w:p w14:paraId="6A9E70A7" w14:textId="77777777" w:rsidR="00826C3F" w:rsidRDefault="00826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5527538"/>
      <w:docPartObj>
        <w:docPartGallery w:val="Page Numbers (Bottom of Page)"/>
        <w:docPartUnique/>
      </w:docPartObj>
    </w:sdtPr>
    <w:sdtEndPr>
      <w:rPr>
        <w:noProof/>
      </w:rPr>
    </w:sdtEndPr>
    <w:sdtContent>
      <w:p w14:paraId="2AE47563"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28933" w14:textId="77777777" w:rsidR="00826C3F" w:rsidRDefault="00826C3F">
      <w:pPr>
        <w:spacing w:after="0" w:line="240" w:lineRule="auto"/>
      </w:pPr>
      <w:r>
        <w:separator/>
      </w:r>
    </w:p>
  </w:footnote>
  <w:footnote w:type="continuationSeparator" w:id="0">
    <w:p w14:paraId="356A6338" w14:textId="77777777" w:rsidR="00826C3F" w:rsidRDefault="00826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55E7A"/>
    <w:multiLevelType w:val="multilevel"/>
    <w:tmpl w:val="50485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8133A7"/>
    <w:multiLevelType w:val="hybridMultilevel"/>
    <w:tmpl w:val="84F89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703AE"/>
    <w:multiLevelType w:val="multilevel"/>
    <w:tmpl w:val="BB3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06D0C"/>
    <w:multiLevelType w:val="multilevel"/>
    <w:tmpl w:val="82F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A6B0D"/>
    <w:multiLevelType w:val="multilevel"/>
    <w:tmpl w:val="3000E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D270BE"/>
    <w:multiLevelType w:val="hybridMultilevel"/>
    <w:tmpl w:val="ECA06F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A80A56"/>
    <w:multiLevelType w:val="hybridMultilevel"/>
    <w:tmpl w:val="8B6C53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7460326"/>
    <w:multiLevelType w:val="hybridMultilevel"/>
    <w:tmpl w:val="ED8A8C5C"/>
    <w:lvl w:ilvl="0" w:tplc="19FAD466">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871A46"/>
    <w:multiLevelType w:val="multilevel"/>
    <w:tmpl w:val="646C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54646A"/>
    <w:multiLevelType w:val="hybridMultilevel"/>
    <w:tmpl w:val="F7F03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F6511D"/>
    <w:multiLevelType w:val="hybridMultilevel"/>
    <w:tmpl w:val="07B40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691929"/>
    <w:multiLevelType w:val="hybridMultilevel"/>
    <w:tmpl w:val="C60EBDF2"/>
    <w:lvl w:ilvl="0" w:tplc="FFFFFFFF">
      <w:start w:val="1"/>
      <w:numFmt w:val="bullet"/>
      <w:lvlText w:val=""/>
      <w:lvlJc w:val="left"/>
      <w:pPr>
        <w:ind w:left="720" w:hanging="360"/>
      </w:pPr>
      <w:rPr>
        <w:rFonts w:ascii="Symbol" w:hAnsi="Symbol" w:hint="default"/>
      </w:rPr>
    </w:lvl>
    <w:lvl w:ilvl="1" w:tplc="041F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3673184"/>
    <w:multiLevelType w:val="hybridMultilevel"/>
    <w:tmpl w:val="B6E4F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6F6E01"/>
    <w:multiLevelType w:val="multilevel"/>
    <w:tmpl w:val="F4B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87C74"/>
    <w:multiLevelType w:val="hybridMultilevel"/>
    <w:tmpl w:val="9B0C84C4"/>
    <w:lvl w:ilvl="0" w:tplc="041F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3C7D1B"/>
    <w:multiLevelType w:val="hybridMultilevel"/>
    <w:tmpl w:val="7AE4D83C"/>
    <w:lvl w:ilvl="0" w:tplc="9A925AF2">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8"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276DEB"/>
    <w:multiLevelType w:val="hybridMultilevel"/>
    <w:tmpl w:val="E64C7C60"/>
    <w:lvl w:ilvl="0" w:tplc="041F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03055C7"/>
    <w:multiLevelType w:val="hybridMultilevel"/>
    <w:tmpl w:val="0414B4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8401E7A"/>
    <w:multiLevelType w:val="hybridMultilevel"/>
    <w:tmpl w:val="D09E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BF2BF6"/>
    <w:multiLevelType w:val="multilevel"/>
    <w:tmpl w:val="6A28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73F9B"/>
    <w:multiLevelType w:val="hybridMultilevel"/>
    <w:tmpl w:val="871E3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7B037D49"/>
    <w:multiLevelType w:val="hybridMultilevel"/>
    <w:tmpl w:val="5AFAA0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9"/>
  </w:num>
  <w:num w:numId="2">
    <w:abstractNumId w:val="20"/>
  </w:num>
  <w:num w:numId="3">
    <w:abstractNumId w:val="28"/>
  </w:num>
  <w:num w:numId="4">
    <w:abstractNumId w:val="22"/>
  </w:num>
  <w:num w:numId="5">
    <w:abstractNumId w:val="36"/>
  </w:num>
  <w:num w:numId="6">
    <w:abstractNumId w:val="37"/>
  </w:num>
  <w:num w:numId="7">
    <w:abstractNumId w:val="35"/>
  </w:num>
  <w:num w:numId="8">
    <w:abstractNumId w:val="39"/>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 w:numId="19">
    <w:abstractNumId w:val="17"/>
  </w:num>
  <w:num w:numId="20">
    <w:abstractNumId w:val="27"/>
  </w:num>
  <w:num w:numId="21">
    <w:abstractNumId w:val="10"/>
  </w:num>
  <w:num w:numId="22">
    <w:abstractNumId w:val="25"/>
  </w:num>
  <w:num w:numId="23">
    <w:abstractNumId w:val="24"/>
  </w:num>
  <w:num w:numId="24">
    <w:abstractNumId w:val="11"/>
  </w:num>
  <w:num w:numId="25">
    <w:abstractNumId w:val="30"/>
  </w:num>
  <w:num w:numId="26">
    <w:abstractNumId w:val="34"/>
  </w:num>
  <w:num w:numId="27">
    <w:abstractNumId w:val="14"/>
  </w:num>
  <w:num w:numId="28">
    <w:abstractNumId w:val="13"/>
  </w:num>
  <w:num w:numId="29">
    <w:abstractNumId w:val="38"/>
  </w:num>
  <w:num w:numId="30">
    <w:abstractNumId w:val="21"/>
  </w:num>
  <w:num w:numId="31">
    <w:abstractNumId w:val="23"/>
  </w:num>
  <w:num w:numId="32">
    <w:abstractNumId w:val="26"/>
  </w:num>
  <w:num w:numId="33">
    <w:abstractNumId w:val="15"/>
  </w:num>
  <w:num w:numId="34">
    <w:abstractNumId w:val="32"/>
  </w:num>
  <w:num w:numId="35">
    <w:abstractNumId w:val="33"/>
  </w:num>
  <w:num w:numId="36">
    <w:abstractNumId w:val="19"/>
  </w:num>
  <w:num w:numId="37">
    <w:abstractNumId w:val="16"/>
  </w:num>
  <w:num w:numId="38">
    <w:abstractNumId w:val="31"/>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B30"/>
    <w:rsid w:val="0000119D"/>
    <w:rsid w:val="00006F7F"/>
    <w:rsid w:val="00013BBA"/>
    <w:rsid w:val="000175AB"/>
    <w:rsid w:val="0004661C"/>
    <w:rsid w:val="000541C3"/>
    <w:rsid w:val="0006280D"/>
    <w:rsid w:val="00067C11"/>
    <w:rsid w:val="00071A2B"/>
    <w:rsid w:val="00084454"/>
    <w:rsid w:val="0008772C"/>
    <w:rsid w:val="0008785B"/>
    <w:rsid w:val="000B76A4"/>
    <w:rsid w:val="000C1886"/>
    <w:rsid w:val="000C7FA2"/>
    <w:rsid w:val="000F6F4B"/>
    <w:rsid w:val="00102B51"/>
    <w:rsid w:val="001113B1"/>
    <w:rsid w:val="0013642A"/>
    <w:rsid w:val="00150AF5"/>
    <w:rsid w:val="0016765D"/>
    <w:rsid w:val="00170328"/>
    <w:rsid w:val="001738CE"/>
    <w:rsid w:val="001741A6"/>
    <w:rsid w:val="00175F54"/>
    <w:rsid w:val="00185351"/>
    <w:rsid w:val="00194DF6"/>
    <w:rsid w:val="001A409D"/>
    <w:rsid w:val="001B6B20"/>
    <w:rsid w:val="001D1197"/>
    <w:rsid w:val="001E1818"/>
    <w:rsid w:val="001E2A14"/>
    <w:rsid w:val="001F3C2C"/>
    <w:rsid w:val="00202FF9"/>
    <w:rsid w:val="00210D83"/>
    <w:rsid w:val="00214CF4"/>
    <w:rsid w:val="00241DC1"/>
    <w:rsid w:val="00252006"/>
    <w:rsid w:val="002A15CB"/>
    <w:rsid w:val="002B121B"/>
    <w:rsid w:val="002B1BB6"/>
    <w:rsid w:val="002C2249"/>
    <w:rsid w:val="002D0FCA"/>
    <w:rsid w:val="002D4A3D"/>
    <w:rsid w:val="002F0876"/>
    <w:rsid w:val="002F0931"/>
    <w:rsid w:val="002F6A39"/>
    <w:rsid w:val="00300C17"/>
    <w:rsid w:val="00307E40"/>
    <w:rsid w:val="00315188"/>
    <w:rsid w:val="00317AAB"/>
    <w:rsid w:val="00317CD3"/>
    <w:rsid w:val="0035182B"/>
    <w:rsid w:val="00360CD1"/>
    <w:rsid w:val="0036532D"/>
    <w:rsid w:val="00366C8A"/>
    <w:rsid w:val="00367DF2"/>
    <w:rsid w:val="003732EE"/>
    <w:rsid w:val="00386855"/>
    <w:rsid w:val="0038762B"/>
    <w:rsid w:val="003A2044"/>
    <w:rsid w:val="003A6506"/>
    <w:rsid w:val="003B5B9E"/>
    <w:rsid w:val="003F2061"/>
    <w:rsid w:val="00415FD5"/>
    <w:rsid w:val="00416128"/>
    <w:rsid w:val="004208DD"/>
    <w:rsid w:val="004362E2"/>
    <w:rsid w:val="0044262A"/>
    <w:rsid w:val="00442657"/>
    <w:rsid w:val="0044631B"/>
    <w:rsid w:val="0045599A"/>
    <w:rsid w:val="00475498"/>
    <w:rsid w:val="00476D9F"/>
    <w:rsid w:val="00485D38"/>
    <w:rsid w:val="004A0DD4"/>
    <w:rsid w:val="004E1AED"/>
    <w:rsid w:val="004E7FDD"/>
    <w:rsid w:val="004F72E1"/>
    <w:rsid w:val="00506F83"/>
    <w:rsid w:val="00507D91"/>
    <w:rsid w:val="00517F47"/>
    <w:rsid w:val="00532E34"/>
    <w:rsid w:val="00541961"/>
    <w:rsid w:val="00541A45"/>
    <w:rsid w:val="005548DC"/>
    <w:rsid w:val="00577DFD"/>
    <w:rsid w:val="00594141"/>
    <w:rsid w:val="005B2E26"/>
    <w:rsid w:val="005C0FD4"/>
    <w:rsid w:val="005C12A5"/>
    <w:rsid w:val="005C5531"/>
    <w:rsid w:val="005E6011"/>
    <w:rsid w:val="005F38FF"/>
    <w:rsid w:val="005F7327"/>
    <w:rsid w:val="00605849"/>
    <w:rsid w:val="00634370"/>
    <w:rsid w:val="00642E71"/>
    <w:rsid w:val="00650B3E"/>
    <w:rsid w:val="00660759"/>
    <w:rsid w:val="006975B8"/>
    <w:rsid w:val="006A0E1F"/>
    <w:rsid w:val="006A4634"/>
    <w:rsid w:val="006E481F"/>
    <w:rsid w:val="006E4940"/>
    <w:rsid w:val="00712D76"/>
    <w:rsid w:val="00715A71"/>
    <w:rsid w:val="00727BE8"/>
    <w:rsid w:val="007309DE"/>
    <w:rsid w:val="007352D1"/>
    <w:rsid w:val="00740459"/>
    <w:rsid w:val="00760DCB"/>
    <w:rsid w:val="00764B30"/>
    <w:rsid w:val="0079047D"/>
    <w:rsid w:val="0079130D"/>
    <w:rsid w:val="007A2A90"/>
    <w:rsid w:val="007B6BE8"/>
    <w:rsid w:val="007C4090"/>
    <w:rsid w:val="007C6A06"/>
    <w:rsid w:val="007D26BB"/>
    <w:rsid w:val="007D349C"/>
    <w:rsid w:val="007E608B"/>
    <w:rsid w:val="007F1AC9"/>
    <w:rsid w:val="00815BF7"/>
    <w:rsid w:val="0082348E"/>
    <w:rsid w:val="0082510E"/>
    <w:rsid w:val="00826C3F"/>
    <w:rsid w:val="008301FB"/>
    <w:rsid w:val="008463FD"/>
    <w:rsid w:val="0084743E"/>
    <w:rsid w:val="008627B5"/>
    <w:rsid w:val="00865963"/>
    <w:rsid w:val="00882E03"/>
    <w:rsid w:val="00882E48"/>
    <w:rsid w:val="00885F70"/>
    <w:rsid w:val="0089503D"/>
    <w:rsid w:val="008969D8"/>
    <w:rsid w:val="008A1BE8"/>
    <w:rsid w:val="008A296E"/>
    <w:rsid w:val="008B2DDF"/>
    <w:rsid w:val="008B440E"/>
    <w:rsid w:val="008B68E6"/>
    <w:rsid w:val="008D2D4B"/>
    <w:rsid w:val="008E3246"/>
    <w:rsid w:val="008E5D22"/>
    <w:rsid w:val="00904551"/>
    <w:rsid w:val="00931F0F"/>
    <w:rsid w:val="00936A12"/>
    <w:rsid w:val="00945631"/>
    <w:rsid w:val="00983BEF"/>
    <w:rsid w:val="00996C99"/>
    <w:rsid w:val="009A5335"/>
    <w:rsid w:val="009B0D8D"/>
    <w:rsid w:val="009B50E0"/>
    <w:rsid w:val="009B7502"/>
    <w:rsid w:val="009E5741"/>
    <w:rsid w:val="009F0986"/>
    <w:rsid w:val="009F748B"/>
    <w:rsid w:val="00A00373"/>
    <w:rsid w:val="00A1310C"/>
    <w:rsid w:val="00A30157"/>
    <w:rsid w:val="00A33FBC"/>
    <w:rsid w:val="00A50466"/>
    <w:rsid w:val="00A51B1A"/>
    <w:rsid w:val="00A54B49"/>
    <w:rsid w:val="00A60DE0"/>
    <w:rsid w:val="00A64811"/>
    <w:rsid w:val="00A70DD0"/>
    <w:rsid w:val="00A71664"/>
    <w:rsid w:val="00A72763"/>
    <w:rsid w:val="00A736C0"/>
    <w:rsid w:val="00A74B3F"/>
    <w:rsid w:val="00A805C8"/>
    <w:rsid w:val="00A82642"/>
    <w:rsid w:val="00AA5698"/>
    <w:rsid w:val="00AB627C"/>
    <w:rsid w:val="00AC43EB"/>
    <w:rsid w:val="00AC50ED"/>
    <w:rsid w:val="00AC6FC0"/>
    <w:rsid w:val="00AD03B0"/>
    <w:rsid w:val="00AD42E3"/>
    <w:rsid w:val="00AE3265"/>
    <w:rsid w:val="00AF20E1"/>
    <w:rsid w:val="00B301DB"/>
    <w:rsid w:val="00B31FC0"/>
    <w:rsid w:val="00B37902"/>
    <w:rsid w:val="00B514AC"/>
    <w:rsid w:val="00B574A9"/>
    <w:rsid w:val="00B67B80"/>
    <w:rsid w:val="00B71B66"/>
    <w:rsid w:val="00B72A2C"/>
    <w:rsid w:val="00B76762"/>
    <w:rsid w:val="00B956BF"/>
    <w:rsid w:val="00B96692"/>
    <w:rsid w:val="00BB263A"/>
    <w:rsid w:val="00BC0C08"/>
    <w:rsid w:val="00BD05B7"/>
    <w:rsid w:val="00BD548A"/>
    <w:rsid w:val="00BE06A6"/>
    <w:rsid w:val="00C16F76"/>
    <w:rsid w:val="00C34C55"/>
    <w:rsid w:val="00C35546"/>
    <w:rsid w:val="00C52977"/>
    <w:rsid w:val="00C6150A"/>
    <w:rsid w:val="00C6488C"/>
    <w:rsid w:val="00C657C6"/>
    <w:rsid w:val="00C7019F"/>
    <w:rsid w:val="00C73B46"/>
    <w:rsid w:val="00C745E8"/>
    <w:rsid w:val="00C760A0"/>
    <w:rsid w:val="00C76EAA"/>
    <w:rsid w:val="00C8077F"/>
    <w:rsid w:val="00C84CFE"/>
    <w:rsid w:val="00C87FE9"/>
    <w:rsid w:val="00C90B10"/>
    <w:rsid w:val="00C93375"/>
    <w:rsid w:val="00CA1EC6"/>
    <w:rsid w:val="00CC02F5"/>
    <w:rsid w:val="00CC0DB3"/>
    <w:rsid w:val="00CC5B5F"/>
    <w:rsid w:val="00CE085B"/>
    <w:rsid w:val="00CE5FF1"/>
    <w:rsid w:val="00D073E3"/>
    <w:rsid w:val="00D170FC"/>
    <w:rsid w:val="00D256CF"/>
    <w:rsid w:val="00D36B62"/>
    <w:rsid w:val="00D462F1"/>
    <w:rsid w:val="00D47A97"/>
    <w:rsid w:val="00D50BBE"/>
    <w:rsid w:val="00D512C1"/>
    <w:rsid w:val="00D52258"/>
    <w:rsid w:val="00D575CA"/>
    <w:rsid w:val="00D60F12"/>
    <w:rsid w:val="00D61FE3"/>
    <w:rsid w:val="00D65539"/>
    <w:rsid w:val="00D97C5A"/>
    <w:rsid w:val="00DC5413"/>
    <w:rsid w:val="00DD4BDF"/>
    <w:rsid w:val="00DF1C1B"/>
    <w:rsid w:val="00E16A37"/>
    <w:rsid w:val="00E2026B"/>
    <w:rsid w:val="00E225C0"/>
    <w:rsid w:val="00E37A09"/>
    <w:rsid w:val="00E464DD"/>
    <w:rsid w:val="00E56385"/>
    <w:rsid w:val="00E82276"/>
    <w:rsid w:val="00E83507"/>
    <w:rsid w:val="00E85EF0"/>
    <w:rsid w:val="00E91104"/>
    <w:rsid w:val="00E9247C"/>
    <w:rsid w:val="00E94C23"/>
    <w:rsid w:val="00EA42C6"/>
    <w:rsid w:val="00EB04AC"/>
    <w:rsid w:val="00EC2329"/>
    <w:rsid w:val="00EC3775"/>
    <w:rsid w:val="00ED377A"/>
    <w:rsid w:val="00EE1A03"/>
    <w:rsid w:val="00EE1EF0"/>
    <w:rsid w:val="00EE5708"/>
    <w:rsid w:val="00F15BBD"/>
    <w:rsid w:val="00F22050"/>
    <w:rsid w:val="00F230E8"/>
    <w:rsid w:val="00F3430B"/>
    <w:rsid w:val="00F36190"/>
    <w:rsid w:val="00F471E4"/>
    <w:rsid w:val="00F62406"/>
    <w:rsid w:val="00F7354B"/>
    <w:rsid w:val="00F74A70"/>
    <w:rsid w:val="00F86381"/>
    <w:rsid w:val="00FA13A3"/>
    <w:rsid w:val="00FA3868"/>
    <w:rsid w:val="00FB0322"/>
    <w:rsid w:val="00FC58DE"/>
    <w:rsid w:val="00FD70BB"/>
    <w:rsid w:val="00FE0D63"/>
    <w:rsid w:val="00FF29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2BC5"/>
  <w15:docId w15:val="{47207E8D-DE4D-42EE-A95F-9E726E31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3B0"/>
    <w:rPr>
      <w:rFonts w:ascii="Times New Roman" w:hAnsi="Times New Roman"/>
      <w:sz w:val="24"/>
    </w:rPr>
  </w:style>
  <w:style w:type="paragraph" w:styleId="Heading1">
    <w:name w:val="heading 1"/>
    <w:basedOn w:val="Normal"/>
    <w:next w:val="Normal"/>
    <w:link w:val="Heading1Char"/>
    <w:uiPriority w:val="9"/>
    <w:qFormat/>
    <w:rsid w:val="00532E34"/>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eastAsiaTheme="majorEastAsia" w:cstheme="majorBidi"/>
      <w:caps/>
      <w:color w:val="FFFFFF" w:themeColor="background1"/>
      <w:spacing w:val="15"/>
    </w:rPr>
  </w:style>
  <w:style w:type="paragraph" w:styleId="Heading2">
    <w:name w:val="heading 2"/>
    <w:basedOn w:val="Normal"/>
    <w:next w:val="Normal"/>
    <w:link w:val="Heading2Char"/>
    <w:uiPriority w:val="9"/>
    <w:unhideWhenUsed/>
    <w:qFormat/>
    <w:rsid w:val="00532E34"/>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eastAsiaTheme="majorEastAsia" w:cstheme="majorBidi"/>
      <w:caps/>
      <w:spacing w:val="15"/>
    </w:rPr>
  </w:style>
  <w:style w:type="paragraph" w:styleId="Heading3">
    <w:name w:val="heading 3"/>
    <w:basedOn w:val="Normal"/>
    <w:next w:val="Normal"/>
    <w:link w:val="Heading3Char"/>
    <w:uiPriority w:val="9"/>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E34"/>
    <w:rPr>
      <w:rFonts w:ascii="Times New Roman" w:eastAsiaTheme="majorEastAsia" w:hAnsi="Times New Roman" w:cstheme="majorBidi"/>
      <w:caps/>
      <w:color w:val="FFFFFF" w:themeColor="background1"/>
      <w:spacing w:val="15"/>
      <w:sz w:val="24"/>
      <w:shd w:val="clear" w:color="auto" w:fill="0673A5" w:themeFill="text2" w:themeFillShade="BF"/>
    </w:rPr>
  </w:style>
  <w:style w:type="character" w:customStyle="1" w:styleId="Heading2Char">
    <w:name w:val="Heading 2 Char"/>
    <w:basedOn w:val="DefaultParagraphFont"/>
    <w:link w:val="Heading2"/>
    <w:uiPriority w:val="9"/>
    <w:rsid w:val="00532E34"/>
    <w:rPr>
      <w:rFonts w:ascii="Times New Roman" w:eastAsiaTheme="majorEastAsia" w:hAnsi="Times New Roman" w:cstheme="majorBidi"/>
      <w:caps/>
      <w:spacing w:val="15"/>
      <w:sz w:val="24"/>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532E34"/>
    <w:pPr>
      <w:spacing w:before="0" w:after="0"/>
    </w:pPr>
    <w:rPr>
      <w:rFonts w:eastAsiaTheme="majorEastAsia"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532E34"/>
    <w:rPr>
      <w:rFonts w:ascii="Times New Roman" w:eastAsiaTheme="majorEastAsia" w:hAnsi="Times New Roman"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styleId="Strong">
    <w:name w:val="Strong"/>
    <w:basedOn w:val="DefaultParagraphFont"/>
    <w:uiPriority w:val="22"/>
    <w:qFormat/>
    <w:rsid w:val="00931F0F"/>
    <w:rPr>
      <w:b/>
      <w:bCs/>
    </w:rPr>
  </w:style>
  <w:style w:type="character" w:customStyle="1" w:styleId="relative">
    <w:name w:val="relative"/>
    <w:basedOn w:val="DefaultParagraphFont"/>
    <w:rsid w:val="00532E34"/>
  </w:style>
  <w:style w:type="paragraph" w:customStyle="1" w:styleId="not-prose">
    <w:name w:val="not-prose"/>
    <w:basedOn w:val="Normal"/>
    <w:rsid w:val="00532E34"/>
    <w:pPr>
      <w:spacing w:before="100" w:beforeAutospacing="1" w:after="100" w:afterAutospacing="1" w:line="240" w:lineRule="auto"/>
    </w:pPr>
    <w:rPr>
      <w:rFonts w:eastAsia="Times New Roman" w:cs="Times New Roman"/>
      <w:szCs w:val="24"/>
      <w:lang w:eastAsia="en-US"/>
    </w:rPr>
  </w:style>
  <w:style w:type="paragraph" w:styleId="NormalWeb">
    <w:name w:val="Normal (Web)"/>
    <w:basedOn w:val="Normal"/>
    <w:uiPriority w:val="99"/>
    <w:unhideWhenUsed/>
    <w:rsid w:val="00532E34"/>
    <w:pPr>
      <w:spacing w:before="100" w:beforeAutospacing="1" w:after="100" w:afterAutospacing="1" w:line="240" w:lineRule="auto"/>
    </w:pPr>
    <w:rPr>
      <w:rFonts w:eastAsia="Times New Roman" w:cs="Times New Roman"/>
      <w:szCs w:val="24"/>
      <w:lang w:eastAsia="en-US"/>
    </w:rPr>
  </w:style>
  <w:style w:type="paragraph" w:styleId="TOC1">
    <w:name w:val="toc 1"/>
    <w:basedOn w:val="Normal"/>
    <w:next w:val="Normal"/>
    <w:autoRedefine/>
    <w:uiPriority w:val="39"/>
    <w:unhideWhenUsed/>
    <w:rsid w:val="006E481F"/>
    <w:pPr>
      <w:spacing w:after="100"/>
    </w:pPr>
  </w:style>
  <w:style w:type="paragraph" w:styleId="TOC2">
    <w:name w:val="toc 2"/>
    <w:basedOn w:val="Normal"/>
    <w:next w:val="Normal"/>
    <w:autoRedefine/>
    <w:uiPriority w:val="39"/>
    <w:unhideWhenUsed/>
    <w:rsid w:val="006E481F"/>
    <w:pPr>
      <w:spacing w:after="100"/>
      <w:ind w:left="240"/>
    </w:pPr>
  </w:style>
  <w:style w:type="paragraph" w:styleId="TOC3">
    <w:name w:val="toc 3"/>
    <w:basedOn w:val="Normal"/>
    <w:next w:val="Normal"/>
    <w:autoRedefine/>
    <w:uiPriority w:val="39"/>
    <w:unhideWhenUsed/>
    <w:rsid w:val="006E481F"/>
    <w:pPr>
      <w:spacing w:after="100"/>
      <w:ind w:left="480"/>
    </w:pPr>
  </w:style>
  <w:style w:type="character" w:styleId="Hyperlink">
    <w:name w:val="Hyperlink"/>
    <w:basedOn w:val="DefaultParagraphFont"/>
    <w:uiPriority w:val="99"/>
    <w:unhideWhenUsed/>
    <w:rsid w:val="006E481F"/>
    <w:rPr>
      <w:color w:val="005DBA" w:themeColor="hyperlink"/>
      <w:u w:val="single"/>
    </w:rPr>
  </w:style>
  <w:style w:type="paragraph" w:styleId="ListParagraph">
    <w:name w:val="List Paragraph"/>
    <w:basedOn w:val="Normal"/>
    <w:uiPriority w:val="34"/>
    <w:unhideWhenUsed/>
    <w:qFormat/>
    <w:rsid w:val="00B76762"/>
    <w:pPr>
      <w:ind w:left="720"/>
      <w:contextualSpacing/>
    </w:pPr>
  </w:style>
  <w:style w:type="paragraph" w:customStyle="1" w:styleId="Style1">
    <w:name w:val="Style1"/>
    <w:basedOn w:val="Normal"/>
    <w:link w:val="Style1Char"/>
    <w:rsid w:val="0000119D"/>
    <w:rPr>
      <w:rFonts w:eastAsia="Times New Roman" w:cs="Times New Roman"/>
      <w:szCs w:val="24"/>
      <w:lang w:eastAsia="en-US"/>
    </w:rPr>
  </w:style>
  <w:style w:type="paragraph" w:customStyle="1" w:styleId="Style2">
    <w:name w:val="Style2"/>
    <w:basedOn w:val="Normal"/>
    <w:link w:val="Style2Char"/>
    <w:rsid w:val="0000119D"/>
    <w:rPr>
      <w:rFonts w:eastAsia="Times New Roman" w:cs="Times New Roman"/>
      <w:szCs w:val="24"/>
      <w:lang w:eastAsia="en-US"/>
    </w:rPr>
  </w:style>
  <w:style w:type="character" w:customStyle="1" w:styleId="Style1Char">
    <w:name w:val="Style1 Char"/>
    <w:basedOn w:val="DefaultParagraphFont"/>
    <w:link w:val="Style1"/>
    <w:rsid w:val="0000119D"/>
    <w:rPr>
      <w:rFonts w:ascii="Times New Roman" w:eastAsia="Times New Roman" w:hAnsi="Times New Roman" w:cs="Times New Roman"/>
      <w:sz w:val="24"/>
      <w:szCs w:val="24"/>
      <w:lang w:eastAsia="en-US"/>
    </w:rPr>
  </w:style>
  <w:style w:type="character" w:customStyle="1" w:styleId="Style2Char">
    <w:name w:val="Style2 Char"/>
    <w:basedOn w:val="DefaultParagraphFont"/>
    <w:link w:val="Style2"/>
    <w:rsid w:val="0000119D"/>
    <w:rPr>
      <w:rFonts w:ascii="Times New Roman" w:eastAsia="Times New Roman" w:hAnsi="Times New Roman" w:cs="Times New Roman"/>
      <w:sz w:val="24"/>
      <w:szCs w:val="24"/>
      <w:lang w:eastAsia="en-US"/>
    </w:rPr>
  </w:style>
  <w:style w:type="paragraph" w:styleId="TOC4">
    <w:name w:val="toc 4"/>
    <w:basedOn w:val="Normal"/>
    <w:next w:val="Normal"/>
    <w:autoRedefine/>
    <w:uiPriority w:val="39"/>
    <w:unhideWhenUsed/>
    <w:rsid w:val="00882E48"/>
    <w:pPr>
      <w:spacing w:before="0" w:after="100" w:line="278" w:lineRule="auto"/>
      <w:ind w:left="720"/>
    </w:pPr>
    <w:rPr>
      <w:rFonts w:asciiTheme="minorHAnsi" w:hAnsiTheme="minorHAnsi"/>
      <w:kern w:val="2"/>
      <w:szCs w:val="24"/>
      <w:lang w:eastAsia="en-US"/>
      <w14:ligatures w14:val="standardContextual"/>
    </w:rPr>
  </w:style>
  <w:style w:type="paragraph" w:styleId="TOC5">
    <w:name w:val="toc 5"/>
    <w:basedOn w:val="Normal"/>
    <w:next w:val="Normal"/>
    <w:autoRedefine/>
    <w:uiPriority w:val="39"/>
    <w:unhideWhenUsed/>
    <w:rsid w:val="00882E48"/>
    <w:pPr>
      <w:spacing w:before="0" w:after="100" w:line="278" w:lineRule="auto"/>
      <w:ind w:left="960"/>
    </w:pPr>
    <w:rPr>
      <w:rFonts w:asciiTheme="minorHAnsi" w:hAnsiTheme="minorHAnsi"/>
      <w:kern w:val="2"/>
      <w:szCs w:val="24"/>
      <w:lang w:eastAsia="en-US"/>
      <w14:ligatures w14:val="standardContextual"/>
    </w:rPr>
  </w:style>
  <w:style w:type="paragraph" w:styleId="TOC6">
    <w:name w:val="toc 6"/>
    <w:basedOn w:val="Normal"/>
    <w:next w:val="Normal"/>
    <w:autoRedefine/>
    <w:uiPriority w:val="39"/>
    <w:unhideWhenUsed/>
    <w:rsid w:val="00882E48"/>
    <w:pPr>
      <w:spacing w:before="0" w:after="100" w:line="278" w:lineRule="auto"/>
      <w:ind w:left="1200"/>
    </w:pPr>
    <w:rPr>
      <w:rFonts w:asciiTheme="minorHAnsi" w:hAnsiTheme="minorHAnsi"/>
      <w:kern w:val="2"/>
      <w:szCs w:val="24"/>
      <w:lang w:eastAsia="en-US"/>
      <w14:ligatures w14:val="standardContextual"/>
    </w:rPr>
  </w:style>
  <w:style w:type="paragraph" w:styleId="TOC7">
    <w:name w:val="toc 7"/>
    <w:basedOn w:val="Normal"/>
    <w:next w:val="Normal"/>
    <w:autoRedefine/>
    <w:uiPriority w:val="39"/>
    <w:unhideWhenUsed/>
    <w:rsid w:val="00882E48"/>
    <w:pPr>
      <w:spacing w:before="0" w:after="100" w:line="278" w:lineRule="auto"/>
      <w:ind w:left="1440"/>
    </w:pPr>
    <w:rPr>
      <w:rFonts w:asciiTheme="minorHAnsi" w:hAnsiTheme="minorHAnsi"/>
      <w:kern w:val="2"/>
      <w:szCs w:val="24"/>
      <w:lang w:eastAsia="en-US"/>
      <w14:ligatures w14:val="standardContextual"/>
    </w:rPr>
  </w:style>
  <w:style w:type="paragraph" w:styleId="TOC8">
    <w:name w:val="toc 8"/>
    <w:basedOn w:val="Normal"/>
    <w:next w:val="Normal"/>
    <w:autoRedefine/>
    <w:uiPriority w:val="39"/>
    <w:unhideWhenUsed/>
    <w:rsid w:val="00882E48"/>
    <w:pPr>
      <w:spacing w:before="0" w:after="100" w:line="278" w:lineRule="auto"/>
      <w:ind w:left="1680"/>
    </w:pPr>
    <w:rPr>
      <w:rFonts w:asciiTheme="minorHAnsi" w:hAnsiTheme="minorHAnsi"/>
      <w:kern w:val="2"/>
      <w:szCs w:val="24"/>
      <w:lang w:eastAsia="en-US"/>
      <w14:ligatures w14:val="standardContextual"/>
    </w:rPr>
  </w:style>
  <w:style w:type="paragraph" w:styleId="TOC9">
    <w:name w:val="toc 9"/>
    <w:basedOn w:val="Normal"/>
    <w:next w:val="Normal"/>
    <w:autoRedefine/>
    <w:uiPriority w:val="39"/>
    <w:unhideWhenUsed/>
    <w:rsid w:val="00882E48"/>
    <w:pPr>
      <w:spacing w:before="0" w:after="100" w:line="278" w:lineRule="auto"/>
      <w:ind w:left="1920"/>
    </w:pPr>
    <w:rPr>
      <w:rFonts w:asciiTheme="minorHAnsi" w:hAnsiTheme="minorHAnsi"/>
      <w:kern w:val="2"/>
      <w:szCs w:val="24"/>
      <w:lang w:eastAsia="en-US"/>
      <w14:ligatures w14:val="standardContextual"/>
    </w:rPr>
  </w:style>
  <w:style w:type="character" w:styleId="UnresolvedMention">
    <w:name w:val="Unresolved Mention"/>
    <w:basedOn w:val="DefaultParagraphFont"/>
    <w:uiPriority w:val="99"/>
    <w:semiHidden/>
    <w:unhideWhenUsed/>
    <w:rsid w:val="00882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2172">
      <w:bodyDiv w:val="1"/>
      <w:marLeft w:val="0"/>
      <w:marRight w:val="0"/>
      <w:marTop w:val="0"/>
      <w:marBottom w:val="0"/>
      <w:divBdr>
        <w:top w:val="none" w:sz="0" w:space="0" w:color="auto"/>
        <w:left w:val="none" w:sz="0" w:space="0" w:color="auto"/>
        <w:bottom w:val="none" w:sz="0" w:space="0" w:color="auto"/>
        <w:right w:val="none" w:sz="0" w:space="0" w:color="auto"/>
      </w:divBdr>
    </w:div>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297683868">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826289661">
      <w:bodyDiv w:val="1"/>
      <w:marLeft w:val="0"/>
      <w:marRight w:val="0"/>
      <w:marTop w:val="0"/>
      <w:marBottom w:val="0"/>
      <w:divBdr>
        <w:top w:val="none" w:sz="0" w:space="0" w:color="auto"/>
        <w:left w:val="none" w:sz="0" w:space="0" w:color="auto"/>
        <w:bottom w:val="none" w:sz="0" w:space="0" w:color="auto"/>
        <w:right w:val="none" w:sz="0" w:space="0" w:color="auto"/>
      </w:divBdr>
    </w:div>
    <w:div w:id="854462657">
      <w:bodyDiv w:val="1"/>
      <w:marLeft w:val="0"/>
      <w:marRight w:val="0"/>
      <w:marTop w:val="0"/>
      <w:marBottom w:val="0"/>
      <w:divBdr>
        <w:top w:val="none" w:sz="0" w:space="0" w:color="auto"/>
        <w:left w:val="none" w:sz="0" w:space="0" w:color="auto"/>
        <w:bottom w:val="none" w:sz="0" w:space="0" w:color="auto"/>
        <w:right w:val="none" w:sz="0" w:space="0" w:color="auto"/>
      </w:divBdr>
    </w:div>
    <w:div w:id="944508066">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402018974">
      <w:bodyDiv w:val="1"/>
      <w:marLeft w:val="0"/>
      <w:marRight w:val="0"/>
      <w:marTop w:val="0"/>
      <w:marBottom w:val="0"/>
      <w:divBdr>
        <w:top w:val="none" w:sz="0" w:space="0" w:color="auto"/>
        <w:left w:val="none" w:sz="0" w:space="0" w:color="auto"/>
        <w:bottom w:val="none" w:sz="0" w:space="0" w:color="auto"/>
        <w:right w:val="none" w:sz="0" w:space="0" w:color="auto"/>
      </w:divBdr>
      <w:divsChild>
        <w:div w:id="1401558166">
          <w:marLeft w:val="0"/>
          <w:marRight w:val="0"/>
          <w:marTop w:val="0"/>
          <w:marBottom w:val="0"/>
          <w:divBdr>
            <w:top w:val="none" w:sz="0" w:space="0" w:color="auto"/>
            <w:left w:val="none" w:sz="0" w:space="0" w:color="auto"/>
            <w:bottom w:val="none" w:sz="0" w:space="0" w:color="auto"/>
            <w:right w:val="none" w:sz="0" w:space="0" w:color="auto"/>
          </w:divBdr>
          <w:divsChild>
            <w:div w:id="290095085">
              <w:marLeft w:val="0"/>
              <w:marRight w:val="0"/>
              <w:marTop w:val="0"/>
              <w:marBottom w:val="0"/>
              <w:divBdr>
                <w:top w:val="none" w:sz="0" w:space="0" w:color="auto"/>
                <w:left w:val="none" w:sz="0" w:space="0" w:color="auto"/>
                <w:bottom w:val="none" w:sz="0" w:space="0" w:color="auto"/>
                <w:right w:val="none" w:sz="0" w:space="0" w:color="auto"/>
              </w:divBdr>
              <w:divsChild>
                <w:div w:id="1568805269">
                  <w:marLeft w:val="0"/>
                  <w:marRight w:val="0"/>
                  <w:marTop w:val="0"/>
                  <w:marBottom w:val="0"/>
                  <w:divBdr>
                    <w:top w:val="none" w:sz="0" w:space="0" w:color="auto"/>
                    <w:left w:val="none" w:sz="0" w:space="0" w:color="auto"/>
                    <w:bottom w:val="none" w:sz="0" w:space="0" w:color="auto"/>
                    <w:right w:val="none" w:sz="0" w:space="0" w:color="auto"/>
                  </w:divBdr>
                  <w:divsChild>
                    <w:div w:id="223565535">
                      <w:marLeft w:val="0"/>
                      <w:marRight w:val="0"/>
                      <w:marTop w:val="0"/>
                      <w:marBottom w:val="0"/>
                      <w:divBdr>
                        <w:top w:val="none" w:sz="0" w:space="0" w:color="auto"/>
                        <w:left w:val="none" w:sz="0" w:space="0" w:color="auto"/>
                        <w:bottom w:val="none" w:sz="0" w:space="0" w:color="auto"/>
                        <w:right w:val="none" w:sz="0" w:space="0" w:color="auto"/>
                      </w:divBdr>
                      <w:divsChild>
                        <w:div w:id="1278871436">
                          <w:marLeft w:val="0"/>
                          <w:marRight w:val="0"/>
                          <w:marTop w:val="0"/>
                          <w:marBottom w:val="0"/>
                          <w:divBdr>
                            <w:top w:val="none" w:sz="0" w:space="0" w:color="auto"/>
                            <w:left w:val="none" w:sz="0" w:space="0" w:color="auto"/>
                            <w:bottom w:val="none" w:sz="0" w:space="0" w:color="auto"/>
                            <w:right w:val="none" w:sz="0" w:space="0" w:color="auto"/>
                          </w:divBdr>
                          <w:divsChild>
                            <w:div w:id="944967620">
                              <w:marLeft w:val="0"/>
                              <w:marRight w:val="0"/>
                              <w:marTop w:val="0"/>
                              <w:marBottom w:val="0"/>
                              <w:divBdr>
                                <w:top w:val="none" w:sz="0" w:space="0" w:color="auto"/>
                                <w:left w:val="none" w:sz="0" w:space="0" w:color="auto"/>
                                <w:bottom w:val="none" w:sz="0" w:space="0" w:color="auto"/>
                                <w:right w:val="none" w:sz="0" w:space="0" w:color="auto"/>
                              </w:divBdr>
                              <w:divsChild>
                                <w:div w:id="1294866335">
                                  <w:marLeft w:val="0"/>
                                  <w:marRight w:val="0"/>
                                  <w:marTop w:val="0"/>
                                  <w:marBottom w:val="0"/>
                                  <w:divBdr>
                                    <w:top w:val="none" w:sz="0" w:space="0" w:color="auto"/>
                                    <w:left w:val="none" w:sz="0" w:space="0" w:color="auto"/>
                                    <w:bottom w:val="none" w:sz="0" w:space="0" w:color="auto"/>
                                    <w:right w:val="none" w:sz="0" w:space="0" w:color="auto"/>
                                  </w:divBdr>
                                  <w:divsChild>
                                    <w:div w:id="2010600472">
                                      <w:marLeft w:val="0"/>
                                      <w:marRight w:val="0"/>
                                      <w:marTop w:val="0"/>
                                      <w:marBottom w:val="0"/>
                                      <w:divBdr>
                                        <w:top w:val="none" w:sz="0" w:space="0" w:color="auto"/>
                                        <w:left w:val="none" w:sz="0" w:space="0" w:color="auto"/>
                                        <w:bottom w:val="none" w:sz="0" w:space="0" w:color="auto"/>
                                        <w:right w:val="none" w:sz="0" w:space="0" w:color="auto"/>
                                      </w:divBdr>
                                      <w:divsChild>
                                        <w:div w:id="840900270">
                                          <w:marLeft w:val="0"/>
                                          <w:marRight w:val="0"/>
                                          <w:marTop w:val="0"/>
                                          <w:marBottom w:val="0"/>
                                          <w:divBdr>
                                            <w:top w:val="none" w:sz="0" w:space="0" w:color="auto"/>
                                            <w:left w:val="none" w:sz="0" w:space="0" w:color="auto"/>
                                            <w:bottom w:val="none" w:sz="0" w:space="0" w:color="auto"/>
                                            <w:right w:val="none" w:sz="0" w:space="0" w:color="auto"/>
                                          </w:divBdr>
                                          <w:divsChild>
                                            <w:div w:id="1985430187">
                                              <w:marLeft w:val="0"/>
                                              <w:marRight w:val="0"/>
                                              <w:marTop w:val="0"/>
                                              <w:marBottom w:val="0"/>
                                              <w:divBdr>
                                                <w:top w:val="none" w:sz="0" w:space="0" w:color="auto"/>
                                                <w:left w:val="none" w:sz="0" w:space="0" w:color="auto"/>
                                                <w:bottom w:val="none" w:sz="0" w:space="0" w:color="auto"/>
                                                <w:right w:val="none" w:sz="0" w:space="0" w:color="auto"/>
                                              </w:divBdr>
                                              <w:divsChild>
                                                <w:div w:id="491264448">
                                                  <w:marLeft w:val="0"/>
                                                  <w:marRight w:val="0"/>
                                                  <w:marTop w:val="0"/>
                                                  <w:marBottom w:val="0"/>
                                                  <w:divBdr>
                                                    <w:top w:val="none" w:sz="0" w:space="0" w:color="auto"/>
                                                    <w:left w:val="none" w:sz="0" w:space="0" w:color="auto"/>
                                                    <w:bottom w:val="none" w:sz="0" w:space="0" w:color="auto"/>
                                                    <w:right w:val="none" w:sz="0" w:space="0" w:color="auto"/>
                                                  </w:divBdr>
                                                  <w:divsChild>
                                                    <w:div w:id="755244291">
                                                      <w:marLeft w:val="0"/>
                                                      <w:marRight w:val="0"/>
                                                      <w:marTop w:val="0"/>
                                                      <w:marBottom w:val="0"/>
                                                      <w:divBdr>
                                                        <w:top w:val="none" w:sz="0" w:space="0" w:color="auto"/>
                                                        <w:left w:val="none" w:sz="0" w:space="0" w:color="auto"/>
                                                        <w:bottom w:val="none" w:sz="0" w:space="0" w:color="auto"/>
                                                        <w:right w:val="none" w:sz="0" w:space="0" w:color="auto"/>
                                                      </w:divBdr>
                                                      <w:divsChild>
                                                        <w:div w:id="70329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530267">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615208939">
      <w:bodyDiv w:val="1"/>
      <w:marLeft w:val="0"/>
      <w:marRight w:val="0"/>
      <w:marTop w:val="0"/>
      <w:marBottom w:val="0"/>
      <w:divBdr>
        <w:top w:val="none" w:sz="0" w:space="0" w:color="auto"/>
        <w:left w:val="none" w:sz="0" w:space="0" w:color="auto"/>
        <w:bottom w:val="none" w:sz="0" w:space="0" w:color="auto"/>
        <w:right w:val="none" w:sz="0" w:space="0" w:color="auto"/>
      </w:divBdr>
    </w:div>
    <w:div w:id="1724601641">
      <w:bodyDiv w:val="1"/>
      <w:marLeft w:val="0"/>
      <w:marRight w:val="0"/>
      <w:marTop w:val="0"/>
      <w:marBottom w:val="0"/>
      <w:divBdr>
        <w:top w:val="none" w:sz="0" w:space="0" w:color="auto"/>
        <w:left w:val="none" w:sz="0" w:space="0" w:color="auto"/>
        <w:bottom w:val="none" w:sz="0" w:space="0" w:color="auto"/>
        <w:right w:val="none" w:sz="0" w:space="0" w:color="auto"/>
      </w:divBdr>
      <w:divsChild>
        <w:div w:id="804085849">
          <w:marLeft w:val="0"/>
          <w:marRight w:val="0"/>
          <w:marTop w:val="0"/>
          <w:marBottom w:val="0"/>
          <w:divBdr>
            <w:top w:val="none" w:sz="0" w:space="0" w:color="auto"/>
            <w:left w:val="none" w:sz="0" w:space="0" w:color="auto"/>
            <w:bottom w:val="none" w:sz="0" w:space="0" w:color="auto"/>
            <w:right w:val="none" w:sz="0" w:space="0" w:color="auto"/>
          </w:divBdr>
          <w:divsChild>
            <w:div w:id="635182543">
              <w:marLeft w:val="0"/>
              <w:marRight w:val="0"/>
              <w:marTop w:val="0"/>
              <w:marBottom w:val="0"/>
              <w:divBdr>
                <w:top w:val="none" w:sz="0" w:space="0" w:color="auto"/>
                <w:left w:val="none" w:sz="0" w:space="0" w:color="auto"/>
                <w:bottom w:val="none" w:sz="0" w:space="0" w:color="auto"/>
                <w:right w:val="none" w:sz="0" w:space="0" w:color="auto"/>
              </w:divBdr>
              <w:divsChild>
                <w:div w:id="438724099">
                  <w:marLeft w:val="0"/>
                  <w:marRight w:val="0"/>
                  <w:marTop w:val="0"/>
                  <w:marBottom w:val="0"/>
                  <w:divBdr>
                    <w:top w:val="none" w:sz="0" w:space="0" w:color="auto"/>
                    <w:left w:val="none" w:sz="0" w:space="0" w:color="auto"/>
                    <w:bottom w:val="none" w:sz="0" w:space="0" w:color="auto"/>
                    <w:right w:val="none" w:sz="0" w:space="0" w:color="auto"/>
                  </w:divBdr>
                  <w:divsChild>
                    <w:div w:id="1660110467">
                      <w:marLeft w:val="0"/>
                      <w:marRight w:val="0"/>
                      <w:marTop w:val="0"/>
                      <w:marBottom w:val="0"/>
                      <w:divBdr>
                        <w:top w:val="none" w:sz="0" w:space="0" w:color="auto"/>
                        <w:left w:val="none" w:sz="0" w:space="0" w:color="auto"/>
                        <w:bottom w:val="none" w:sz="0" w:space="0" w:color="auto"/>
                        <w:right w:val="none" w:sz="0" w:space="0" w:color="auto"/>
                      </w:divBdr>
                      <w:divsChild>
                        <w:div w:id="1620600201">
                          <w:marLeft w:val="0"/>
                          <w:marRight w:val="0"/>
                          <w:marTop w:val="0"/>
                          <w:marBottom w:val="0"/>
                          <w:divBdr>
                            <w:top w:val="none" w:sz="0" w:space="0" w:color="auto"/>
                            <w:left w:val="none" w:sz="0" w:space="0" w:color="auto"/>
                            <w:bottom w:val="none" w:sz="0" w:space="0" w:color="auto"/>
                            <w:right w:val="none" w:sz="0" w:space="0" w:color="auto"/>
                          </w:divBdr>
                          <w:divsChild>
                            <w:div w:id="1720133387">
                              <w:marLeft w:val="0"/>
                              <w:marRight w:val="0"/>
                              <w:marTop w:val="0"/>
                              <w:marBottom w:val="0"/>
                              <w:divBdr>
                                <w:top w:val="none" w:sz="0" w:space="0" w:color="auto"/>
                                <w:left w:val="none" w:sz="0" w:space="0" w:color="auto"/>
                                <w:bottom w:val="none" w:sz="0" w:space="0" w:color="auto"/>
                                <w:right w:val="none" w:sz="0" w:space="0" w:color="auto"/>
                              </w:divBdr>
                              <w:divsChild>
                                <w:div w:id="1222907511">
                                  <w:marLeft w:val="0"/>
                                  <w:marRight w:val="0"/>
                                  <w:marTop w:val="0"/>
                                  <w:marBottom w:val="0"/>
                                  <w:divBdr>
                                    <w:top w:val="none" w:sz="0" w:space="0" w:color="auto"/>
                                    <w:left w:val="none" w:sz="0" w:space="0" w:color="auto"/>
                                    <w:bottom w:val="none" w:sz="0" w:space="0" w:color="auto"/>
                                    <w:right w:val="none" w:sz="0" w:space="0" w:color="auto"/>
                                  </w:divBdr>
                                  <w:divsChild>
                                    <w:div w:id="257955370">
                                      <w:marLeft w:val="0"/>
                                      <w:marRight w:val="0"/>
                                      <w:marTop w:val="0"/>
                                      <w:marBottom w:val="0"/>
                                      <w:divBdr>
                                        <w:top w:val="none" w:sz="0" w:space="0" w:color="auto"/>
                                        <w:left w:val="none" w:sz="0" w:space="0" w:color="auto"/>
                                        <w:bottom w:val="none" w:sz="0" w:space="0" w:color="auto"/>
                                        <w:right w:val="none" w:sz="0" w:space="0" w:color="auto"/>
                                      </w:divBdr>
                                      <w:divsChild>
                                        <w:div w:id="64882605">
                                          <w:marLeft w:val="0"/>
                                          <w:marRight w:val="0"/>
                                          <w:marTop w:val="0"/>
                                          <w:marBottom w:val="0"/>
                                          <w:divBdr>
                                            <w:top w:val="none" w:sz="0" w:space="0" w:color="auto"/>
                                            <w:left w:val="none" w:sz="0" w:space="0" w:color="auto"/>
                                            <w:bottom w:val="none" w:sz="0" w:space="0" w:color="auto"/>
                                            <w:right w:val="none" w:sz="0" w:space="0" w:color="auto"/>
                                          </w:divBdr>
                                          <w:divsChild>
                                            <w:div w:id="1211842277">
                                              <w:marLeft w:val="0"/>
                                              <w:marRight w:val="0"/>
                                              <w:marTop w:val="0"/>
                                              <w:marBottom w:val="0"/>
                                              <w:divBdr>
                                                <w:top w:val="none" w:sz="0" w:space="0" w:color="auto"/>
                                                <w:left w:val="none" w:sz="0" w:space="0" w:color="auto"/>
                                                <w:bottom w:val="none" w:sz="0" w:space="0" w:color="auto"/>
                                                <w:right w:val="none" w:sz="0" w:space="0" w:color="auto"/>
                                              </w:divBdr>
                                              <w:divsChild>
                                                <w:div w:id="938830420">
                                                  <w:marLeft w:val="0"/>
                                                  <w:marRight w:val="0"/>
                                                  <w:marTop w:val="0"/>
                                                  <w:marBottom w:val="0"/>
                                                  <w:divBdr>
                                                    <w:top w:val="none" w:sz="0" w:space="0" w:color="auto"/>
                                                    <w:left w:val="none" w:sz="0" w:space="0" w:color="auto"/>
                                                    <w:bottom w:val="none" w:sz="0" w:space="0" w:color="auto"/>
                                                    <w:right w:val="none" w:sz="0" w:space="0" w:color="auto"/>
                                                  </w:divBdr>
                                                  <w:divsChild>
                                                    <w:div w:id="437405566">
                                                      <w:marLeft w:val="0"/>
                                                      <w:marRight w:val="0"/>
                                                      <w:marTop w:val="0"/>
                                                      <w:marBottom w:val="0"/>
                                                      <w:divBdr>
                                                        <w:top w:val="none" w:sz="0" w:space="0" w:color="auto"/>
                                                        <w:left w:val="none" w:sz="0" w:space="0" w:color="auto"/>
                                                        <w:bottom w:val="none" w:sz="0" w:space="0" w:color="auto"/>
                                                        <w:right w:val="none" w:sz="0" w:space="0" w:color="auto"/>
                                                      </w:divBdr>
                                                      <w:divsChild>
                                                        <w:div w:id="21039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4350806">
      <w:bodyDiv w:val="1"/>
      <w:marLeft w:val="0"/>
      <w:marRight w:val="0"/>
      <w:marTop w:val="0"/>
      <w:marBottom w:val="0"/>
      <w:divBdr>
        <w:top w:val="none" w:sz="0" w:space="0" w:color="auto"/>
        <w:left w:val="none" w:sz="0" w:space="0" w:color="auto"/>
        <w:bottom w:val="none" w:sz="0" w:space="0" w:color="auto"/>
        <w:right w:val="none" w:sz="0" w:space="0" w:color="auto"/>
      </w:divBdr>
    </w:div>
    <w:div w:id="189407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ile.openstreetmap.org/%7Bz%7D/%7Bx%7D/%7By%7D.p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ile.openstreetmap.org/%7Bz%7D/%7Bx%7D/%7By%7D.p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ilba\AppData\Roaming\Microsoft\Templates\Banded%20design%20(blank).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customXml/itemProps2.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3.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Banded design (blank)</Template>
  <TotalTime>0</TotalTime>
  <Pages>56</Pages>
  <Words>17390</Words>
  <Characters>109560</Characters>
  <Application>Microsoft Office Word</Application>
  <DocSecurity>0</DocSecurity>
  <Lines>913</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yilba</dc:creator>
  <cp:lastModifiedBy>Yilbas, Buse</cp:lastModifiedBy>
  <cp:revision>292</cp:revision>
  <dcterms:created xsi:type="dcterms:W3CDTF">2026-02-17T14:20:00Z</dcterms:created>
  <dcterms:modified xsi:type="dcterms:W3CDTF">2026-05-05T11:44:00Z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